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2024-11-20</w:t>
      </w:r>
    </w:p>
    <w:p w:rsidR="00A77B3E">
      <w:pPr>
        <w:pStyle w:val="Normal0"/>
        <w:spacing w:after="140"/>
        <w:rPr>
          <w:rFonts w:ascii="Arial" w:eastAsia="Arial" w:hAnsi="Arial" w:cs="Arial"/>
          <w:b/>
          <w:sz w:val="20"/>
        </w:rPr>
      </w:pPr>
      <w:r>
        <w:rPr>
          <w:rFonts w:ascii="Arial" w:eastAsia="Arial" w:hAnsi="Arial" w:cs="Arial"/>
          <w:b/>
          <w:sz w:val="20"/>
        </w:rPr>
        <w:t>Job Number: = 239060334</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(251)</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(Unfall) AND (Verkehr) AND (Switzerland)</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NEWS" w:history="1">
        <w:r>
          <w:rPr>
            <w:rFonts w:ascii="Arial" w:eastAsia="Arial" w:hAnsi="Arial" w:cs="Arial"/>
            <w:b/>
            <w:color w:val="0077CC"/>
            <w:sz w:val="20"/>
            <w:u w:val="single"/>
          </w:rPr>
          <w:t>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Fahrerin stirbt - zwei Kinder in Lebensgefahr" w:history="1">
        <w:r>
          <w:rPr>
            <w:rFonts w:ascii="Arial" w:eastAsia="Arial" w:hAnsi="Arial" w:cs="Arial"/>
            <w:b/>
            <w:i w:val="0"/>
            <w:color w:val="0077CC"/>
            <w:sz w:val="20"/>
            <w:u w:val="single"/>
          </w:rPr>
          <w:t>Fahrerin stirbt - zwei Kinder in Lebensgefahr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US -Robotaxi-Firma Cruise entlässt ein Viertel der Mitarbeiter" w:history="1">
        <w:r>
          <w:rPr>
            <w:rFonts w:ascii="Arial" w:eastAsia="Arial" w:hAnsi="Arial" w:cs="Arial"/>
            <w:b/>
            <w:i w:val="0"/>
            <w:color w:val="0077CC"/>
            <w:sz w:val="20"/>
            <w:u w:val="single"/>
          </w:rPr>
          <w:t>US -Robotaxi-Firma Cruise entlässt ein Viertel der Mitarbeiter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Massenentlassung bei US -Robotaxi-Firma" w:history="1">
        <w:r>
          <w:rPr>
            <w:rFonts w:ascii="Arial" w:eastAsia="Arial" w:hAnsi="Arial" w:cs="Arial"/>
            <w:b/>
            <w:i w:val="0"/>
            <w:color w:val="0077CC"/>
            <w:sz w:val="20"/>
            <w:u w:val="single"/>
          </w:rPr>
          <w:t>Massenentlassung bei US -Robotaxi-Firma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Waymo verteidigt Robotaxi-Fahrt im Gegenverkehr" w:history="1">
        <w:r>
          <w:rPr>
            <w:rFonts w:ascii="Arial" w:eastAsia="Arial" w:hAnsi="Arial" w:cs="Arial"/>
            <w:b/>
            <w:i w:val="0"/>
            <w:color w:val="0077CC"/>
            <w:sz w:val="20"/>
            <w:u w:val="single"/>
          </w:rPr>
          <w:t>Waymo verteidigt Robotaxi-Fahrt im Gegenverkehr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Tödlicher Velounfall mit einem Kind – Verkehrsbetriebe sprechen ihr Beileid aus" w:history="1">
        <w:r>
          <w:rPr>
            <w:rFonts w:ascii="Arial" w:eastAsia="Arial" w:hAnsi="Arial" w:cs="Arial"/>
            <w:b/>
            <w:i w:val="0"/>
            <w:color w:val="0077CC"/>
            <w:sz w:val="20"/>
            <w:u w:val="single"/>
          </w:rPr>
          <w:t>Tödlicher Velounfall mit einem Kind – Verkehrsbetriebe sprechen ihr Beileid aus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Waymo verteidigt Robotaxi-Fahrt im Gegenverkehr" w:history="1">
        <w:r>
          <w:rPr>
            <w:rFonts w:ascii="Arial" w:eastAsia="Arial" w:hAnsi="Arial" w:cs="Arial"/>
            <w:b/>
            <w:i w:val="0"/>
            <w:color w:val="0077CC"/>
            <w:sz w:val="20"/>
            <w:u w:val="single"/>
          </w:rPr>
          <w:t>Waymo verteidigt Robotaxi-Fahrt im Gegenverkehr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Waymo verteidigt Robotaxi-Fahrt im Gegenverkehr" w:history="1">
        <w:r>
          <w:rPr>
            <w:rFonts w:ascii="Arial" w:eastAsia="Arial" w:hAnsi="Arial" w:cs="Arial"/>
            <w:b/>
            <w:i w:val="0"/>
            <w:color w:val="0077CC"/>
            <w:sz w:val="20"/>
            <w:u w:val="single"/>
          </w:rPr>
          <w:t>Waymo verteidigt Robotaxi-Fahrt im Gegenverkehr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r:id="rId5" w:anchor="Bookmark_9" w:history="1">
        <w:r>
          <w:rPr>
            <w:rFonts w:ascii="Arial" w:eastAsia="Arial" w:hAnsi="Arial" w:cs="Arial"/>
            <w:b/>
            <w:i w:val="0"/>
            <w:color w:val="0077CC"/>
            <w:sz w:val="20"/>
            <w:u w:val="single"/>
          </w:rPr>
          <w:t>«Meine ganze Familie hatte Todesangst»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Hund und Lastwagen-Unfall behindern Verkehr in der Zentralschweiz" w:history="1">
        <w:r>
          <w:rPr>
            <w:rFonts w:ascii="Arial" w:eastAsia="Arial" w:hAnsi="Arial" w:cs="Arial"/>
            <w:b/>
            <w:i w:val="0"/>
            <w:color w:val="0077CC"/>
            <w:sz w:val="20"/>
            <w:u w:val="single"/>
          </w:rPr>
          <w:t>Hund und Lastwagen-Unfall behindern Verkehr in der Zentralschweiz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Waymo verteidigt Robotaxi-Fahrt im Gegenverkehr" w:history="1">
        <w:r>
          <w:rPr>
            <w:rFonts w:ascii="Arial" w:eastAsia="Arial" w:hAnsi="Arial" w:cs="Arial"/>
            <w:b/>
            <w:i w:val="0"/>
            <w:color w:val="0077CC"/>
            <w:sz w:val="20"/>
            <w:u w:val="single"/>
          </w:rPr>
          <w:t>Waymo verteidigt Robotaxi-Fahrt im Gegenverkehr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3. Wochenendzusammenfassung - Verkehr Mindestens zwei Tote - Stau nach Unfall mit Lastwagen" w:history="1">
        <w:r>
          <w:rPr>
            <w:rFonts w:ascii="Arial" w:eastAsia="Arial" w:hAnsi="Arial" w:cs="Arial"/>
            <w:b/>
            <w:i w:val="0"/>
            <w:color w:val="0077CC"/>
            <w:sz w:val="20"/>
            <w:u w:val="single"/>
          </w:rPr>
          <w:t>3. Wochenendzusammenfassung - Verkehr Mindestens zwei Tote - Stau nach Unfall mit Lastwagen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Tödlicher Velounfall mit einem Kind – Verkehrsbetriebe sprechen ihr Beileid aus" w:history="1">
        <w:r>
          <w:rPr>
            <w:rFonts w:ascii="Arial" w:eastAsia="Arial" w:hAnsi="Arial" w:cs="Arial"/>
            <w:b/>
            <w:i w:val="0"/>
            <w:color w:val="0077CC"/>
            <w:sz w:val="20"/>
            <w:u w:val="single"/>
          </w:rPr>
          <w:t>Tödlicher Velounfall mit einem Kind – Verkehrsbetriebe sprechen ihr Beileid aus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Wochenendzusammenfassung Verkehr Keine laengeren Staus - Mindestens ein Toter nach Unfall" w:history="1">
        <w:r>
          <w:rPr>
            <w:rFonts w:ascii="Arial" w:eastAsia="Arial" w:hAnsi="Arial" w:cs="Arial"/>
            <w:b/>
            <w:i w:val="0"/>
            <w:color w:val="0077CC"/>
            <w:sz w:val="20"/>
            <w:u w:val="single"/>
          </w:rPr>
          <w:t>Wochenendzusammenfassung Verkehr Keine laengeren Staus - Mindestens ein Toter nach 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Schachen bei Reute AR: Lieferwagen stürzt bei Unfall 45 Meter in die Tiefe" w:history="1">
        <w:r>
          <w:rPr>
            <w:rFonts w:ascii="Arial" w:eastAsia="Arial" w:hAnsi="Arial" w:cs="Arial"/>
            <w:b/>
            <w:i w:val="0"/>
            <w:color w:val="0077CC"/>
            <w:sz w:val="20"/>
            <w:u w:val="single"/>
          </w:rPr>
          <w:t>Schachen bei Reute AR: Lieferwagen stürzt bei Unfall 45 Meter in die Tiefe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Leicht steigende Unfall- und Opferzahlen im öffentlichen Verkehr" w:history="1">
        <w:r>
          <w:rPr>
            <w:rFonts w:ascii="Arial" w:eastAsia="Arial" w:hAnsi="Arial" w:cs="Arial"/>
            <w:b/>
            <w:i w:val="0"/>
            <w:color w:val="0077CC"/>
            <w:sz w:val="20"/>
            <w:u w:val="single"/>
          </w:rPr>
          <w:t>Leicht steigende Unfall- und Opferzahlen im öffentlichen Verkehr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Schwerer Sturz an WM in Zürich Schweizer Juniorin kämpft um ihr Leben" w:history="1">
        <w:r>
          <w:rPr>
            <w:rFonts w:ascii="Arial" w:eastAsia="Arial" w:hAnsi="Arial" w:cs="Arial"/>
            <w:b/>
            <w:i w:val="0"/>
            <w:color w:val="0077CC"/>
            <w:sz w:val="20"/>
            <w:u w:val="single"/>
          </w:rPr>
          <w:t>Schwerer Sturz an WM in Zürich Schweizer Juniorin kämpft um ihr Leben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Robotaxi-Firma Cruise nimmt alle Autos von der Strasse" w:history="1">
        <w:r>
          <w:rPr>
            <w:rFonts w:ascii="Arial" w:eastAsia="Arial" w:hAnsi="Arial" w:cs="Arial"/>
            <w:b/>
            <w:i w:val="0"/>
            <w:color w:val="0077CC"/>
            <w:sz w:val="20"/>
            <w:u w:val="single"/>
          </w:rPr>
          <w:t>Robotaxi-Firma Cruise nimmt alle Autos von der Strasse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Verkehrspolitiker fordern lückenlose Aufklärung" w:history="1">
        <w:r>
          <w:rPr>
            <w:rFonts w:ascii="Arial" w:eastAsia="Arial" w:hAnsi="Arial" w:cs="Arial"/>
            <w:b/>
            <w:i w:val="0"/>
            <w:color w:val="0077CC"/>
            <w:sz w:val="20"/>
            <w:u w:val="single"/>
          </w:rPr>
          <w:t>Verkehrspolitiker fordern lückenlose Aufklärung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Robotaxi-Firma Cruise nimmt alle Autos von der Strasse" w:history="1">
        <w:r>
          <w:rPr>
            <w:rFonts w:ascii="Arial" w:eastAsia="Arial" w:hAnsi="Arial" w:cs="Arial"/>
            <w:b/>
            <w:i w:val="0"/>
            <w:color w:val="0077CC"/>
            <w:sz w:val="20"/>
            <w:u w:val="single"/>
          </w:rPr>
          <w:t>Robotaxi-Firma Cruise nimmt alle Autos von der Strasse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Wieder Betrieb im Gotthardtunnel ab 2. September" w:history="1">
        <w:r>
          <w:rPr>
            <w:rFonts w:ascii="Arial" w:eastAsia="Arial" w:hAnsi="Arial" w:cs="Arial"/>
            <w:b/>
            <w:i w:val="0"/>
            <w:color w:val="0077CC"/>
            <w:sz w:val="20"/>
            <w:u w:val="single"/>
          </w:rPr>
          <w:t>Wieder Betrieb im Gotthardtunnel ab 2. September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Robotaxi-Firma Cruise nimmt alle Autos von der Strasse" w:history="1">
        <w:r>
          <w:rPr>
            <w:rFonts w:ascii="Arial" w:eastAsia="Arial" w:hAnsi="Arial" w:cs="Arial"/>
            <w:b/>
            <w:i w:val="0"/>
            <w:color w:val="0077CC"/>
            <w:sz w:val="20"/>
            <w:u w:val="single"/>
          </w:rPr>
          <w:t>Robotaxi-Firma Cruise nimmt alle Autos von der Strasse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Robotaxi-Firma Cruise nimmt alle Autos von der Strasse" w:history="1">
        <w:r>
          <w:rPr>
            <w:rFonts w:ascii="Arial" w:eastAsia="Arial" w:hAnsi="Arial" w:cs="Arial"/>
            <w:b/>
            <w:i w:val="0"/>
            <w:color w:val="0077CC"/>
            <w:sz w:val="20"/>
            <w:u w:val="single"/>
          </w:rPr>
          <w:t>Robotaxi-Firma Cruise nimmt alle Autos von der Strasse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Wieder Betrieb im Gotthardtunnel ab 2. September" w:history="1">
        <w:r>
          <w:rPr>
            <w:rFonts w:ascii="Arial" w:eastAsia="Arial" w:hAnsi="Arial" w:cs="Arial"/>
            <w:b/>
            <w:i w:val="0"/>
            <w:color w:val="0077CC"/>
            <w:sz w:val="20"/>
            <w:u w:val="single"/>
          </w:rPr>
          <w:t>Wieder Betrieb im Gotthardtunnel ab 2. September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Zwei Schwerverletzte nach Unfall Auffahrunfall mit zwei Lieferwagen auf A1" w:history="1">
        <w:r>
          <w:rPr>
            <w:rFonts w:ascii="Arial" w:eastAsia="Arial" w:hAnsi="Arial" w:cs="Arial"/>
            <w:b/>
            <w:i w:val="0"/>
            <w:color w:val="0077CC"/>
            <w:sz w:val="20"/>
            <w:u w:val="single"/>
          </w:rPr>
          <w:t>Zwei Schwerverletzte nach Unfall Auffahrunfall mit zwei Lieferwagen auf A1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Zwei Schwerverletzte nach Unfall Auffahrunfall mit zwei Lieferwagen auf A1" w:history="1">
        <w:r>
          <w:rPr>
            <w:rFonts w:ascii="Arial" w:eastAsia="Arial" w:hAnsi="Arial" w:cs="Arial"/>
            <w:b/>
            <w:i w:val="0"/>
            <w:color w:val="0077CC"/>
            <w:sz w:val="20"/>
            <w:u w:val="single"/>
          </w:rPr>
          <w:t>Zwei Schwerverletzte nach Unfall Auffahrunfall mit zwei Lieferwagen auf A1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Das ist über das Schiff von Baltimore bekannt" w:history="1">
        <w:r>
          <w:rPr>
            <w:rFonts w:ascii="Arial" w:eastAsia="Arial" w:hAnsi="Arial" w:cs="Arial"/>
            <w:b/>
            <w:i w:val="0"/>
            <w:color w:val="0077CC"/>
            <w:sz w:val="20"/>
            <w:u w:val="single"/>
          </w:rPr>
          <w:t>Das ist über das Schiff von Baltimore bekannt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WOCHENENDZUSAMMENFASSUNG VERKEHR Gotthardtunnel wegen Unfall fünf Stunden gesperrt Einige Kilometer Stau" w:history="1">
        <w:r>
          <w:rPr>
            <w:rFonts w:ascii="Arial" w:eastAsia="Arial" w:hAnsi="Arial" w:cs="Arial"/>
            <w:b/>
            <w:i w:val="0"/>
            <w:color w:val="0077CC"/>
            <w:sz w:val="20"/>
            <w:u w:val="single"/>
          </w:rPr>
          <w:t>WOCHENENDZUSAMMENFASSUNG VERKEHR Gotthardtunnel wegen Unfall fünf Stunden gesperrt Einige Kilometer Stau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10 Tipps für weniger Stau: So wird Verkehr flüssig" w:history="1">
        <w:r>
          <w:rPr>
            <w:rFonts w:ascii="Arial" w:eastAsia="Arial" w:hAnsi="Arial" w:cs="Arial"/>
            <w:b/>
            <w:i w:val="0"/>
            <w:color w:val="0077CC"/>
            <w:sz w:val="20"/>
            <w:u w:val="single"/>
          </w:rPr>
          <w:t>10 Tipps für weniger Stau: So wird Verkehr flüssig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Auto kracht heftig in Verkehrsdienstler (28) - schwer verletzt" w:history="1">
        <w:r>
          <w:rPr>
            <w:rFonts w:ascii="Arial" w:eastAsia="Arial" w:hAnsi="Arial" w:cs="Arial"/>
            <w:b/>
            <w:i w:val="0"/>
            <w:color w:val="0077CC"/>
            <w:sz w:val="20"/>
            <w:u w:val="single"/>
          </w:rPr>
          <w:t>Auto kracht heftig in Verkehrsdienstler (28) - schwer 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Auf Gegenfahrbahn geraten Fiat -Fahrerin (†75) knallt frontal in LKW – tot" w:history="1">
        <w:r>
          <w:rPr>
            <w:rFonts w:ascii="Arial" w:eastAsia="Arial" w:hAnsi="Arial" w:cs="Arial"/>
            <w:b/>
            <w:i w:val="0"/>
            <w:color w:val="0077CC"/>
            <w:sz w:val="20"/>
            <w:u w:val="single"/>
          </w:rPr>
          <w:t>Auf Gegenfahrbahn geraten Fiat -Fahrerin (†75) knallt frontal in LKW – tot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Mehrere Verkehrsunfälle auf A4 zwischen Brunnen und Steinen" w:history="1">
        <w:r>
          <w:rPr>
            <w:rFonts w:ascii="Arial" w:eastAsia="Arial" w:hAnsi="Arial" w:cs="Arial"/>
            <w:b/>
            <w:i w:val="0"/>
            <w:color w:val="0077CC"/>
            <w:sz w:val="20"/>
            <w:u w:val="single"/>
          </w:rPr>
          <w:t>Mehrere Verkehrsunfälle auf A4 zwischen Brunnen und Steinen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Frachter kollidiert im Suez-Kanal mit Brücke" w:history="1">
        <w:r>
          <w:rPr>
            <w:rFonts w:ascii="Arial" w:eastAsia="Arial" w:hAnsi="Arial" w:cs="Arial"/>
            <w:b/>
            <w:i w:val="0"/>
            <w:color w:val="0077CC"/>
            <w:sz w:val="20"/>
            <w:u w:val="single"/>
          </w:rPr>
          <w:t>Frachter kollidiert im Suez-Kanal mit Brücke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Unfall von Juniorin Muriel Furrer (18) überschattet Rad-WM" w:history="1">
        <w:r>
          <w:rPr>
            <w:rFonts w:ascii="Arial" w:eastAsia="Arial" w:hAnsi="Arial" w:cs="Arial"/>
            <w:b/>
            <w:i w:val="0"/>
            <w:color w:val="0077CC"/>
            <w:sz w:val="20"/>
            <w:u w:val="single"/>
          </w:rPr>
          <w:t>Unfall von Juniorin Muriel Furrer (18) überschattet Rad-WM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Frontalcrash auf Rheinbrücke - Autos komplett zerstört" w:history="1">
        <w:r>
          <w:rPr>
            <w:rFonts w:ascii="Arial" w:eastAsia="Arial" w:hAnsi="Arial" w:cs="Arial"/>
            <w:b/>
            <w:i w:val="0"/>
            <w:color w:val="0077CC"/>
            <w:sz w:val="20"/>
            <w:u w:val="single"/>
          </w:rPr>
          <w:t>Frontalcrash auf Rheinbrücke - Autos komplett zerstört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General Motors steckt 850 Millionen Dollar in Robotaxi-Firma Cruise" w:history="1">
        <w:r>
          <w:rPr>
            <w:rFonts w:ascii="Arial" w:eastAsia="Arial" w:hAnsi="Arial" w:cs="Arial"/>
            <w:b/>
            <w:i w:val="0"/>
            <w:color w:val="0077CC"/>
            <w:sz w:val="20"/>
            <w:u w:val="single"/>
          </w:rPr>
          <w:t>General Motors steckt 850 Millionen Dollar in Robotaxi-Firma Cruise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Selbstfahrendes Auto in San Francisco angezündet" w:history="1">
        <w:r>
          <w:rPr>
            <w:rFonts w:ascii="Arial" w:eastAsia="Arial" w:hAnsi="Arial" w:cs="Arial"/>
            <w:b/>
            <w:i w:val="0"/>
            <w:color w:val="0077CC"/>
            <w:sz w:val="20"/>
            <w:u w:val="single"/>
          </w:rPr>
          <w:t>Selbstfahrendes Auto in San Francisco angezündet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Etwa 140 Verletzte bei Zugunglück in Russland" w:history="1">
        <w:r>
          <w:rPr>
            <w:rFonts w:ascii="Arial" w:eastAsia="Arial" w:hAnsi="Arial" w:cs="Arial"/>
            <w:b/>
            <w:i w:val="0"/>
            <w:color w:val="0077CC"/>
            <w:sz w:val="20"/>
            <w:u w:val="single"/>
          </w:rPr>
          <w:t>Etwa 140 Verletzte bei Zugunglück in Russland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NEWS" w:history="1">
        <w:r>
          <w:rPr>
            <w:rFonts w:ascii="Arial" w:eastAsia="Arial" w:hAnsi="Arial" w:cs="Arial"/>
            <w:b/>
            <w:i w:val="0"/>
            <w:color w:val="0077CC"/>
            <w:sz w:val="20"/>
            <w:u w:val="single"/>
          </w:rPr>
          <w:t>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Baustelle der Nation &quot;Jetzt flicken wir den Gotthard&quot;" w:history="1">
        <w:r>
          <w:rPr>
            <w:rFonts w:ascii="Arial" w:eastAsia="Arial" w:hAnsi="Arial" w:cs="Arial"/>
            <w:b/>
            <w:i w:val="0"/>
            <w:color w:val="0077CC"/>
            <w:sz w:val="20"/>
            <w:u w:val="single"/>
          </w:rPr>
          <w:t>Baustelle der Nation "Jetzt flicken wir den Gotthard"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Rückstaus nach Selbstunfall und Frontalkollision" w:history="1">
        <w:r>
          <w:rPr>
            <w:rFonts w:ascii="Arial" w:eastAsia="Arial" w:hAnsi="Arial" w:cs="Arial"/>
            <w:b/>
            <w:i w:val="0"/>
            <w:color w:val="0077CC"/>
            <w:sz w:val="20"/>
            <w:u w:val="single"/>
          </w:rPr>
          <w:t>Rückstaus nach Selbstunfall und Frontalkollision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Rückstaus nach Selbstunfall und Frontalkollision" w:history="1">
        <w:r>
          <w:rPr>
            <w:rFonts w:ascii="Arial" w:eastAsia="Arial" w:hAnsi="Arial" w:cs="Arial"/>
            <w:b/>
            <w:i w:val="0"/>
            <w:color w:val="0077CC"/>
            <w:sz w:val="20"/>
            <w:u w:val="single"/>
          </w:rPr>
          <w:t>Rückstaus nach Selbstunfall und Frontalkollision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Verkehr kostet 11'000 Franken pro Kopf" w:history="1">
        <w:r>
          <w:rPr>
            <w:rFonts w:ascii="Arial" w:eastAsia="Arial" w:hAnsi="Arial" w:cs="Arial"/>
            <w:b/>
            <w:i w:val="0"/>
            <w:color w:val="0077CC"/>
            <w:sz w:val="20"/>
            <w:u w:val="single"/>
          </w:rPr>
          <w:t>Verkehr kostet 11'000 Franken pro Kopf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Ein Umweg soll mehr Sicherheit bringen" w:history="1">
        <w:r>
          <w:rPr>
            <w:rFonts w:ascii="Arial" w:eastAsia="Arial" w:hAnsi="Arial" w:cs="Arial"/>
            <w:b/>
            <w:i w:val="0"/>
            <w:color w:val="0077CC"/>
            <w:sz w:val="20"/>
            <w:u w:val="single"/>
          </w:rPr>
          <w:t>Ein Umweg soll mehr Sicherheit bringen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Ein Umweg soll mehr Sicherheit bringen" w:history="1">
        <w:r>
          <w:rPr>
            <w:rFonts w:ascii="Arial" w:eastAsia="Arial" w:hAnsi="Arial" w:cs="Arial"/>
            <w:b/>
            <w:i w:val="0"/>
            <w:color w:val="0077CC"/>
            <w:sz w:val="20"/>
            <w:u w:val="single"/>
          </w:rPr>
          <w:t>Ein Umweg soll mehr Sicherheit bringen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NEWS" w:history="1">
        <w:r>
          <w:rPr>
            <w:rFonts w:ascii="Arial" w:eastAsia="Arial" w:hAnsi="Arial" w:cs="Arial"/>
            <w:b/>
            <w:i w:val="0"/>
            <w:color w:val="0077CC"/>
            <w:sz w:val="20"/>
            <w:u w:val="single"/>
          </w:rPr>
          <w:t>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Neue Verkehrsregeln ab Maerz und April 2024" w:history="1">
        <w:r>
          <w:rPr>
            <w:rFonts w:ascii="Arial" w:eastAsia="Arial" w:hAnsi="Arial" w:cs="Arial"/>
            <w:b/>
            <w:i w:val="0"/>
            <w:color w:val="0077CC"/>
            <w:sz w:val="20"/>
            <w:u w:val="single"/>
          </w:rPr>
          <w:t>Neue Verkehrsregeln ab Maerz und April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Selbstfahrendes Auto in San Francisco angezündet" w:history="1">
        <w:r>
          <w:rPr>
            <w:rFonts w:ascii="Arial" w:eastAsia="Arial" w:hAnsi="Arial" w:cs="Arial"/>
            <w:b/>
            <w:i w:val="0"/>
            <w:color w:val="0077CC"/>
            <w:sz w:val="20"/>
            <w:u w:val="single"/>
          </w:rPr>
          <w:t>Selbstfahrendes Auto in San Francisco angezündet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Selbstfahrendes Auto in San Francisco angezündet" w:history="1">
        <w:r>
          <w:rPr>
            <w:rFonts w:ascii="Arial" w:eastAsia="Arial" w:hAnsi="Arial" w:cs="Arial"/>
            <w:b/>
            <w:i w:val="0"/>
            <w:color w:val="0077CC"/>
            <w:sz w:val="20"/>
            <w:u w:val="single"/>
          </w:rPr>
          <w:t>Selbstfahrendes Auto in San Francisco angezündet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Selbstfahrendes Auto in San Francisco angezündet" w:history="1">
        <w:r>
          <w:rPr>
            <w:rFonts w:ascii="Arial" w:eastAsia="Arial" w:hAnsi="Arial" w:cs="Arial"/>
            <w:b/>
            <w:i w:val="0"/>
            <w:color w:val="0077CC"/>
            <w:sz w:val="20"/>
            <w:u w:val="single"/>
          </w:rPr>
          <w:t>Selbstfahrendes Auto in San Francisco angezündet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Selbstfahrendes Auto in San Francisco angezündet" w:history="1">
        <w:r>
          <w:rPr>
            <w:rFonts w:ascii="Arial" w:eastAsia="Arial" w:hAnsi="Arial" w:cs="Arial"/>
            <w:b/>
            <w:i w:val="0"/>
            <w:color w:val="0077CC"/>
            <w:sz w:val="20"/>
            <w:u w:val="single"/>
          </w:rPr>
          <w:t>Selbstfahrendes Auto in San Francisco angezündet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Roboterbus fährt nach Unfall wieder So gefährlich ist der autonome Crash-Bus" w:history="1">
        <w:r>
          <w:rPr>
            <w:rFonts w:ascii="Arial" w:eastAsia="Arial" w:hAnsi="Arial" w:cs="Arial"/>
            <w:b/>
            <w:i w:val="0"/>
            <w:color w:val="0077CC"/>
            <w:sz w:val="20"/>
            <w:u w:val="single"/>
          </w:rPr>
          <w:t>Roboterbus fährt nach Unfall wieder So gefährlich ist der autonome Crash-Bus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Chauffeur konnte Velofahrerin nicht sehen" w:history="1">
        <w:r>
          <w:rPr>
            <w:rFonts w:ascii="Arial" w:eastAsia="Arial" w:hAnsi="Arial" w:cs="Arial"/>
            <w:b/>
            <w:i w:val="0"/>
            <w:color w:val="0077CC"/>
            <w:sz w:val="20"/>
            <w:u w:val="single"/>
          </w:rPr>
          <w:t>Chauffeur konnte Velofahrerin nicht sehen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Uber zieht nach Unfall selbstfahrende Autos aus dem Verkehr" w:history="1">
        <w:r>
          <w:rPr>
            <w:rFonts w:ascii="Arial" w:eastAsia="Arial" w:hAnsi="Arial" w:cs="Arial"/>
            <w:b/>
            <w:i w:val="0"/>
            <w:color w:val="0077CC"/>
            <w:sz w:val="20"/>
            <w:u w:val="single"/>
          </w:rPr>
          <w:t>Uber zieht nach Unfall selbstfahrende Autos aus dem Verkehr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Chauffeur konnte Velofahrerin nicht sehen" w:history="1">
        <w:r>
          <w:rPr>
            <w:rFonts w:ascii="Arial" w:eastAsia="Arial" w:hAnsi="Arial" w:cs="Arial"/>
            <w:b/>
            <w:i w:val="0"/>
            <w:color w:val="0077CC"/>
            <w:sz w:val="20"/>
            <w:u w:val="single"/>
          </w:rPr>
          <w:t>Chauffeur konnte Velofahrerin nicht sehen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Chauffeur konnte Velofahrerin nicht sehen" w:history="1">
        <w:r>
          <w:rPr>
            <w:rFonts w:ascii="Arial" w:eastAsia="Arial" w:hAnsi="Arial" w:cs="Arial"/>
            <w:b/>
            <w:i w:val="0"/>
            <w:color w:val="0077CC"/>
            <w:sz w:val="20"/>
            <w:u w:val="single"/>
          </w:rPr>
          <w:t>Chauffeur konnte Velofahrerin nicht sehen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Schon wieder 10 Kilometer Stau vor dem Gotthard" w:history="1">
        <w:r>
          <w:rPr>
            <w:rFonts w:ascii="Arial" w:eastAsia="Arial" w:hAnsi="Arial" w:cs="Arial"/>
            <w:b/>
            <w:i w:val="0"/>
            <w:color w:val="0077CC"/>
            <w:sz w:val="20"/>
            <w:u w:val="single"/>
          </w:rPr>
          <w:t>Schon wieder 10 Kilometer Stau vor dem Gotthard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Die Zürcher Strassen sind für Fussgänger in den letzten Jahren sicherer geworden" w:history="1">
        <w:r>
          <w:rPr>
            <w:rFonts w:ascii="Arial" w:eastAsia="Arial" w:hAnsi="Arial" w:cs="Arial"/>
            <w:b/>
            <w:i w:val="0"/>
            <w:color w:val="0077CC"/>
            <w:sz w:val="20"/>
            <w:u w:val="single"/>
          </w:rPr>
          <w:t>Die Zürcher Strassen sind für Fussgänger in den letzten Jahren sicherer geworden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Diverse Sprayereien an Zürcher Wohndemo" w:history="1">
        <w:r>
          <w:rPr>
            <w:rFonts w:ascii="Arial" w:eastAsia="Arial" w:hAnsi="Arial" w:cs="Arial"/>
            <w:b/>
            <w:i w:val="0"/>
            <w:color w:val="0077CC"/>
            <w:sz w:val="20"/>
            <w:u w:val="single"/>
          </w:rPr>
          <w:t>Diverse Sprayereien an Zürcher Wohndemo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r:id="rId6" w:anchor="Bookmark_71" w:tooltip="Frau (45) stirbt bei Frontalkollision– zwei weitere Personen " w:history="1">
        <w:r>
          <w:rPr>
            <w:rFonts w:ascii="Arial" w:eastAsia="Arial" w:hAnsi="Arial" w:cs="Arial"/>
            <w:b/>
            <w:i w:val="0"/>
            <w:color w:val="0077CC"/>
            <w:sz w:val="20"/>
            <w:u w:val="single"/>
          </w:rPr>
          <w:t>Frau (45) stirbt bei Frontalkollision– zwei weitere Personen «schwerst 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Unfall auf A 1 legt Verkehr um Zürich lahm Bis zu zwei Stunden Stauzeit" w:history="1">
        <w:r>
          <w:rPr>
            <w:rFonts w:ascii="Arial" w:eastAsia="Arial" w:hAnsi="Arial" w:cs="Arial"/>
            <w:b/>
            <w:i w:val="0"/>
            <w:color w:val="0077CC"/>
            <w:sz w:val="20"/>
            <w:u w:val="single"/>
          </w:rPr>
          <w:t>Unfall auf A 1 legt Verkehr um Zürich lahm Bis zu zwei Stunden Stauzeit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CH/Nach dem Unfall im Gotthard-Tunnel staut sich Verkehr am San Bernadino" w:history="1">
        <w:r>
          <w:rPr>
            <w:rFonts w:ascii="Arial" w:eastAsia="Arial" w:hAnsi="Arial" w:cs="Arial"/>
            <w:b/>
            <w:i w:val="0"/>
            <w:color w:val="0077CC"/>
            <w:sz w:val="20"/>
            <w:u w:val="single"/>
          </w:rPr>
          <w:t>CH/Nach dem Unfall im Gotthard-Tunnel staut sich Verkehr am San Bernadino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Autos erleiden Totalschaden" w:history="1">
        <w:r>
          <w:rPr>
            <w:rFonts w:ascii="Arial" w:eastAsia="Arial" w:hAnsi="Arial" w:cs="Arial"/>
            <w:b/>
            <w:i w:val="0"/>
            <w:color w:val="0077CC"/>
            <w:sz w:val="20"/>
            <w:u w:val="single"/>
          </w:rPr>
          <w:t>Autos erleiden Totalschaden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Gotthard-Crash mit Ansage: Verkehrspolitiker fordern lückenlose Aufklärung" w:history="1">
        <w:r>
          <w:rPr>
            <w:rFonts w:ascii="Arial" w:eastAsia="Arial" w:hAnsi="Arial" w:cs="Arial"/>
            <w:b/>
            <w:i w:val="0"/>
            <w:color w:val="0077CC"/>
            <w:sz w:val="20"/>
            <w:u w:val="single"/>
          </w:rPr>
          <w:t>Gotthard-Crash mit Ansage: Verkehrspolitiker fordern lückenlose Aufklärung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Autofahrer stirbt nach Kollision auf der A1 bei Utzenstorf BE" w:history="1">
        <w:r>
          <w:rPr>
            <w:rFonts w:ascii="Arial" w:eastAsia="Arial" w:hAnsi="Arial" w:cs="Arial"/>
            <w:b/>
            <w:i w:val="0"/>
            <w:color w:val="0077CC"/>
            <w:sz w:val="20"/>
            <w:u w:val="single"/>
          </w:rPr>
          <w:t>Autofahrer stirbt nach Kollision auf der A1 bei Utzenstorf 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r:id="rId7" w:anchor="Bookmark_78" w:tooltip="Er erhielt eine " w:history="1">
        <w:r>
          <w:rPr>
            <w:rFonts w:ascii="Arial" w:eastAsia="Arial" w:hAnsi="Arial" w:cs="Arial"/>
            <w:b/>
            <w:i w:val="0"/>
            <w:color w:val="0077CC"/>
            <w:sz w:val="20"/>
            <w:u w:val="single"/>
          </w:rPr>
          <w:t>Er erhielt eine «Kopfnuss» vom Stadtbus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Zwei Selbstunfälle fordern drei Schwerverletzte" w:history="1">
        <w:r>
          <w:rPr>
            <w:rFonts w:ascii="Arial" w:eastAsia="Arial" w:hAnsi="Arial" w:cs="Arial"/>
            <w:b/>
            <w:i w:val="0"/>
            <w:color w:val="0077CC"/>
            <w:sz w:val="20"/>
            <w:u w:val="single"/>
          </w:rPr>
          <w:t>Zwei Selbstunfälle fordern drei Schwerverletzte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r:id="rId8" w:anchor="Bookmark_80" w:tooltip="Mutter verlor Sohn (†5) bei Unfall am Escher-Wyss-Platz – jetzt spricht sie über ihre Trauer " w:history="1">
        <w:r>
          <w:rPr>
            <w:rFonts w:ascii="Arial" w:eastAsia="Arial" w:hAnsi="Arial" w:cs="Arial"/>
            <w:b/>
            <w:i w:val="0"/>
            <w:color w:val="0077CC"/>
            <w:sz w:val="20"/>
            <w:u w:val="single"/>
          </w:rPr>
          <w:t>Mutter verlor Sohn (†5) bei Unfall am Escher-Wyss-Platz – jetzt spricht sie über ihre Trauer «Ich habe anderthalb Stunden nur geschrien»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Grüner Nationalrat will Verkehrsmeldungen im Radio abschaffen" w:history="1">
        <w:r>
          <w:rPr>
            <w:rFonts w:ascii="Arial" w:eastAsia="Arial" w:hAnsi="Arial" w:cs="Arial"/>
            <w:b/>
            <w:i w:val="0"/>
            <w:color w:val="0077CC"/>
            <w:sz w:val="20"/>
            <w:u w:val="single"/>
          </w:rPr>
          <w:t>Grüner Nationalrat will Verkehrsmeldungen im Radio abschaffen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Sandra Häseli (41) erinnert sich an schweren Töffli-Unfall ihres Sohnes" w:history="1">
        <w:r>
          <w:rPr>
            <w:rFonts w:ascii="Arial" w:eastAsia="Arial" w:hAnsi="Arial" w:cs="Arial"/>
            <w:b/>
            <w:i w:val="0"/>
            <w:color w:val="0077CC"/>
            <w:sz w:val="20"/>
            <w:u w:val="single"/>
          </w:rPr>
          <w:t>Sandra Häseli (41) erinnert sich an schweren Töffli-Unfall ihres Sohnes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Verkehr: Vier Prozent der Autolenkenden fahren unter Alkoholeinfluss" w:history="1">
        <w:r>
          <w:rPr>
            <w:rFonts w:ascii="Arial" w:eastAsia="Arial" w:hAnsi="Arial" w:cs="Arial"/>
            <w:b/>
            <w:i w:val="0"/>
            <w:color w:val="0077CC"/>
            <w:sz w:val="20"/>
            <w:u w:val="single"/>
          </w:rPr>
          <w:t>Verkehr: Vier Prozent der Autolenkenden fahren unter Alkoholeinfluss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SNCF und Lokführer verurteilt" w:history="1">
        <w:r>
          <w:rPr>
            <w:rFonts w:ascii="Arial" w:eastAsia="Arial" w:hAnsi="Arial" w:cs="Arial"/>
            <w:b/>
            <w:i w:val="0"/>
            <w:color w:val="0077CC"/>
            <w:sz w:val="20"/>
            <w:u w:val="single"/>
          </w:rPr>
          <w:t>SNCF und Lokführer verurteilt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Nach Unfall im Tunnel SBB Cargo muss haften" w:history="1">
        <w:r>
          <w:rPr>
            <w:rFonts w:ascii="Arial" w:eastAsia="Arial" w:hAnsi="Arial" w:cs="Arial"/>
            <w:b/>
            <w:i w:val="0"/>
            <w:color w:val="0077CC"/>
            <w:sz w:val="20"/>
            <w:u w:val="single"/>
          </w:rPr>
          <w:t>Nach Unfall im Tunnel SBB Cargo muss haften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SNCF und Lokführer verurteilt" w:history="1">
        <w:r>
          <w:rPr>
            <w:rFonts w:ascii="Arial" w:eastAsia="Arial" w:hAnsi="Arial" w:cs="Arial"/>
            <w:b/>
            <w:i w:val="0"/>
            <w:color w:val="0077CC"/>
            <w:sz w:val="20"/>
            <w:u w:val="single"/>
          </w:rPr>
          <w:t>SNCF und Lokführer verurteilt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Halbzeit auf der Grossbaustelle" w:history="1">
        <w:r>
          <w:rPr>
            <w:rFonts w:ascii="Arial" w:eastAsia="Arial" w:hAnsi="Arial" w:cs="Arial"/>
            <w:b/>
            <w:i w:val="0"/>
            <w:color w:val="0077CC"/>
            <w:sz w:val="20"/>
            <w:u w:val="single"/>
          </w:rPr>
          <w:t>Halbzeit auf der Grossbaustelle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Nach Tod eines Fünfjährigen soll der Escher-Wyss-Platz sicherer werden" w:history="1">
        <w:r>
          <w:rPr>
            <w:rFonts w:ascii="Arial" w:eastAsia="Arial" w:hAnsi="Arial" w:cs="Arial"/>
            <w:b/>
            <w:i w:val="0"/>
            <w:color w:val="0077CC"/>
            <w:sz w:val="20"/>
            <w:u w:val="single"/>
          </w:rPr>
          <w:t>Nach Tod eines Fünfjährigen soll der Escher-Wyss-Platz sicherer werden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Nach Tod eines Fünfjährigen soll der Escher-Wyss-Platz sicherer werden" w:history="1">
        <w:r>
          <w:rPr>
            <w:rFonts w:ascii="Arial" w:eastAsia="Arial" w:hAnsi="Arial" w:cs="Arial"/>
            <w:b/>
            <w:i w:val="0"/>
            <w:color w:val="0077CC"/>
            <w:sz w:val="20"/>
            <w:u w:val="single"/>
          </w:rPr>
          <w:t>Nach Tod eines Fünfjährigen soll der Escher-Wyss-Platz sicherer werden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Unfall in Langrickenbach TG: Auto landet in Hausmauer - Schwerverletzte" w:history="1">
        <w:r>
          <w:rPr>
            <w:rFonts w:ascii="Arial" w:eastAsia="Arial" w:hAnsi="Arial" w:cs="Arial"/>
            <w:b/>
            <w:i w:val="0"/>
            <w:color w:val="0077CC"/>
            <w:sz w:val="20"/>
            <w:u w:val="single"/>
          </w:rPr>
          <w:t>Unfall in Langrickenbach TG: Auto landet in Hausmauer - Schwerverletzte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Nach Tod eines Fünfjährigen soll der Escher-Wyss-Platz sicherer werden" w:history="1">
        <w:r>
          <w:rPr>
            <w:rFonts w:ascii="Arial" w:eastAsia="Arial" w:hAnsi="Arial" w:cs="Arial"/>
            <w:b/>
            <w:i w:val="0"/>
            <w:color w:val="0077CC"/>
            <w:sz w:val="20"/>
            <w:u w:val="single"/>
          </w:rPr>
          <w:t>Nach Tod eines Fünfjährigen soll der Escher-Wyss-Platz sicherer werden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Nach Tod eines Fünfjährigen soll der Escher-Wyss-Platz sicherer werden" w:history="1">
        <w:r>
          <w:rPr>
            <w:rFonts w:ascii="Arial" w:eastAsia="Arial" w:hAnsi="Arial" w:cs="Arial"/>
            <w:b/>
            <w:i w:val="0"/>
            <w:color w:val="0077CC"/>
            <w:sz w:val="20"/>
            <w:u w:val="single"/>
          </w:rPr>
          <w:t>Nach Tod eines Fünfjährigen soll der Escher-Wyss-Platz sicherer werden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Unfall mit sieben Toten: Fünf 19-Jährige unter den Opfern" w:history="1">
        <w:r>
          <w:rPr>
            <w:rFonts w:ascii="Arial" w:eastAsia="Arial" w:hAnsi="Arial" w:cs="Arial"/>
            <w:b/>
            <w:i w:val="0"/>
            <w:color w:val="0077CC"/>
            <w:sz w:val="20"/>
            <w:u w:val="single"/>
          </w:rPr>
          <w:t>Unfall mit sieben Toten: Fünf 19-Jährige unter den Opfern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r:id="rId9" w:anchor="Bookmark_94" w:tooltip="Als die " w:history="1">
        <w:r>
          <w:rPr>
            <w:rFonts w:ascii="Arial" w:eastAsia="Arial" w:hAnsi="Arial" w:cs="Arial"/>
            <w:b/>
            <w:i w:val="0"/>
            <w:color w:val="0077CC"/>
            <w:sz w:val="20"/>
            <w:u w:val="single"/>
          </w:rPr>
          <w:t>Als die «Unterwalden» in Beckenried strandete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Kantonsrat fordert Umdenken bei Tempo 80" w:history="1">
        <w:r>
          <w:rPr>
            <w:rFonts w:ascii="Arial" w:eastAsia="Arial" w:hAnsi="Arial" w:cs="Arial"/>
            <w:b/>
            <w:i w:val="0"/>
            <w:color w:val="0077CC"/>
            <w:sz w:val="20"/>
            <w:u w:val="single"/>
          </w:rPr>
          <w:t>Kantonsrat fordert Umdenken bei Tempo 80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r:id="rId10" w:anchor="Bookmark_96" w:tooltip="Massive Frontalkollision vor dem " w:history="1">
        <w:r>
          <w:rPr>
            <w:rFonts w:ascii="Arial" w:eastAsia="Arial" w:hAnsi="Arial" w:cs="Arial"/>
            <w:b/>
            <w:i w:val="0"/>
            <w:color w:val="0077CC"/>
            <w:sz w:val="20"/>
            <w:u w:val="single"/>
          </w:rPr>
          <w:t>Massive Frontalkollision vor dem «Mosi» fordert drei Verletzte - die Polizei sucht Zeugen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r:id="rId9" w:anchor="Bookmark_97" w:tooltip="Als die " w:history="1">
        <w:r>
          <w:rPr>
            <w:rFonts w:ascii="Arial" w:eastAsia="Arial" w:hAnsi="Arial" w:cs="Arial"/>
            <w:b/>
            <w:i w:val="0"/>
            <w:color w:val="0077CC"/>
            <w:sz w:val="20"/>
            <w:u w:val="single"/>
          </w:rPr>
          <w:t>Als die «Unterwalden» in Beckenried strandete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r:id="rId9" w:anchor="Bookmark_98" w:tooltip="Als die " w:history="1">
        <w:r>
          <w:rPr>
            <w:rFonts w:ascii="Arial" w:eastAsia="Arial" w:hAnsi="Arial" w:cs="Arial"/>
            <w:b/>
            <w:i w:val="0"/>
            <w:color w:val="0077CC"/>
            <w:sz w:val="20"/>
            <w:u w:val="single"/>
          </w:rPr>
          <w:t>Als die «Unterwalden» in Beckenried strandete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r:id="rId9" w:anchor="Bookmark_99" w:tooltip="Als die " w:history="1">
        <w:r>
          <w:rPr>
            <w:rFonts w:ascii="Arial" w:eastAsia="Arial" w:hAnsi="Arial" w:cs="Arial"/>
            <w:b/>
            <w:i w:val="0"/>
            <w:color w:val="0077CC"/>
            <w:sz w:val="20"/>
            <w:u w:val="single"/>
          </w:rPr>
          <w:t>Als die «Unterwalden» in Beckenried strandete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Kantonsrat fordert Umdenken bei Tempo 80" w:history="1">
        <w:r>
          <w:rPr>
            <w:rFonts w:ascii="Arial" w:eastAsia="Arial" w:hAnsi="Arial" w:cs="Arial"/>
            <w:b/>
            <w:i w:val="0"/>
            <w:color w:val="0077CC"/>
            <w:sz w:val="20"/>
            <w:u w:val="single"/>
          </w:rPr>
          <w:t>Kantonsrat fordert Umdenken bei Tempo 80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r:id="rId9" w:anchor="Bookmark_101" w:tooltip="Als die " w:history="1">
        <w:r>
          <w:rPr>
            <w:rFonts w:ascii="Arial" w:eastAsia="Arial" w:hAnsi="Arial" w:cs="Arial"/>
            <w:b/>
            <w:i w:val="0"/>
            <w:color w:val="0077CC"/>
            <w:sz w:val="20"/>
            <w:u w:val="single"/>
          </w:rPr>
          <w:t>Als die «Unterwalden» in Beckenried strandete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Kantonsrat fordert Umdenken bei Tempo 80" w:history="1">
        <w:r>
          <w:rPr>
            <w:rFonts w:ascii="Arial" w:eastAsia="Arial" w:hAnsi="Arial" w:cs="Arial"/>
            <w:b/>
            <w:i w:val="0"/>
            <w:color w:val="0077CC"/>
            <w:sz w:val="20"/>
            <w:u w:val="single"/>
          </w:rPr>
          <w:t>Kantonsrat fordert Umdenken bei Tempo 80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Airbus -Inferno nach Kollision in Tokio" w:history="1">
        <w:r>
          <w:rPr>
            <w:rFonts w:ascii="Arial" w:eastAsia="Arial" w:hAnsi="Arial" w:cs="Arial"/>
            <w:b/>
            <w:i w:val="0"/>
            <w:color w:val="0077CC"/>
            <w:sz w:val="20"/>
            <w:u w:val="single"/>
          </w:rPr>
          <w:t>Airbus -Inferno nach Kollision in Tokio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Halbzeit auf der Grossbaustelle" w:history="1">
        <w:r>
          <w:rPr>
            <w:rFonts w:ascii="Arial" w:eastAsia="Arial" w:hAnsi="Arial" w:cs="Arial"/>
            <w:b/>
            <w:i w:val="0"/>
            <w:color w:val="0077CC"/>
            <w:sz w:val="20"/>
            <w:u w:val="single"/>
          </w:rPr>
          <w:t>Halbzeit auf der Grossbaustelle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Halbzeit auf der Grossbaustelle" w:history="1">
        <w:r>
          <w:rPr>
            <w:rFonts w:ascii="Arial" w:eastAsia="Arial" w:hAnsi="Arial" w:cs="Arial"/>
            <w:b/>
            <w:i w:val="0"/>
            <w:color w:val="0077CC"/>
            <w:sz w:val="20"/>
            <w:u w:val="single"/>
          </w:rPr>
          <w:t>Halbzeit auf der Grossbaustelle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Kantonsrat fordert Umdenken bei Tempo 80" w:history="1">
        <w:r>
          <w:rPr>
            <w:rFonts w:ascii="Arial" w:eastAsia="Arial" w:hAnsi="Arial" w:cs="Arial"/>
            <w:b/>
            <w:i w:val="0"/>
            <w:color w:val="0077CC"/>
            <w:sz w:val="20"/>
            <w:u w:val="single"/>
          </w:rPr>
          <w:t>Kantonsrat fordert Umdenken bei Tempo 80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Chauffeur wird wegen Unfalltod gebüsst" w:history="1">
        <w:r>
          <w:rPr>
            <w:rFonts w:ascii="Arial" w:eastAsia="Arial" w:hAnsi="Arial" w:cs="Arial"/>
            <w:b/>
            <w:i w:val="0"/>
            <w:color w:val="0077CC"/>
            <w:sz w:val="20"/>
            <w:u w:val="single"/>
          </w:rPr>
          <w:t>Chauffeur wird wegen Unfalltod gebüsst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Kantonsrat fordert Umdenken bei Tempo 80" w:history="1">
        <w:r>
          <w:rPr>
            <w:rFonts w:ascii="Arial" w:eastAsia="Arial" w:hAnsi="Arial" w:cs="Arial"/>
            <w:b/>
            <w:i w:val="0"/>
            <w:color w:val="0077CC"/>
            <w:sz w:val="20"/>
            <w:u w:val="single"/>
          </w:rPr>
          <w:t>Kantonsrat fordert Umdenken bei Tempo 80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ödliche Frontalkollision auf dem Ricken" w:history="1">
        <w:r>
          <w:rPr>
            <w:rFonts w:ascii="Arial" w:eastAsia="Arial" w:hAnsi="Arial" w:cs="Arial"/>
            <w:b/>
            <w:i w:val="0"/>
            <w:color w:val="0077CC"/>
            <w:sz w:val="20"/>
            <w:u w:val="single"/>
          </w:rPr>
          <w:t>Tödliche Frontalkollision auf dem Ricken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Halbzeit auf der Grossbaustelle" w:history="1">
        <w:r>
          <w:rPr>
            <w:rFonts w:ascii="Arial" w:eastAsia="Arial" w:hAnsi="Arial" w:cs="Arial"/>
            <w:b/>
            <w:i w:val="0"/>
            <w:color w:val="0077CC"/>
            <w:sz w:val="20"/>
            <w:u w:val="single"/>
          </w:rPr>
          <w:t>Halbzeit auf der Grossbaustelle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Gotthard-Basistunnel: SBB Bergung des Unfall-Zugs dauert bis Ende September" w:history="1">
        <w:r>
          <w:rPr>
            <w:rFonts w:ascii="Arial" w:eastAsia="Arial" w:hAnsi="Arial" w:cs="Arial"/>
            <w:b/>
            <w:i w:val="0"/>
            <w:color w:val="0077CC"/>
            <w:sz w:val="20"/>
            <w:u w:val="single"/>
          </w:rPr>
          <w:t>Gotthard-Basistunnel: SBB Bergung des Unfall-Zugs dauert bis Ende September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100 Tage fast ohne Stau vor dem Gubrist im Regensdorf" w:history="1">
        <w:r>
          <w:rPr>
            <w:rFonts w:ascii="Arial" w:eastAsia="Arial" w:hAnsi="Arial" w:cs="Arial"/>
            <w:b/>
            <w:i w:val="0"/>
            <w:color w:val="0077CC"/>
            <w:sz w:val="20"/>
            <w:u w:val="single"/>
          </w:rPr>
          <w:t>100 Tage fast ohne Stau vor dem Gubrist im Regensdorf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Axenstrasse nach Lastwagen-Unfall fast vier Stunden gesperrt" w:history="1">
        <w:r>
          <w:rPr>
            <w:rFonts w:ascii="Arial" w:eastAsia="Arial" w:hAnsi="Arial" w:cs="Arial"/>
            <w:b/>
            <w:i w:val="0"/>
            <w:color w:val="0077CC"/>
            <w:sz w:val="20"/>
            <w:u w:val="single"/>
          </w:rPr>
          <w:t>Axenstrasse nach Lastwagen-Unfall fast vier Stunden gesperrt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NEWS" w:history="1">
        <w:r>
          <w:rPr>
            <w:rFonts w:ascii="Arial" w:eastAsia="Arial" w:hAnsi="Arial" w:cs="Arial"/>
            <w:b/>
            <w:i w:val="0"/>
            <w:color w:val="0077CC"/>
            <w:sz w:val="20"/>
            <w:u w:val="single"/>
          </w:rPr>
          <w:t>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Acht Waggons stecken noch fest" w:history="1">
        <w:r>
          <w:rPr>
            <w:rFonts w:ascii="Arial" w:eastAsia="Arial" w:hAnsi="Arial" w:cs="Arial"/>
            <w:b/>
            <w:i w:val="0"/>
            <w:color w:val="0077CC"/>
            <w:sz w:val="20"/>
            <w:u w:val="single"/>
          </w:rPr>
          <w:t>Acht Waggons stecken noch fest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So schleppst du dein Auto richtig ab" w:history="1">
        <w:r>
          <w:rPr>
            <w:rFonts w:ascii="Arial" w:eastAsia="Arial" w:hAnsi="Arial" w:cs="Arial"/>
            <w:b/>
            <w:i w:val="0"/>
            <w:color w:val="0077CC"/>
            <w:sz w:val="20"/>
            <w:u w:val="single"/>
          </w:rPr>
          <w:t>So schleppst du dein Auto richtig ab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Velofahrer fährt in Bus und haut ab" w:history="1">
        <w:r>
          <w:rPr>
            <w:rFonts w:ascii="Arial" w:eastAsia="Arial" w:hAnsi="Arial" w:cs="Arial"/>
            <w:b/>
            <w:i w:val="0"/>
            <w:color w:val="0077CC"/>
            <w:sz w:val="20"/>
            <w:u w:val="single"/>
          </w:rPr>
          <w:t>Velofahrer fährt in Bus und haut ab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Unfall in Wädenswil ZH: Autofahrer kracht in Velo - Mann schwerverletzt" w:history="1">
        <w:r>
          <w:rPr>
            <w:rFonts w:ascii="Arial" w:eastAsia="Arial" w:hAnsi="Arial" w:cs="Arial"/>
            <w:b/>
            <w:i w:val="0"/>
            <w:color w:val="0077CC"/>
            <w:sz w:val="20"/>
            <w:u w:val="single"/>
          </w:rPr>
          <w:t>Unfall in Wädenswil ZH: Autofahrer kracht in Velo - Mann schwerverletzt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Waymo verteidigt Robotaxi-Fahrt im Gegenverkehr" w:history="1">
        <w:r>
          <w:rPr>
            <w:rFonts w:ascii="Arial" w:eastAsia="Arial" w:hAnsi="Arial" w:cs="Arial"/>
            <w:b/>
            <w:i w:val="0"/>
            <w:color w:val="0077CC"/>
            <w:sz w:val="20"/>
            <w:u w:val="single"/>
          </w:rPr>
          <w:t>Waymo verteidigt Robotaxi-Fahrt im Gegenverkehr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Ein Sturz mit dem E-Bike kann so schlimm enden wie einer mit dem Töff" w:history="1">
        <w:r>
          <w:rPr>
            <w:rFonts w:ascii="Arial" w:eastAsia="Arial" w:hAnsi="Arial" w:cs="Arial"/>
            <w:b/>
            <w:i w:val="0"/>
            <w:color w:val="0077CC"/>
            <w:sz w:val="20"/>
            <w:u w:val="single"/>
          </w:rPr>
          <w:t>Ein Sturz mit dem E-Bike kann so schlimm enden wie einer mit dem Töff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Rangierlok prallte nachts in leeren Personenzug" w:history="1">
        <w:r>
          <w:rPr>
            <w:rFonts w:ascii="Arial" w:eastAsia="Arial" w:hAnsi="Arial" w:cs="Arial"/>
            <w:b/>
            <w:i w:val="0"/>
            <w:color w:val="0077CC"/>
            <w:sz w:val="20"/>
            <w:u w:val="single"/>
          </w:rPr>
          <w:t>Rangierlok prallte nachts in leeren Personenzug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US -Verkehrsbehörde untersucht Robotaxi-Firma Cruise" w:history="1">
        <w:r>
          <w:rPr>
            <w:rFonts w:ascii="Arial" w:eastAsia="Arial" w:hAnsi="Arial" w:cs="Arial"/>
            <w:b/>
            <w:i w:val="0"/>
            <w:color w:val="0077CC"/>
            <w:sz w:val="20"/>
            <w:u w:val="single"/>
          </w:rPr>
          <w:t>US -Verkehrsbehörde untersucht Robotaxi-Firma Cruise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Güterwagen werden lausig kontrolliert" w:history="1">
        <w:r>
          <w:rPr>
            <w:rFonts w:ascii="Arial" w:eastAsia="Arial" w:hAnsi="Arial" w:cs="Arial"/>
            <w:b/>
            <w:i w:val="0"/>
            <w:color w:val="0077CC"/>
            <w:sz w:val="20"/>
            <w:u w:val="single"/>
          </w:rPr>
          <w:t>Güterwagen werden lausig kontrolliert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Töfffahrer stirbt nach Selbstunfall" w:history="1">
        <w:r>
          <w:rPr>
            <w:rFonts w:ascii="Arial" w:eastAsia="Arial" w:hAnsi="Arial" w:cs="Arial"/>
            <w:b/>
            <w:i w:val="0"/>
            <w:color w:val="0077CC"/>
            <w:sz w:val="20"/>
            <w:u w:val="single"/>
          </w:rPr>
          <w:t>Töfffahrer stirbt nach Selbstunfall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Ein Sturz mit dem E-Bike kann so schlimm enden wie einer mit dem Töff" w:history="1">
        <w:r>
          <w:rPr>
            <w:rFonts w:ascii="Arial" w:eastAsia="Arial" w:hAnsi="Arial" w:cs="Arial"/>
            <w:b/>
            <w:i w:val="0"/>
            <w:color w:val="0077CC"/>
            <w:sz w:val="20"/>
            <w:u w:val="single"/>
          </w:rPr>
          <w:t>Ein Sturz mit dem E-Bike kann so schlimm enden wie einer mit dem Töff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Tödlicher Unfall mit dem Trottinett Geisterfahrer verursacht Unfall" w:history="1">
        <w:r>
          <w:rPr>
            <w:rFonts w:ascii="Arial" w:eastAsia="Arial" w:hAnsi="Arial" w:cs="Arial"/>
            <w:b/>
            <w:i w:val="0"/>
            <w:color w:val="0077CC"/>
            <w:sz w:val="20"/>
            <w:u w:val="single"/>
          </w:rPr>
          <w:t>Tödlicher Unfall mit dem Trottinett Geisterfahrer verursacht 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Bahn und Strasse werden nicht getrennt" w:history="1">
        <w:r>
          <w:rPr>
            <w:rFonts w:ascii="Arial" w:eastAsia="Arial" w:hAnsi="Arial" w:cs="Arial"/>
            <w:b/>
            <w:i w:val="0"/>
            <w:color w:val="0077CC"/>
            <w:sz w:val="20"/>
            <w:u w:val="single"/>
          </w:rPr>
          <w:t>Bahn und Strasse werden nicht getrennt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Bereits zweiter tödlicher Unfall" w:history="1">
        <w:r>
          <w:rPr>
            <w:rFonts w:ascii="Arial" w:eastAsia="Arial" w:hAnsi="Arial" w:cs="Arial"/>
            <w:b/>
            <w:i w:val="0"/>
            <w:color w:val="0077CC"/>
            <w:sz w:val="20"/>
            <w:u w:val="single"/>
          </w:rPr>
          <w:t>Bereits zweiter tödlicher 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Bereits zweiter tödlicher Unfall" w:history="1">
        <w:r>
          <w:rPr>
            <w:rFonts w:ascii="Arial" w:eastAsia="Arial" w:hAnsi="Arial" w:cs="Arial"/>
            <w:b/>
            <w:i w:val="0"/>
            <w:color w:val="0077CC"/>
            <w:sz w:val="20"/>
            <w:u w:val="single"/>
          </w:rPr>
          <w:t>Bereits zweiter tödlicher 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Tödlicher Unfall mit dem Trottinett Geisterfahrer verursacht Unfall" w:history="1">
        <w:r>
          <w:rPr>
            <w:rFonts w:ascii="Arial" w:eastAsia="Arial" w:hAnsi="Arial" w:cs="Arial"/>
            <w:b/>
            <w:i w:val="0"/>
            <w:color w:val="0077CC"/>
            <w:sz w:val="20"/>
            <w:u w:val="single"/>
          </w:rPr>
          <w:t>Tödlicher Unfall mit dem Trottinett Geisterfahrer verursacht 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Töfffahrer kollidiert frontal mit Auto" w:history="1">
        <w:r>
          <w:rPr>
            <w:rFonts w:ascii="Arial" w:eastAsia="Arial" w:hAnsi="Arial" w:cs="Arial"/>
            <w:b/>
            <w:i w:val="0"/>
            <w:color w:val="0077CC"/>
            <w:sz w:val="20"/>
            <w:u w:val="single"/>
          </w:rPr>
          <w:t>Töfffahrer kollidiert frontal mit Auto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Töfffahrer kollidiert frontal mit Auto" w:history="1">
        <w:r>
          <w:rPr>
            <w:rFonts w:ascii="Arial" w:eastAsia="Arial" w:hAnsi="Arial" w:cs="Arial"/>
            <w:b/>
            <w:i w:val="0"/>
            <w:color w:val="0077CC"/>
            <w:sz w:val="20"/>
            <w:u w:val="single"/>
          </w:rPr>
          <w:t>Töfffahrer kollidiert frontal mit Auto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Verkehrsdienst missachtet und erheblich verletzt" w:history="1">
        <w:r>
          <w:rPr>
            <w:rFonts w:ascii="Arial" w:eastAsia="Arial" w:hAnsi="Arial" w:cs="Arial"/>
            <w:b/>
            <w:i w:val="0"/>
            <w:color w:val="0077CC"/>
            <w:sz w:val="20"/>
            <w:u w:val="single"/>
          </w:rPr>
          <w:t>Verkehrsdienst missachtet und erheblich 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Limmattalbahn schränkt den Betrieb ein" w:history="1">
        <w:r>
          <w:rPr>
            <w:rFonts w:ascii="Arial" w:eastAsia="Arial" w:hAnsi="Arial" w:cs="Arial"/>
            <w:b/>
            <w:i w:val="0"/>
            <w:color w:val="0077CC"/>
            <w:sz w:val="20"/>
            <w:u w:val="single"/>
          </w:rPr>
          <w:t>Limmattalbahn schränkt den Betrieb ein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Unfall bei Sturm forderte Verletzten" w:history="1">
        <w:r>
          <w:rPr>
            <w:rFonts w:ascii="Arial" w:eastAsia="Arial" w:hAnsi="Arial" w:cs="Arial"/>
            <w:b/>
            <w:i w:val="0"/>
            <w:color w:val="0077CC"/>
            <w:sz w:val="20"/>
            <w:u w:val="single"/>
          </w:rPr>
          <w:t>Unfall bei Sturm forderte Verletzten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r:id="rId8" w:anchor="Bookmark_148" w:history="1">
        <w:r>
          <w:rPr>
            <w:rFonts w:ascii="Arial" w:eastAsia="Arial" w:hAnsi="Arial" w:cs="Arial"/>
            <w:b/>
            <w:i w:val="0"/>
            <w:color w:val="0077CC"/>
            <w:sz w:val="20"/>
            <w:u w:val="single"/>
          </w:rPr>
          <w:t>«Ich wurde etwas früher informiert»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r:id="rId11" w:anchor="Bookmark_149" w:tooltip="Am Gubrist fehlt vielen die Geduld Unfall-Hotspot Nirgends " w:history="1">
        <w:r>
          <w:rPr>
            <w:rFonts w:ascii="Arial" w:eastAsia="Arial" w:hAnsi="Arial" w:cs="Arial"/>
            <w:b/>
            <w:i w:val="0"/>
            <w:color w:val="0077CC"/>
            <w:sz w:val="20"/>
            <w:u w:val="single"/>
          </w:rPr>
          <w:t>Am Gubrist fehlt vielen die Geduld Unfall-Hotspot Nirgends «chlöpfts» mehr als am Ostportal des Gubristtunnels. Was das bedeutet, erzählt der Chef von Kenny’s Auto-Center, der dort fast täglich im Stau steht.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140 Verletzte Passagierzug in Russland entgleist" w:history="1">
        <w:r>
          <w:rPr>
            <w:rFonts w:ascii="Arial" w:eastAsia="Arial" w:hAnsi="Arial" w:cs="Arial"/>
            <w:b/>
            <w:i w:val="0"/>
            <w:color w:val="0077CC"/>
            <w:sz w:val="20"/>
            <w:u w:val="single"/>
          </w:rPr>
          <w:t>140 Verletzte Passagierzug in Russland entgleist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Ungewöhnlicher langer Stau von zehn Kilometern vor Gotthard-Tunnel" w:history="1">
        <w:r>
          <w:rPr>
            <w:rFonts w:ascii="Arial" w:eastAsia="Arial" w:hAnsi="Arial" w:cs="Arial"/>
            <w:b/>
            <w:i w:val="0"/>
            <w:color w:val="0077CC"/>
            <w:sz w:val="20"/>
            <w:u w:val="single"/>
          </w:rPr>
          <w:t>Ungewöhnlicher langer Stau von zehn Kilometern vor Gotthard-Tunnel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Pfingstverkehr staut sich in Göschenen UR vor dem Gotthard" w:history="1">
        <w:r>
          <w:rPr>
            <w:rFonts w:ascii="Arial" w:eastAsia="Arial" w:hAnsi="Arial" w:cs="Arial"/>
            <w:b/>
            <w:i w:val="0"/>
            <w:color w:val="0077CC"/>
            <w:sz w:val="20"/>
            <w:u w:val="single"/>
          </w:rPr>
          <w:t>Pfingstverkehr staut sich in Göschenen UR vor dem Gotthard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r:id="rId9" w:anchor="Bookmark_153" w:tooltip="Als die " w:history="1">
        <w:r>
          <w:rPr>
            <w:rFonts w:ascii="Arial" w:eastAsia="Arial" w:hAnsi="Arial" w:cs="Arial"/>
            <w:b/>
            <w:i w:val="0"/>
            <w:color w:val="0077CC"/>
            <w:sz w:val="20"/>
            <w:u w:val="single"/>
          </w:rPr>
          <w:t>Als die «Unterwalden» in Beckenried strandete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Robotaxi-Firma Cruise passt Software nach Unfall mit Fussgängerin an" w:history="1">
        <w:r>
          <w:rPr>
            <w:rFonts w:ascii="Arial" w:eastAsia="Arial" w:hAnsi="Arial" w:cs="Arial"/>
            <w:b/>
            <w:i w:val="0"/>
            <w:color w:val="0077CC"/>
            <w:sz w:val="20"/>
            <w:u w:val="single"/>
          </w:rPr>
          <w:t>Robotaxi-Firma Cruise passt Software nach Unfall mit Fussgängerin 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Unfall fordert einen Toten und Verletzte" w:history="1">
        <w:r>
          <w:rPr>
            <w:rFonts w:ascii="Arial" w:eastAsia="Arial" w:hAnsi="Arial" w:cs="Arial"/>
            <w:b/>
            <w:i w:val="0"/>
            <w:color w:val="0077CC"/>
            <w:sz w:val="20"/>
            <w:u w:val="single"/>
          </w:rPr>
          <w:t>Unfall fordert einen Toten und Verletzte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Unfall fordert einen Toten und Verletzte" w:history="1">
        <w:r>
          <w:rPr>
            <w:rFonts w:ascii="Arial" w:eastAsia="Arial" w:hAnsi="Arial" w:cs="Arial"/>
            <w:b/>
            <w:i w:val="0"/>
            <w:color w:val="0077CC"/>
            <w:sz w:val="20"/>
            <w:u w:val="single"/>
          </w:rPr>
          <w:t>Unfall fordert einen Toten und Verletzte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Hier wird ein Teil der Francis-Scott-Key-Brücke gesprengt" w:history="1">
        <w:r>
          <w:rPr>
            <w:rFonts w:ascii="Arial" w:eastAsia="Arial" w:hAnsi="Arial" w:cs="Arial"/>
            <w:b/>
            <w:i w:val="0"/>
            <w:color w:val="0077CC"/>
            <w:sz w:val="20"/>
            <w:u w:val="single"/>
          </w:rPr>
          <w:t>Hier wird ein Teil der Francis-Scott-Key-Brücke gesprengt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Wegen Frauenlauf ist Verkehr eingeschränkt Holzbrett löste Feuer auf heisser Herdplatte aus" w:history="1">
        <w:r>
          <w:rPr>
            <w:rFonts w:ascii="Arial" w:eastAsia="Arial" w:hAnsi="Arial" w:cs="Arial"/>
            <w:b/>
            <w:i w:val="0"/>
            <w:color w:val="0077CC"/>
            <w:sz w:val="20"/>
            <w:u w:val="single"/>
          </w:rPr>
          <w:t>Wegen Frauenlauf ist Verkehr eingeschränkt Holzbrett löste Feuer auf heisser Herdplatte aus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Unfall fordert einen Toten und Verletzte" w:history="1">
        <w:r>
          <w:rPr>
            <w:rFonts w:ascii="Arial" w:eastAsia="Arial" w:hAnsi="Arial" w:cs="Arial"/>
            <w:b/>
            <w:i w:val="0"/>
            <w:color w:val="0077CC"/>
            <w:sz w:val="20"/>
            <w:u w:val="single"/>
          </w:rPr>
          <w:t>Unfall fordert einen Toten und Verletzte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Arbeitsunfall auf Üetliberg-Strecke aufgeklärt" w:history="1">
        <w:r>
          <w:rPr>
            <w:rFonts w:ascii="Arial" w:eastAsia="Arial" w:hAnsi="Arial" w:cs="Arial"/>
            <w:b/>
            <w:i w:val="0"/>
            <w:color w:val="0077CC"/>
            <w:sz w:val="20"/>
            <w:u w:val="single"/>
          </w:rPr>
          <w:t>Arbeitsunfall auf Üetliberg-Strecke aufgeklärt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Unfall fordert einen Toten und Verletzte" w:history="1">
        <w:r>
          <w:rPr>
            <w:rFonts w:ascii="Arial" w:eastAsia="Arial" w:hAnsi="Arial" w:cs="Arial"/>
            <w:b/>
            <w:i w:val="0"/>
            <w:color w:val="0077CC"/>
            <w:sz w:val="20"/>
            <w:u w:val="single"/>
          </w:rPr>
          <w:t>Unfall fordert einen Toten und Verletzte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Gefährlich oder kein Problem? Bei Mischwegen scheiden sich die Geister" w:history="1">
        <w:r>
          <w:rPr>
            <w:rFonts w:ascii="Arial" w:eastAsia="Arial" w:hAnsi="Arial" w:cs="Arial"/>
            <w:b/>
            <w:i w:val="0"/>
            <w:color w:val="0077CC"/>
            <w:sz w:val="20"/>
            <w:u w:val="single"/>
          </w:rPr>
          <w:t>Gefährlich oder kein Problem? Bei Mischwegen scheiden sich die Geister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Fahrzeugbrand auf der A1: Hohe Rauchwolken und Flammen" w:history="1">
        <w:r>
          <w:rPr>
            <w:rFonts w:ascii="Arial" w:eastAsia="Arial" w:hAnsi="Arial" w:cs="Arial"/>
            <w:b/>
            <w:i w:val="0"/>
            <w:color w:val="0077CC"/>
            <w:sz w:val="20"/>
            <w:u w:val="single"/>
          </w:rPr>
          <w:t>Fahrzeugbrand auf der A1: Hohe Rauchwolken und Flammen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Bei Avry-devant-Pont FR Bei Avry-devant-Pont FR: Wohnmobil-Unfall in Autobahn-Tunnel" w:history="1">
        <w:r>
          <w:rPr>
            <w:rFonts w:ascii="Arial" w:eastAsia="Arial" w:hAnsi="Arial" w:cs="Arial"/>
            <w:b/>
            <w:i w:val="0"/>
            <w:color w:val="0077CC"/>
            <w:sz w:val="20"/>
            <w:u w:val="single"/>
          </w:rPr>
          <w:t>Bei Avry-devant-Pont FR Bei Avry-devant-Pont FR: Wohnmobil-Unfall in Autobahn-Tunnel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Massenkarambolage mit über 20 Fahrzeugen" w:history="1">
        <w:r>
          <w:rPr>
            <w:rFonts w:ascii="Arial" w:eastAsia="Arial" w:hAnsi="Arial" w:cs="Arial"/>
            <w:b/>
            <w:i w:val="0"/>
            <w:color w:val="0077CC"/>
            <w:sz w:val="20"/>
            <w:u w:val="single"/>
          </w:rPr>
          <w:t>Massenkarambolage mit über 20 Fahrzeugen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Schauspielerinnen in Video für Fahrsicherheit nicht angeschnallt" w:history="1">
        <w:r>
          <w:rPr>
            <w:rFonts w:ascii="Arial" w:eastAsia="Arial" w:hAnsi="Arial" w:cs="Arial"/>
            <w:b/>
            <w:i w:val="0"/>
            <w:color w:val="0077CC"/>
            <w:sz w:val="20"/>
            <w:u w:val="single"/>
          </w:rPr>
          <w:t>Schauspielerinnen in Video für Fahrsicherheit nicht angeschnallt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NEWS" w:history="1">
        <w:r>
          <w:rPr>
            <w:rFonts w:ascii="Arial" w:eastAsia="Arial" w:hAnsi="Arial" w:cs="Arial"/>
            <w:b/>
            <w:i w:val="0"/>
            <w:color w:val="0077CC"/>
            <w:sz w:val="20"/>
            <w:u w:val="single"/>
          </w:rPr>
          <w:t>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Andelfingen ZH: Teenagerin stürzt mit Roller - schwer verletzt" w:history="1">
        <w:r>
          <w:rPr>
            <w:rFonts w:ascii="Arial" w:eastAsia="Arial" w:hAnsi="Arial" w:cs="Arial"/>
            <w:b/>
            <w:i w:val="0"/>
            <w:color w:val="0077CC"/>
            <w:sz w:val="20"/>
            <w:u w:val="single"/>
          </w:rPr>
          <w:t>Andelfingen ZH: Teenagerin stürzt mit Roller - schwer 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US -Verkehrsbehörde untersucht Robotaxi-Firma Cruise" w:history="1">
        <w:r>
          <w:rPr>
            <w:rFonts w:ascii="Arial" w:eastAsia="Arial" w:hAnsi="Arial" w:cs="Arial"/>
            <w:b/>
            <w:i w:val="0"/>
            <w:color w:val="0077CC"/>
            <w:sz w:val="20"/>
            <w:u w:val="single"/>
          </w:rPr>
          <w:t>US -Verkehrsbehörde untersucht Robotaxi-Firma Cruise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US -Verkehrsbehörde untersucht Robotaxi-Firma Cruise" w:history="1">
        <w:r>
          <w:rPr>
            <w:rFonts w:ascii="Arial" w:eastAsia="Arial" w:hAnsi="Arial" w:cs="Arial"/>
            <w:b/>
            <w:i w:val="0"/>
            <w:color w:val="0077CC"/>
            <w:sz w:val="20"/>
            <w:u w:val="single"/>
          </w:rPr>
          <w:t>US -Verkehrsbehörde untersucht Robotaxi-Firma Cruise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r:id="rId12" w:anchor="Bookmark_171" w:history="1">
        <w:r>
          <w:rPr>
            <w:rFonts w:ascii="Arial" w:eastAsia="Arial" w:hAnsi="Arial" w:cs="Arial"/>
            <w:b/>
            <w:i w:val="0"/>
            <w:color w:val="0077CC"/>
            <w:sz w:val="20"/>
            <w:u w:val="single"/>
          </w:rPr>
          <w:t>«Heute besteht die Chance, einen üblen Rowdy aus dem Verkehr zu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Junge Lenkerin (20) bei Unfall schwer verletzt" w:history="1">
        <w:r>
          <w:rPr>
            <w:rFonts w:ascii="Arial" w:eastAsia="Arial" w:hAnsi="Arial" w:cs="Arial"/>
            <w:b/>
            <w:i w:val="0"/>
            <w:color w:val="0077CC"/>
            <w:sz w:val="20"/>
            <w:u w:val="single"/>
          </w:rPr>
          <w:t>Junge Lenkerin (20) bei Unfall schwer 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r:id="rId12" w:anchor="Bookmark_173" w:history="1">
        <w:r>
          <w:rPr>
            <w:rFonts w:ascii="Arial" w:eastAsia="Arial" w:hAnsi="Arial" w:cs="Arial"/>
            <w:b/>
            <w:i w:val="0"/>
            <w:color w:val="0077CC"/>
            <w:sz w:val="20"/>
            <w:u w:val="single"/>
          </w:rPr>
          <w:t>«Heute besteht die Chance, einen üblen Rowdy aus dem Verkehr zu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r:id="rId12" w:anchor="Bookmark_174" w:history="1">
        <w:r>
          <w:rPr>
            <w:rFonts w:ascii="Arial" w:eastAsia="Arial" w:hAnsi="Arial" w:cs="Arial"/>
            <w:b/>
            <w:i w:val="0"/>
            <w:color w:val="0077CC"/>
            <w:sz w:val="20"/>
            <w:u w:val="single"/>
          </w:rPr>
          <w:t>«Heute besteht die Chance, einen üblen Rowdy aus dem Verkehr zu ziehen»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Nach Horror-Unfall: SBB schliessen die Umrüstung der Türen erst 2026 ab" w:history="1">
        <w:r>
          <w:rPr>
            <w:rFonts w:ascii="Arial" w:eastAsia="Arial" w:hAnsi="Arial" w:cs="Arial"/>
            <w:b/>
            <w:i w:val="0"/>
            <w:color w:val="0077CC"/>
            <w:sz w:val="20"/>
            <w:u w:val="single"/>
          </w:rPr>
          <w:t>Nach Horror-Unfall: SBB schliessen die Umrüstung der Türen erst 2026 ab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Zwei Mal illegal" w:history="1">
        <w:r>
          <w:rPr>
            <w:rFonts w:ascii="Arial" w:eastAsia="Arial" w:hAnsi="Arial" w:cs="Arial"/>
            <w:b/>
            <w:i w:val="0"/>
            <w:color w:val="0077CC"/>
            <w:sz w:val="20"/>
            <w:u w:val="single"/>
          </w:rPr>
          <w:t>Zwei Mal illegal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Drei Personen bei Unfall verletzt Iseltwald Am Mittwochnachmittag kam es auf der A8 zu einem Unfall zwischen drei Autos." w:history="1">
        <w:r>
          <w:rPr>
            <w:rFonts w:ascii="Arial" w:eastAsia="Arial" w:hAnsi="Arial" w:cs="Arial"/>
            <w:b/>
            <w:i w:val="0"/>
            <w:color w:val="0077CC"/>
            <w:sz w:val="20"/>
            <w:u w:val="single"/>
          </w:rPr>
          <w:t>Drei Personen bei Unfall verletzt Iseltwald Am Mittwochnachmittag kam es auf der A8 zu einem Unfall zwischen drei Autos.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US -Verkehrsbehörde untersucht Robotaxi-Firma Cruise" w:history="1">
        <w:r>
          <w:rPr>
            <w:rFonts w:ascii="Arial" w:eastAsia="Arial" w:hAnsi="Arial" w:cs="Arial"/>
            <w:b/>
            <w:i w:val="0"/>
            <w:color w:val="0077CC"/>
            <w:sz w:val="20"/>
            <w:u w:val="single"/>
          </w:rPr>
          <w:t>US -Verkehrsbehörde untersucht Robotaxi-Firma Cruise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Kantonsrat fordert Umdenken bei Tempo 80" w:history="1">
        <w:r>
          <w:rPr>
            <w:rFonts w:ascii="Arial" w:eastAsia="Arial" w:hAnsi="Arial" w:cs="Arial"/>
            <w:b/>
            <w:i w:val="0"/>
            <w:color w:val="0077CC"/>
            <w:sz w:val="20"/>
            <w:u w:val="single"/>
          </w:rPr>
          <w:t>Kantonsrat fordert Umdenken bei Tempo 80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Robotaxi fährt in Gegenverkehr" w:history="1">
        <w:r>
          <w:rPr>
            <w:rFonts w:ascii="Arial" w:eastAsia="Arial" w:hAnsi="Arial" w:cs="Arial"/>
            <w:b/>
            <w:i w:val="0"/>
            <w:color w:val="0077CC"/>
            <w:sz w:val="20"/>
            <w:u w:val="single"/>
          </w:rPr>
          <w:t>Robotaxi fährt in Gegenverkehr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Bern bremst uns aus" w:history="1">
        <w:r>
          <w:rPr>
            <w:rFonts w:ascii="Arial" w:eastAsia="Arial" w:hAnsi="Arial" w:cs="Arial"/>
            <w:b/>
            <w:i w:val="0"/>
            <w:color w:val="0077CC"/>
            <w:sz w:val="20"/>
            <w:u w:val="single"/>
          </w:rPr>
          <w:t>Bern bremst uns aus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Mit 2,06 Promille in eine Strassenlampe" w:history="1">
        <w:r>
          <w:rPr>
            <w:rFonts w:ascii="Arial" w:eastAsia="Arial" w:hAnsi="Arial" w:cs="Arial"/>
            <w:b/>
            <w:i w:val="0"/>
            <w:color w:val="0077CC"/>
            <w:sz w:val="20"/>
            <w:u w:val="single"/>
          </w:rPr>
          <w:t>Mit 2,06 Promille in eine Strassenlampe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Schwerer Unfall in Münchenbuchsee BE - Autolenker tot" w:history="1">
        <w:r>
          <w:rPr>
            <w:rFonts w:ascii="Arial" w:eastAsia="Arial" w:hAnsi="Arial" w:cs="Arial"/>
            <w:b/>
            <w:i w:val="0"/>
            <w:color w:val="0077CC"/>
            <w:sz w:val="20"/>
            <w:u w:val="single"/>
          </w:rPr>
          <w:t>Schwerer Unfall in Münchenbuchsee BE - Autolenker tot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Nach Einsturz von Brücke in Baltimore wird Frachter weggeschafft" w:history="1">
        <w:r>
          <w:rPr>
            <w:rFonts w:ascii="Arial" w:eastAsia="Arial" w:hAnsi="Arial" w:cs="Arial"/>
            <w:b/>
            <w:i w:val="0"/>
            <w:color w:val="0077CC"/>
            <w:sz w:val="20"/>
            <w:u w:val="single"/>
          </w:rPr>
          <w:t>Nach Einsturz von Brücke in Baltimore wird Frachter weggeschafft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Ungewöhnlicher langer Stau von zehn Kilometern vor Gotthard-Tunnel" w:history="1">
        <w:r>
          <w:rPr>
            <w:rFonts w:ascii="Arial" w:eastAsia="Arial" w:hAnsi="Arial" w:cs="Arial"/>
            <w:b/>
            <w:i w:val="0"/>
            <w:color w:val="0077CC"/>
            <w:sz w:val="20"/>
            <w:u w:val="single"/>
          </w:rPr>
          <w:t>Ungewöhnlicher langer Stau von zehn Kilometern vor Gotthard-Tunnel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Zwei Tramunfälle innerhalb einer Stunde" w:history="1">
        <w:r>
          <w:rPr>
            <w:rFonts w:ascii="Arial" w:eastAsia="Arial" w:hAnsi="Arial" w:cs="Arial"/>
            <w:b/>
            <w:i w:val="0"/>
            <w:color w:val="0077CC"/>
            <w:sz w:val="20"/>
            <w:u w:val="single"/>
          </w:rPr>
          <w:t>Zwei Tramunfälle innerhalb einer Stunde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Massenkarambolage auf der A2 mit über 20 Fahrzeugen" w:history="1">
        <w:r>
          <w:rPr>
            <w:rFonts w:ascii="Arial" w:eastAsia="Arial" w:hAnsi="Arial" w:cs="Arial"/>
            <w:b/>
            <w:i w:val="0"/>
            <w:color w:val="0077CC"/>
            <w:sz w:val="20"/>
            <w:u w:val="single"/>
          </w:rPr>
          <w:t>Massenkarambolage auf der A2 mit über 20 Fahrzeugen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Massenkarambolage auf der A2 mit über 20 Fahrzeugen" w:history="1">
        <w:r>
          <w:rPr>
            <w:rFonts w:ascii="Arial" w:eastAsia="Arial" w:hAnsi="Arial" w:cs="Arial"/>
            <w:b/>
            <w:i w:val="0"/>
            <w:color w:val="0077CC"/>
            <w:sz w:val="20"/>
            <w:u w:val="single"/>
          </w:rPr>
          <w:t>Massenkarambolage auf der A2 mit über 20 Fahrzeugen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Leitplanken können schwere Unfälle nicht immer verhindern Verkehr Die meisten Leitplanken auf den Unterländer Autobahnen können mittelschwere Lastwagen aufhalten. Bei höherer Krafteinwirkung geben sie jedoch nach." w:history="1">
        <w:r>
          <w:rPr>
            <w:rFonts w:ascii="Arial" w:eastAsia="Arial" w:hAnsi="Arial" w:cs="Arial"/>
            <w:b/>
            <w:i w:val="0"/>
            <w:color w:val="0077CC"/>
            <w:sz w:val="20"/>
            <w:u w:val="single"/>
          </w:rPr>
          <w:t>Leitplanken können schwere Unfälle nicht immer verhindern Verkehr Die meisten Leitplanken auf den Unterländer Autobahnen können mittelschwere Lastwagen aufhalten. Bei höherer Krafteinwirkung geben sie jedoch nach.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Massenkarambolage auf der A2 mit über 20 Fahrzeugen" w:history="1">
        <w:r>
          <w:rPr>
            <w:rFonts w:ascii="Arial" w:eastAsia="Arial" w:hAnsi="Arial" w:cs="Arial"/>
            <w:b/>
            <w:i w:val="0"/>
            <w:color w:val="0077CC"/>
            <w:sz w:val="20"/>
            <w:u w:val="single"/>
          </w:rPr>
          <w:t>Massenkarambolage auf der A2 mit über 20 Fahrzeugen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Drei Unfälle innert acht Minuten" w:history="1">
        <w:r>
          <w:rPr>
            <w:rFonts w:ascii="Arial" w:eastAsia="Arial" w:hAnsi="Arial" w:cs="Arial"/>
            <w:b/>
            <w:i w:val="0"/>
            <w:color w:val="0077CC"/>
            <w:sz w:val="20"/>
            <w:u w:val="single"/>
          </w:rPr>
          <w:t>Drei Unfälle innert acht Minuten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BAV-Direktor: SBB Cargo haftet für Gotthard-Unfall" w:history="1">
        <w:r>
          <w:rPr>
            <w:rFonts w:ascii="Arial" w:eastAsia="Arial" w:hAnsi="Arial" w:cs="Arial"/>
            <w:b/>
            <w:i w:val="0"/>
            <w:color w:val="0077CC"/>
            <w:sz w:val="20"/>
            <w:u w:val="single"/>
          </w:rPr>
          <w:t>BAV-Direktor: SBB Cargo haftet für Gotthard-Unfall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Drei Unfälle innert acht Minuten" w:history="1">
        <w:r>
          <w:rPr>
            <w:rFonts w:ascii="Arial" w:eastAsia="Arial" w:hAnsi="Arial" w:cs="Arial"/>
            <w:b/>
            <w:i w:val="0"/>
            <w:color w:val="0077CC"/>
            <w:sz w:val="20"/>
            <w:u w:val="single"/>
          </w:rPr>
          <w:t>Drei Unfälle innert acht Minuten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Sechsmal Totalschaden auf der A4" w:history="1">
        <w:r>
          <w:rPr>
            <w:rFonts w:ascii="Arial" w:eastAsia="Arial" w:hAnsi="Arial" w:cs="Arial"/>
            <w:b/>
            <w:i w:val="0"/>
            <w:color w:val="0077CC"/>
            <w:sz w:val="20"/>
            <w:u w:val="single"/>
          </w:rPr>
          <w:t>Sechsmal Totalschaden auf der A4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Zwei Tote bei Notlandung auf US -Autobahn" w:history="1">
        <w:r>
          <w:rPr>
            <w:rFonts w:ascii="Arial" w:eastAsia="Arial" w:hAnsi="Arial" w:cs="Arial"/>
            <w:b/>
            <w:i w:val="0"/>
            <w:color w:val="0077CC"/>
            <w:sz w:val="20"/>
            <w:u w:val="single"/>
          </w:rPr>
          <w:t>Zwei Tote bei Notlandung auf US -Autobahn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Unfall im Gotthardstrassentunnel blockiert Verkehr zusätzlich" w:history="1">
        <w:r>
          <w:rPr>
            <w:rFonts w:ascii="Arial" w:eastAsia="Arial" w:hAnsi="Arial" w:cs="Arial"/>
            <w:b/>
            <w:i w:val="0"/>
            <w:color w:val="0077CC"/>
            <w:sz w:val="20"/>
            <w:u w:val="single"/>
          </w:rPr>
          <w:t>Unfall im Gotthardstrassentunnel blockiert Verkehr zusätzlich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Zwei Tramunfälle innerhalb einer Stunde" w:history="1">
        <w:r>
          <w:rPr>
            <w:rFonts w:ascii="Arial" w:eastAsia="Arial" w:hAnsi="Arial" w:cs="Arial"/>
            <w:b/>
            <w:i w:val="0"/>
            <w:color w:val="0077CC"/>
            <w:sz w:val="20"/>
            <w:u w:val="single"/>
          </w:rPr>
          <w:t>Zwei Tramunfälle innerhalb einer Stunde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quot;Das Tram ist über den ganzen Platz geschlittert&quot;" w:history="1">
        <w:r>
          <w:rPr>
            <w:rFonts w:ascii="Arial" w:eastAsia="Arial" w:hAnsi="Arial" w:cs="Arial"/>
            <w:b/>
            <w:i w:val="0"/>
            <w:color w:val="0077CC"/>
            <w:sz w:val="20"/>
            <w:u w:val="single"/>
          </w:rPr>
          <w:t>"Das Tram ist über den ganzen Platz geschlittert"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Robotaxi-Firma Cruise passt Software nach Unfall an" w:history="1">
        <w:r>
          <w:rPr>
            <w:rFonts w:ascii="Arial" w:eastAsia="Arial" w:hAnsi="Arial" w:cs="Arial"/>
            <w:b/>
            <w:i w:val="0"/>
            <w:color w:val="0077CC"/>
            <w:sz w:val="20"/>
            <w:u w:val="single"/>
          </w:rPr>
          <w:t>Robotaxi-Firma Cruise passt Software nach Unfall 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Drei Unfälle innert acht Minuten" w:history="1">
        <w:r>
          <w:rPr>
            <w:rFonts w:ascii="Arial" w:eastAsia="Arial" w:hAnsi="Arial" w:cs="Arial"/>
            <w:b/>
            <w:i w:val="0"/>
            <w:color w:val="0077CC"/>
            <w:sz w:val="20"/>
            <w:u w:val="single"/>
          </w:rPr>
          <w:t>Drei Unfälle innert acht Minuten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Autofahrer blitzt vor Gericht ab" w:history="1">
        <w:r>
          <w:rPr>
            <w:rFonts w:ascii="Arial" w:eastAsia="Arial" w:hAnsi="Arial" w:cs="Arial"/>
            <w:b/>
            <w:i w:val="0"/>
            <w:color w:val="0077CC"/>
            <w:sz w:val="20"/>
            <w:u w:val="single"/>
          </w:rPr>
          <w:t>Autofahrer blitzt vor Gericht ab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quot;Das Tram ist über den ganzen Platz geschlittert&quot;" w:history="1">
        <w:r>
          <w:rPr>
            <w:rFonts w:ascii="Arial" w:eastAsia="Arial" w:hAnsi="Arial" w:cs="Arial"/>
            <w:b/>
            <w:i w:val="0"/>
            <w:color w:val="0077CC"/>
            <w:sz w:val="20"/>
            <w:u w:val="single"/>
          </w:rPr>
          <w:t>"Das Tram ist über den ganzen Platz geschlittert"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Mann schlägt Frau durch Autofenster" w:history="1">
        <w:r>
          <w:rPr>
            <w:rFonts w:ascii="Arial" w:eastAsia="Arial" w:hAnsi="Arial" w:cs="Arial"/>
            <w:b/>
            <w:i w:val="0"/>
            <w:color w:val="0077CC"/>
            <w:sz w:val="20"/>
            <w:u w:val="single"/>
          </w:rPr>
          <w:t>Mann schlägt Frau durch Autofenster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Sie war unaufmerksam, er viel zu schnell unterwegs" w:history="1">
        <w:r>
          <w:rPr>
            <w:rFonts w:ascii="Arial" w:eastAsia="Arial" w:hAnsi="Arial" w:cs="Arial"/>
            <w:b/>
            <w:i w:val="0"/>
            <w:color w:val="0077CC"/>
            <w:sz w:val="20"/>
            <w:u w:val="single"/>
          </w:rPr>
          <w:t>Sie war unaufmerksam, er viel zu schnell unterwegs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Bundesamt für Statistik veröffentlicht Zahlen zu Verkehrskosten" w:history="1">
        <w:r>
          <w:rPr>
            <w:rFonts w:ascii="Arial" w:eastAsia="Arial" w:hAnsi="Arial" w:cs="Arial"/>
            <w:b/>
            <w:i w:val="0"/>
            <w:color w:val="0077CC"/>
            <w:sz w:val="20"/>
            <w:u w:val="single"/>
          </w:rPr>
          <w:t>Bundesamt für Statistik veröffentlicht Zahlen zu Verkehrskosten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r:id="rId13" w:anchor="Bookmark_206"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TCS-RATGEBER Warum Winterpneus, wenns gar nicht schneit?" w:history="1">
        <w:r>
          <w:rPr>
            <w:rFonts w:ascii="Arial" w:eastAsia="Arial" w:hAnsi="Arial" w:cs="Arial"/>
            <w:b/>
            <w:i w:val="0"/>
            <w:color w:val="0077CC"/>
            <w:sz w:val="20"/>
            <w:u w:val="single"/>
          </w:rPr>
          <w:t>TCS-RATGEBER Warum Winterpneus, wenns gar nicht schneit?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Es war ein Radbruch" w:history="1">
        <w:r>
          <w:rPr>
            <w:rFonts w:ascii="Arial" w:eastAsia="Arial" w:hAnsi="Arial" w:cs="Arial"/>
            <w:b/>
            <w:i w:val="0"/>
            <w:color w:val="0077CC"/>
            <w:sz w:val="20"/>
            <w:u w:val="single"/>
          </w:rPr>
          <w:t>Es war ein Radbruch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r:id="rId13" w:anchor="Bookmark_209"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r:id="rId11" w:anchor="Bookmark_210" w:tooltip="Am Gubrist fehlt vielen die Geduld Unfall-Hotspot Nirgends " w:history="1">
        <w:r>
          <w:rPr>
            <w:rFonts w:ascii="Arial" w:eastAsia="Arial" w:hAnsi="Arial" w:cs="Arial"/>
            <w:b/>
            <w:i w:val="0"/>
            <w:color w:val="0077CC"/>
            <w:sz w:val="20"/>
            <w:u w:val="single"/>
          </w:rPr>
          <w:t>Am Gubrist fehlt vielen die Geduld Unfall-Hotspot Nirgends «chlöpfts» mehr als am Ostportal des Gubristtunnels. Was das bedeutet, erzählt der Chef von Kenny’s Auto-Center, der dort fast täglich im Stau steht.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Es war ein Radbruch" w:history="1">
        <w:r>
          <w:rPr>
            <w:rFonts w:ascii="Arial" w:eastAsia="Arial" w:hAnsi="Arial" w:cs="Arial"/>
            <w:b/>
            <w:i w:val="0"/>
            <w:color w:val="0077CC"/>
            <w:sz w:val="20"/>
            <w:u w:val="single"/>
          </w:rPr>
          <w:t>Es war ein Radbruch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r:id="rId13" w:anchor="Bookmark_212"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Es war ein Radbruch" w:history="1">
        <w:r>
          <w:rPr>
            <w:rFonts w:ascii="Arial" w:eastAsia="Arial" w:hAnsi="Arial" w:cs="Arial"/>
            <w:b/>
            <w:i w:val="0"/>
            <w:color w:val="0077CC"/>
            <w:sz w:val="20"/>
            <w:u w:val="single"/>
          </w:rPr>
          <w:t>Es war ein Radbruch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Unfälle ohne Zusammenhang Unfallserie Im A8-Giessbachtunnel gab es innert kurzer Zeit drei Frontalkollisionen. Ein Experte erklärt, warum diese nichts miteinander zu tun haben." w:history="1">
        <w:r>
          <w:rPr>
            <w:rFonts w:ascii="Arial" w:eastAsia="Arial" w:hAnsi="Arial" w:cs="Arial"/>
            <w:b/>
            <w:i w:val="0"/>
            <w:color w:val="0077CC"/>
            <w:sz w:val="20"/>
            <w:u w:val="single"/>
          </w:rPr>
          <w:t>Unfälle ohne Zusammenhang Unfallserie Im A8-Giessbachtunnel gab es innert kurzer Zeit drei Frontalkollisionen. Ein Experte erklärt, warum diese nichts miteinander zu tun haben.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r:id="rId11" w:anchor="Bookmark_215" w:tooltip="Am Gubrist fehlt vielen die Geduld Unfall-Hotspot Nirgends " w:history="1">
        <w:r>
          <w:rPr>
            <w:rFonts w:ascii="Arial" w:eastAsia="Arial" w:hAnsi="Arial" w:cs="Arial"/>
            <w:b/>
            <w:i w:val="0"/>
            <w:color w:val="0077CC"/>
            <w:sz w:val="20"/>
            <w:u w:val="single"/>
          </w:rPr>
          <w:t>Am Gubrist fehlt vielen die Geduld Unfall-Hotspot Nirgends «chlöpfts» mehr als am Ostportal des Gubristtunnels. Was das bedeutet, erzählt der Chef von Kenny’s Auto-Center, der dort fast täglich im Stau steht.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r:id="rId13" w:anchor="Bookmark_216"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r:id="rId13" w:anchor="Bookmark_217"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Es war ein Radbruch" w:history="1">
        <w:r>
          <w:rPr>
            <w:rFonts w:ascii="Arial" w:eastAsia="Arial" w:hAnsi="Arial" w:cs="Arial"/>
            <w:b/>
            <w:i w:val="0"/>
            <w:color w:val="0077CC"/>
            <w:sz w:val="20"/>
            <w:u w:val="single"/>
          </w:rPr>
          <w:t>Es war ein Radbruch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r:id="rId13" w:anchor="Bookmark_219"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r:id="rId13" w:anchor="Bookmark_220"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r:id="rId13" w:anchor="Bookmark_221"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Es war ein Radbruch" w:history="1">
        <w:r>
          <w:rPr>
            <w:rFonts w:ascii="Arial" w:eastAsia="Arial" w:hAnsi="Arial" w:cs="Arial"/>
            <w:b/>
            <w:i w:val="0"/>
            <w:color w:val="0077CC"/>
            <w:sz w:val="20"/>
            <w:u w:val="single"/>
          </w:rPr>
          <w:t>Es war ein Radbruch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Unfälle ohne Zusammenhang Unfallserie Im A8-Giessbachtunnel gab es innert kurzer Zeit drei Frontalkollisionen. Ein Experte erklärt, warum diese nichts miteinander zu tun haben." w:history="1">
        <w:r>
          <w:rPr>
            <w:rFonts w:ascii="Arial" w:eastAsia="Arial" w:hAnsi="Arial" w:cs="Arial"/>
            <w:b/>
            <w:i w:val="0"/>
            <w:color w:val="0077CC"/>
            <w:sz w:val="20"/>
            <w:u w:val="single"/>
          </w:rPr>
          <w:t>Unfälle ohne Zusammenhang Unfallserie Im A8-Giessbachtunnel gab es innert kurzer Zeit drei Frontalkollisionen. Ein Experte erklärt, warum diese nichts miteinander zu tun haben.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r:id="rId13" w:anchor="Bookmark_224"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Polizei News für Delmenhorst, 10.05.2024: Landkreis Wesermarsch: Zusammenstoß zwischen zwei Radfahrerinnen in Berne +++ Eine Frau schwer verletzt" w:history="1">
        <w:r>
          <w:rPr>
            <w:rFonts w:ascii="Arial" w:eastAsia="Arial" w:hAnsi="Arial" w:cs="Arial"/>
            <w:b/>
            <w:i w:val="0"/>
            <w:color w:val="0077CC"/>
            <w:sz w:val="20"/>
            <w:u w:val="single"/>
          </w:rPr>
          <w:t>Polizei News für Delmenhorst, 10.05.2024: Landkreis Wesermarsch: Zusammenstoß zwischen zwei Radfahrerinnen in Berne +++ Eine Frau schwer 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Zwei Auffahrunfälle auf der Autobahn 84-Jähriger bei Unfall schwer verletzt" w:history="1">
        <w:r>
          <w:rPr>
            <w:rFonts w:ascii="Arial" w:eastAsia="Arial" w:hAnsi="Arial" w:cs="Arial"/>
            <w:b/>
            <w:i w:val="0"/>
            <w:color w:val="0077CC"/>
            <w:sz w:val="20"/>
            <w:u w:val="single"/>
          </w:rPr>
          <w:t>Zwei Auffahrunfälle auf der Autobahn 84-Jähriger bei Unfall schwer 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Kennen Sie Winterthur?" w:history="1">
        <w:r>
          <w:rPr>
            <w:rFonts w:ascii="Arial" w:eastAsia="Arial" w:hAnsi="Arial" w:cs="Arial"/>
            <w:b/>
            <w:i w:val="0"/>
            <w:color w:val="0077CC"/>
            <w:sz w:val="20"/>
            <w:u w:val="single"/>
          </w:rPr>
          <w:t>Kennen Sie Winterthur?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Es war ein Radbruch" w:history="1">
        <w:r>
          <w:rPr>
            <w:rFonts w:ascii="Arial" w:eastAsia="Arial" w:hAnsi="Arial" w:cs="Arial"/>
            <w:b/>
            <w:i w:val="0"/>
            <w:color w:val="0077CC"/>
            <w:sz w:val="20"/>
            <w:u w:val="single"/>
          </w:rPr>
          <w:t>Es war ein Radbruch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r:id="rId13" w:anchor="Bookmark_229"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r:id="rId13" w:anchor="Bookmark_230"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r:id="rId13" w:anchor="Bookmark_231" w:tooltip="Was bedeutet " w:history="1">
        <w:r>
          <w:rPr>
            <w:rFonts w:ascii="Arial" w:eastAsia="Arial" w:hAnsi="Arial" w:cs="Arial"/>
            <w:b/>
            <w:i w:val="0"/>
            <w:color w:val="0077CC"/>
            <w:sz w:val="20"/>
            <w:u w:val="single"/>
          </w:rPr>
          <w:t>Was bedeutet «grobe Verletzung der Verkehrsregeln»?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Es war ein Radbruch" w:history="1">
        <w:r>
          <w:rPr>
            <w:rFonts w:ascii="Arial" w:eastAsia="Arial" w:hAnsi="Arial" w:cs="Arial"/>
            <w:b/>
            <w:i w:val="0"/>
            <w:color w:val="0077CC"/>
            <w:sz w:val="20"/>
            <w:u w:val="single"/>
          </w:rPr>
          <w:t>Es war ein Radbruch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Petition fordert weitgehende Umkrempelung des Basler Verkehrs" w:history="1">
        <w:r>
          <w:rPr>
            <w:rFonts w:ascii="Arial" w:eastAsia="Arial" w:hAnsi="Arial" w:cs="Arial"/>
            <w:b/>
            <w:i w:val="0"/>
            <w:color w:val="0077CC"/>
            <w:sz w:val="20"/>
            <w:u w:val="single"/>
          </w:rPr>
          <w:t>Petition fordert weitgehende Umkrempelung des Basler Verkehrs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r:id="rId12" w:anchor="Bookmark_234" w:tooltip="Verkehrsminister Rösti zu Wiedereröffnung des Gotthard-Basistunnels " w:history="1">
        <w:r>
          <w:rPr>
            <w:rFonts w:ascii="Arial" w:eastAsia="Arial" w:hAnsi="Arial" w:cs="Arial"/>
            <w:b/>
            <w:i w:val="0"/>
            <w:color w:val="0077CC"/>
            <w:sz w:val="20"/>
            <w:u w:val="single"/>
          </w:rPr>
          <w:t>Verkehrsminister Rösti zu Wiedereröffnung des Gotthard-Basistunnels «Heute ist ein guter Tag für den ganzen Kontinent»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Unfall mit sieben Toten: Fünf 19-Jährige unter Opfern" w:history="1">
        <w:r>
          <w:rPr>
            <w:rFonts w:ascii="Arial" w:eastAsia="Arial" w:hAnsi="Arial" w:cs="Arial"/>
            <w:b/>
            <w:i w:val="0"/>
            <w:color w:val="0077CC"/>
            <w:sz w:val="20"/>
            <w:u w:val="single"/>
          </w:rPr>
          <w:t>Unfall mit sieben Toten: Fünf 19-Jährige unter Opfern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Zwei Auffahrunfälle auf der Autobahn 84-Jähriger bei Unfall schwer verletzt" w:history="1">
        <w:r>
          <w:rPr>
            <w:rFonts w:ascii="Arial" w:eastAsia="Arial" w:hAnsi="Arial" w:cs="Arial"/>
            <w:b/>
            <w:i w:val="0"/>
            <w:color w:val="0077CC"/>
            <w:sz w:val="20"/>
            <w:u w:val="single"/>
          </w:rPr>
          <w:t>Zwei Auffahrunfälle auf der Autobahn 84-Jähriger bei Unfall schwer verletzt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Es war ein Radbruch" w:history="1">
        <w:r>
          <w:rPr>
            <w:rFonts w:ascii="Arial" w:eastAsia="Arial" w:hAnsi="Arial" w:cs="Arial"/>
            <w:b/>
            <w:i w:val="0"/>
            <w:color w:val="0077CC"/>
            <w:sz w:val="20"/>
            <w:u w:val="single"/>
          </w:rPr>
          <w:t>Es war ein Radbruch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Es war ein Radbruch" w:history="1">
        <w:r>
          <w:rPr>
            <w:rFonts w:ascii="Arial" w:eastAsia="Arial" w:hAnsi="Arial" w:cs="Arial"/>
            <w:b/>
            <w:i w:val="0"/>
            <w:color w:val="0077CC"/>
            <w:sz w:val="20"/>
            <w:u w:val="single"/>
          </w:rPr>
          <w:t>Es war ein Radbruch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Es war ein Radbruch" w:history="1">
        <w:r>
          <w:rPr>
            <w:rFonts w:ascii="Arial" w:eastAsia="Arial" w:hAnsi="Arial" w:cs="Arial"/>
            <w:b/>
            <w:i w:val="0"/>
            <w:color w:val="0077CC"/>
            <w:sz w:val="20"/>
            <w:u w:val="single"/>
          </w:rPr>
          <w:t>Es war ein Radbruch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Bald kommt Tempo 30 am Escher-Wyss-Platz" w:history="1">
        <w:r>
          <w:rPr>
            <w:rFonts w:ascii="Arial" w:eastAsia="Arial" w:hAnsi="Arial" w:cs="Arial"/>
            <w:b/>
            <w:i w:val="0"/>
            <w:color w:val="0077CC"/>
            <w:sz w:val="20"/>
            <w:u w:val="single"/>
          </w:rPr>
          <w:t>Bald kommt Tempo 30 am Escher-Wyss-Platz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Wenn der tote Winkel zur tödlichen Gefahr wird" w:history="1">
        <w:r>
          <w:rPr>
            <w:rFonts w:ascii="Arial" w:eastAsia="Arial" w:hAnsi="Arial" w:cs="Arial"/>
            <w:b/>
            <w:i w:val="0"/>
            <w:color w:val="0077CC"/>
            <w:sz w:val="20"/>
            <w:u w:val="single"/>
          </w:rPr>
          <w:t>Wenn der tote Winkel zur tödlichen Gefahr wird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Bald kommt Tempo 30 am Escher-Wyss-Platz" w:history="1">
        <w:r>
          <w:rPr>
            <w:rFonts w:ascii="Arial" w:eastAsia="Arial" w:hAnsi="Arial" w:cs="Arial"/>
            <w:b/>
            <w:i w:val="0"/>
            <w:color w:val="0077CC"/>
            <w:sz w:val="20"/>
            <w:u w:val="single"/>
          </w:rPr>
          <w:t>Bald kommt Tempo 30 am Escher-Wyss-Platz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Bald kommt Tempo 30 am Escher-Wyss-Platz" w:history="1">
        <w:r>
          <w:rPr>
            <w:rFonts w:ascii="Arial" w:eastAsia="Arial" w:hAnsi="Arial" w:cs="Arial"/>
            <w:b/>
            <w:i w:val="0"/>
            <w:color w:val="0077CC"/>
            <w:sz w:val="20"/>
            <w:u w:val="single"/>
          </w:rPr>
          <w:t>Bald kommt Tempo 30 am Escher-Wyss-Platz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Drei Unfälle innert acht Minuten" w:history="1">
        <w:r>
          <w:rPr>
            <w:rFonts w:ascii="Arial" w:eastAsia="Arial" w:hAnsi="Arial" w:cs="Arial"/>
            <w:b/>
            <w:i w:val="0"/>
            <w:color w:val="0077CC"/>
            <w:sz w:val="20"/>
            <w:u w:val="single"/>
          </w:rPr>
          <w:t>Drei Unfälle innert acht Minuten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Prozess um tödliches Bahnunglück im Elsass begonnen" w:history="1">
        <w:r>
          <w:rPr>
            <w:rFonts w:ascii="Arial" w:eastAsia="Arial" w:hAnsi="Arial" w:cs="Arial"/>
            <w:b/>
            <w:i w:val="0"/>
            <w:color w:val="0077CC"/>
            <w:sz w:val="20"/>
            <w:u w:val="single"/>
          </w:rPr>
          <w:t>Prozess um tödliches Bahnunglück im Elsass begonnen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A1 bei Kirchberg war 20 Minuten blockiert" w:history="1">
        <w:r>
          <w:rPr>
            <w:rFonts w:ascii="Arial" w:eastAsia="Arial" w:hAnsi="Arial" w:cs="Arial"/>
            <w:b/>
            <w:i w:val="0"/>
            <w:color w:val="0077CC"/>
            <w:sz w:val="20"/>
            <w:u w:val="single"/>
          </w:rPr>
          <w:t>A1 bei Kirchberg war 20 Minuten blockiert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Eine Seniorin überlebt einen Unfall, will danach aber sterben" w:history="1">
        <w:r>
          <w:rPr>
            <w:rFonts w:ascii="Arial" w:eastAsia="Arial" w:hAnsi="Arial" w:cs="Arial"/>
            <w:b/>
            <w:i w:val="0"/>
            <w:color w:val="0077CC"/>
            <w:sz w:val="20"/>
            <w:u w:val="single"/>
          </w:rPr>
          <w:t>Eine Seniorin überlebt einen Unfall, will danach aber sterben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19-Jähriger klagt nach Unfall" w:history="1">
        <w:r>
          <w:rPr>
            <w:rFonts w:ascii="Arial" w:eastAsia="Arial" w:hAnsi="Arial" w:cs="Arial"/>
            <w:b/>
            <w:i w:val="0"/>
            <w:color w:val="0077CC"/>
            <w:sz w:val="20"/>
            <w:u w:val="single"/>
          </w:rPr>
          <w:t>19-Jähriger klagt nach 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Nationalstrassen verzeichnen so viele Staustunden wie noch nie" w:history="1">
        <w:r>
          <w:rPr>
            <w:rFonts w:ascii="Arial" w:eastAsia="Arial" w:hAnsi="Arial" w:cs="Arial"/>
            <w:b/>
            <w:i w:val="0"/>
            <w:color w:val="0077CC"/>
            <w:sz w:val="20"/>
            <w:u w:val="single"/>
          </w:rPr>
          <w:t>Nationalstrassen verzeichnen so viele Staustunden wie noch nie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Sechs Menschen verbrennen bei Horror-Crash in den USA" w:history="1">
        <w:r>
          <w:rPr>
            <w:rFonts w:ascii="Arial" w:eastAsia="Arial" w:hAnsi="Arial" w:cs="Arial"/>
            <w:b/>
            <w:i w:val="0"/>
            <w:color w:val="0077CC"/>
            <w:sz w:val="20"/>
            <w:u w:val="single"/>
          </w:rPr>
          <w:t>Sechs Menschen verbrennen bei Horror-Crash in den USA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A1 bei Kirchberg war 20 Minuten blockiert" w:history="1">
        <w:r>
          <w:rPr>
            <w:rFonts w:ascii="Arial" w:eastAsia="Arial" w:hAnsi="Arial" w:cs="Arial"/>
            <w:b/>
            <w:i w:val="0"/>
            <w:color w:val="0077CC"/>
            <w:sz w:val="20"/>
            <w:u w:val="single"/>
          </w:rPr>
          <w:t>A1 bei Kirchberg war 20 Minuten blockiert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p>
    <w:p>
      <w:pPr>
        <w:pStyle w:val="Normal1"/>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26" o:title=""/>
          </v:shape>
        </w:pict>
      </w:r>
      <w:r>
        <w:cr/>
      </w:r>
    </w:p>
    <w:p>
      <w:pPr>
        <w:pStyle w:val="Heading1"/>
        <w:keepNext w:val="0"/>
        <w:spacing w:after="200" w:line="340" w:lineRule="atLeast"/>
        <w:ind w:left="0" w:right="0" w:firstLine="0"/>
        <w:jc w:val="center"/>
      </w:pPr>
      <w:hyperlink r:id="rId27" w:history="1">
        <w:r>
          <w:rPr>
            <w:rFonts w:ascii="arial" w:eastAsia="arial" w:hAnsi="arial" w:cs="arial"/>
            <w:b/>
            <w:i/>
            <w:strike w:val="0"/>
            <w:color w:val="0077CC"/>
            <w:sz w:val="28"/>
            <w:u w:val="single"/>
            <w:vertAlign w:val="baseline"/>
          </w:rPr>
          <w:t>NEWS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28. August 2023 </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
        <w:keepNext w:val="0"/>
        <w:spacing w:before="120" w:after="0" w:line="220" w:lineRule="atLeast"/>
        <w:ind w:left="0" w:right="0" w:firstLine="0"/>
        <w:jc w:val="left"/>
      </w:pPr>
      <w:r>
        <w:br/>
      </w:r>
      <w:r>
        <w:pict>
          <v:shape id="_x0000_i1026" type="#_x0000_t75" style="width:90pt;height:53.25pt">
            <v:imagedata r:id="rId2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198</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Grosser Knatsch beim Konsumentenforum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vom Bund mit 100 000 Franken subventionierte Konsumentenforum soll Gesetz, Statuten und Entscheide der Mitglieder missachtet haben. Das zeigen Recherchen der "SonntagsZeitung". Jetzt gibt es Gegenwind. Einzelmitglied Patrick Price hat die Aktion "Rettet das Schweizerische Konsumentenforum" gestartet.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Cargo haftet für Gotthard-</w:t>
      </w:r>
      <w:r>
        <w:rPr>
          <w:rFonts w:ascii="arial" w:eastAsia="arial" w:hAnsi="arial" w:cs="arial"/>
          <w:b/>
          <w:i/>
          <w:strike w:val="0"/>
          <w:noProof w:val="0"/>
          <w:color w:val="000000"/>
          <w:position w:val="0"/>
          <w:sz w:val="20"/>
          <w:u w:val="single"/>
          <w:vertAlign w:val="baseline"/>
        </w:rPr>
        <w:t>Unfall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SBB Cargo haftet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Das Gesetz sei klar, sagte der Direktor des Bundesamtes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Peter Füglistaler, dem SonntagsBlick. Die SBB-Tochter sei "für den sicheren Betrieb verantwortlich" und müsse die entsprechenden Vorkehrungen treffen. Sie müsse die Wagen vor der Abfahrt kontrollieren und hafte dementsprechend. Das wäre auch der Fall, wenn sich herausstellen sollte, dass der nach dem Radbruch entgleiste Wagen aus Deutschland stamme, so Füglistaler.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Kampf gegen Inflation noch nicht vorbei</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Hole (USA)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führenden Köpfe der US-Notenbank Fed und der Europäischen Zentralbank zeigen sich entschlossen im Kampf gegen die hohen Verbraucherpreise und stellen eine weiterhin strenge Geldpolitik in Aussicht. Am jährlichen Klassentreffen der Notenbanker in Jackson Hole machten sowohl EZB-Chefin Christine Lagarde (67) als auch Fed-Chef Jerome Powell (70) klar, dass es weitere Zinserhöhungen geben könnte.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Ruag-Spur führt zu Walliser Ehepaar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der Vorfälle bei der Ruag ermitteln Korruptionsstaatsanwälte aus Deutschland gegen fünf Personen, darunter ein Walliser Ehepaar. Die Vorwürfe sind happig: Es geht um ungetreue Geschäftsbesorgung, Bestechlichkeit und Bestechung im geschäftlichen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Recherchen von SonntagsBlick zeigen nun: Unter den Beschuldigten ist ein ehemaliger Ruag-Manager. Ein verdächtiger Ruag-Deal soll über eine Firma gelaufen sein, an der dessen Ehefrau mit 50 Prozent beteiligt war. Die zuständige Bundesrätin Viola Amherd hat inzwischen eine externe Untersuchung angekündigt.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9"/>
          <w:headerReference w:type="default" r:id="rId30"/>
          <w:footerReference w:type="even" r:id="rId31"/>
          <w:footerReference w:type="default" r:id="rId32"/>
          <w:headerReference w:type="first" r:id="rId33"/>
          <w:footerReference w:type="first" r:id="rId34"/>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26" o:title=""/>
          </v:shape>
        </w:pict>
      </w:r>
      <w:r>
        <w:cr/>
      </w:r>
    </w:p>
    <w:p>
      <w:pPr>
        <w:pStyle w:val="Heading10"/>
        <w:keepNext w:val="0"/>
        <w:spacing w:after="200" w:line="340" w:lineRule="atLeast"/>
        <w:ind w:left="0" w:right="0" w:firstLine="0"/>
        <w:jc w:val="center"/>
      </w:pPr>
      <w:hyperlink r:id="rId35" w:history="1">
        <w:r>
          <w:rPr>
            <w:rFonts w:ascii="arial" w:eastAsia="arial" w:hAnsi="arial" w:cs="arial"/>
            <w:b/>
            <w:i/>
            <w:strike w:val="0"/>
            <w:color w:val="0077CC"/>
            <w:sz w:val="28"/>
            <w:u w:val="single"/>
            <w:vertAlign w:val="baseline"/>
          </w:rPr>
          <w:t>Fahrerin stirbt - zwei Kinder in Lebensgefahr</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16.September 2024</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
        <w:keepNext w:val="0"/>
        <w:spacing w:before="120" w:after="0" w:line="220" w:lineRule="atLeast"/>
        <w:ind w:left="0" w:right="0" w:firstLine="0"/>
        <w:jc w:val="left"/>
      </w:pPr>
      <w:r>
        <w:br/>
      </w:r>
      <w:r>
        <w:pict>
          <v:shape id="_x0000_i1030" type="#_x0000_t75" style="width:150pt;height:65.25pt">
            <v:imagedata r:id="rId36"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Kälin</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Kanton Genf endet die Irrfahrt einer 80-Jährigen tragisch. Wie sicher sind Senioren am Steuer?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Kälin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 die Rentnerin ein gesundheitliches Problem? Oder passierte die tragische Irrfahrt in der kleinen Stadt Thônex im Kanton Genf aus einem anderen Grund? Es sind Fragen, die vorerst unbeantwortet bleiben. Ermittlungen sind im Gang. Fest steht: Die Genfer Staatsanwaltschaft vermutet, dass die 80-Jährige ihr Auto in einem Parkhaus abstellen wollte. Stattdessen bog sie am Samstagmorgen, 10.15 Uhr auf einen 200 Meter davon entfernten Vorplatz eines Sportzentrums ein, durchbrach zunächst eine Barriere und prallte dann in relativ hohem Tempo direkt in die Eingangstür.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Ausgerechnet in diesem Moment befanden sich mehrere kleine Kinder im Gang vor der Eingangstür des Sportzentrums. Sie nahmen an einem Basketballkurs teil und wollten kurz draussen eine Pause machen.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wurden die Autofahrerin selbst, eine ­erwachsene Person sowie vier Kinder verletzt, zwei davon schweben in Lebensgefahr. Alle Verletzten wurden ins Genfer Universitätsspital gebracht. Die Unfallverursacherin starb später, wie das Radio und Fernsehen der französischen Schweiz (RTS) am Samstagabend berichtete.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löste ein Grossaufgebot von Blaulichtorganisationen aus. Es standen ein Helikopter, neun Krankenwagen und mehr als ein Dutzend Polizei- und Feuerwehrautos im Einsatz. Passanten zeigten sich schockiert über den tragischen Vorfall und konnten ihn sich nicht erklären.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Drama wirft die Frage auf: Geht von Seniorinnen und Senioren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erhöhte Gefahr aus? Lucien Combaz, Sprecher der Beratungsstelle für Unfallverhütung (BFU), lieferte RTS die Antwort: «Die Statistik zeigt tatsächlich, dass bei den über 65-jährigen Lenkern das Risiko,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verursachen, gegenüber den 25- bis 64-Jährigen um das Doppelte steigt.» Bei den über 75-Jährigen erhöhe sich das Risiko sogar um den Faktor fünf. Die Angaben sind heruntergebrochen pro gefahrene Kilometer.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Ehrenrettung der Senioren: Am unsichersten unterwegs sind gemäss einer BFU-Untersuchung die 18- bis 20-jährigen Lenker - also jene, die kaum die Fahrprüfung absolviert haben und noch über wenig Erfahrung verfügen.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Unaufmerksamkeit und Ablenkung sind die häufigsten Ursachen für Seniorenunfälle. Als mögliche Gründe für das erhöhte Risiko nennt Combaz mangelnde Fahrpraxis und ­alters- und krankheitsbedingte Einschränkungen.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Ältere Verkehrsteilnehmer haben zudem ein erhöhtes Sterberisiko bei Unfällen. Die Beratungsstelle für Unfallverhütung schreibt: «Hochgerechnet auf 1000 Verunfallte sterben durchschnittlich 30 Seniorinnen und Senioren. Zum Vergleich: Bei den 25- bis 44-Jährigen sind es 7.»Die Beratungsstelle hält indes auch fest, dass sich Seniorinnen und Senioren ab 65 Jahren im Strassenverkehr grundsätzlich «sehr sicher» verhalten: Sie sind kaum alkoholisiert und seltener nachts unterwegs, schnallen sich praktisch immer an und drücken kaum je zu fest aufs Gaspedal.</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Medizinchecks: Kein erwiesener Nutzen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Präventionsmassnahme müssen Senioren in der Schweiz ab 75 Jahren alle zwei Jahre zu einem Gesundheitscheck antraben. In Deutschland und Österreich ist das nicht der Fall. Die Beratungsstelle für Unfallverhütung hat das Unfallgeschehen in diesen drei Ländern verglichen. Das Fazit fällt für die Schweiz ernüchternd aus. Die Screenings sind zwar akzeptiert, senken aber nicht die Zahl der schweren Unfälle. Stefan Siegrist, Direktor der Beratungsstelle, schreibt im Vorwort zur Untersuchung: «Ohne ­erwiesenen Nutzen für die ­Verkehrssicherheit ist der aktuelle Aufwand für die Kontrolluntersuchungen nur schwer zu rechtfertigen.» Es brauche wohl Anpassungen.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Dennoch erachtet er die Abschaffung der ärztlichen Kon­trollen zum jetzigen Zeitpunkt als verfrüht. Zuerst müsse man untersuchen, ob sich die kürzlich erfolgte Anhebung des Kontrollalters von 70 auf 75 Jahre negativ auswirke oder nicht. Sei dies nicht der Fall, dann könne der Aufwand für die Kontrolluntersuchungen schrittweise gesenkt werden. Als effizientere Massnahme schlägt Siegrist im Gegenzug vor, medizinische Kontrollen bei Verdacht auf Fahrunfähigkeit durchzuführen - und auf Sensibilisierung zu setzen und Fahrassistenzsysteme zu fördern.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2024</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7"/>
          <w:headerReference w:type="default" r:id="rId38"/>
          <w:footerReference w:type="even" r:id="rId39"/>
          <w:footerReference w:type="default" r:id="rId40"/>
          <w:headerReference w:type="first" r:id="rId41"/>
          <w:footerReference w:type="first" r:id="rId42"/>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26" o:title=""/>
          </v:shape>
        </w:pict>
      </w:r>
      <w:r>
        <w:cr/>
      </w:r>
    </w:p>
    <w:p>
      <w:pPr>
        <w:pStyle w:val="Heading11"/>
        <w:keepNext w:val="0"/>
        <w:spacing w:after="200" w:line="340" w:lineRule="atLeast"/>
        <w:ind w:left="0" w:right="0" w:firstLine="0"/>
        <w:jc w:val="center"/>
      </w:pPr>
      <w:hyperlink r:id="rId43" w:history="1">
        <w:r>
          <w:rPr>
            <w:rFonts w:ascii="arial" w:eastAsia="arial" w:hAnsi="arial" w:cs="arial"/>
            <w:b/>
            <w:i/>
            <w:strike w:val="0"/>
            <w:color w:val="0077CC"/>
            <w:sz w:val="28"/>
            <w:u w:val="single"/>
            <w:vertAlign w:val="baseline"/>
          </w:rPr>
          <w:t>US-Robotaxi-Firma Cruise entlässt ein Viertel der Mitarbeiter</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15. Dezember 2023 </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3"/>
        <w:keepNext w:val="0"/>
        <w:spacing w:before="120" w:after="0" w:line="220" w:lineRule="atLeast"/>
        <w:ind w:left="0" w:right="0" w:firstLine="0"/>
        <w:jc w:val="left"/>
      </w:pPr>
      <w:r>
        <w:br/>
      </w:r>
      <w:r>
        <w:pict>
          <v:shape id="_x0000_i1034" type="#_x0000_t75" style="width:200pt;height:28pt">
            <v:imagedata r:id="rId44"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Die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die Krise geratene Robotaxi-Firma Cruise entlässt fast ein Viertel ihrer Beschäftigten. Die Tochter des Autoriesen General Motors hatte vor einem Monat ihre Fahrten ausgesetzt und weitreichende Expansionspläne gekappt.</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Folge sollen 24 Prozent der Vollzeit-Jobs wegfallen, hauptsächlich im nicht-technischen Bereich, wie es in einer am Donnerstag (Ortszeit) veröffentlichten E-Mail an die Mitarbeiter hiess.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Fussgängerin war zuvor von einem anderen Fahrzeug mit einem Menschen am Steuer angefahren und vor das selbstfahrende Auto geschleudert worden. Dem Unfallbericht zufolge bremste das Robotaxi zwar sofort - die Frau geriet aber trotzdem unter das Fahrzeug.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Bericht der kalifornischen Verkehrsbehörde.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Verzicht auf Taxis ohne Lenkrad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verzichtet Cruise darauf, im kommenden Jahr wie geplant erste Fahrzeuge seines "Origin"-Robotaxis ohne Lenkrad und Pedale auf die Strasse zu bringen. Stattdessen will Cruise weiter auf umgebaute Autos des GM-Elektromodells Chevy Bolt setzen. Der Betrieb soll zunächst auch nur in einer Stadt wieder aufgenommen werden. Cruise war ausser in San Francisco in fünf weiteren US-Städten unterwegs und wollte im kommenden Jahr ein Dutzend weitere hinzufügen.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 einem einzigartigen Testfall für selbstfahrende Taxis. Neben Cruise bekam auch die Google-Schwesterfirma Waymo im Sommer von einer kalifornischen Aufsichtsbehörde die Erlaubnis, ihre fahrerlosen Beförderungsdienste im gesamten Stadtgebiet auszuweiten.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Waymo darf weiter seinen Robotaxi-Dienst ohne Sicherheitsfahrer am Steuer in ganz San Francisco anbieten.</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45" w:history="1">
        <w:r>
          <w:rPr>
            <w:rFonts w:ascii="arial" w:eastAsia="arial" w:hAnsi="arial" w:cs="arial"/>
            <w:b w:val="0"/>
            <w:i/>
            <w:strike w:val="0"/>
            <w:noProof w:val="0"/>
            <w:color w:val="0077CC"/>
            <w:position w:val="0"/>
            <w:sz w:val="20"/>
            <w:u w:val="single"/>
            <w:vertAlign w:val="baseline"/>
          </w:rPr>
          <w:t>https://www.handelszeitung.ch/newsticker/us-robotaxi-firma-cruise-entlasst-ein-viertel-der-mitarbeiter-666743-1</w:t>
        </w:r>
      </w:hyperlink>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6"/>
          <w:headerReference w:type="default" r:id="rId47"/>
          <w:footerReference w:type="even" r:id="rId48"/>
          <w:footerReference w:type="default" r:id="rId49"/>
          <w:headerReference w:type="first" r:id="rId50"/>
          <w:footerReference w:type="first" r:id="rId51"/>
          <w:pgSz w:w="12240" w:h="15840"/>
          <w:pgMar w:top="840" w:right="1000" w:bottom="840" w:left="1000" w:header="400" w:footer="400"/>
          <w:pgNumType w:fmt="decimal"/>
          <w:cols w:space="720"/>
          <w:titlePg w:val="0"/>
        </w:sectPr>
      </w:pPr>
    </w:p>
    <w:p>
      <w:pPr>
        <w:pStyle w:val="Normal4"/>
      </w:pPr>
    </w:p>
    <w:p>
      <w:pPr>
        <w:pStyle w:val="Normal4"/>
      </w:pPr>
      <w:r>
        <w:pict>
          <v:shape id="_x0000_i1037" type="#_x0000_t75" alt="LexisNexis®" style="width:147.75pt;height:30pt">
            <v:imagedata r:id="rId26" o:title=""/>
          </v:shape>
        </w:pict>
      </w:r>
      <w:r>
        <w:cr/>
      </w:r>
    </w:p>
    <w:p>
      <w:pPr>
        <w:pStyle w:val="Heading12"/>
        <w:keepNext w:val="0"/>
        <w:spacing w:after="200" w:line="340" w:lineRule="atLeast"/>
        <w:ind w:left="0" w:right="0" w:firstLine="0"/>
        <w:jc w:val="center"/>
      </w:pPr>
      <w:hyperlink r:id="rId52" w:history="1">
        <w:r>
          <w:rPr>
            <w:rFonts w:ascii="arial" w:eastAsia="arial" w:hAnsi="arial" w:cs="arial"/>
            <w:b/>
            <w:i/>
            <w:strike w:val="0"/>
            <w:color w:val="0077CC"/>
            <w:sz w:val="28"/>
            <w:u w:val="single"/>
            <w:vertAlign w:val="baseline"/>
          </w:rPr>
          <w:t>Massenentlassung bei US-Robotaxi-Firma</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15. Dezember 2023 </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 Cruise: Massenentlassung bei der Robotaxi-Firma; S. NaN</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Sda Import</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Die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die Krise geratene Robotaxi-Firma Cruise entlässt fast ein Viertel ihrer Beschäftigten. Die Tochter des Autoriesen General Motors hatte vor einem Monat ihre Fahrten ausgesetzt und weitreichende Expansionspläne gekappt.</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 Import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Folge sollen 24 Prozent der Vollzeit-Jobs wegfallen, hauptsächlich im nicht-technischen Bereich, wie es in einer am Donnerstag (Ortszeit) veröffentlichten E-Mail an die Mitarbeiter hiess.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Fussgängerin war zuvor von einem anderen Fahrzeug mit einem Menschen am Steuer angefahren und vor das selbstfahrende Auto geschleudert worden. Dem Unfallbericht zufolge bremste das Robotaxi zwar sofort - die Frau geriet aber trotzdem unter das Fahrzeug.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Bericht der kalifornischen Verkehrsbehörde.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verzichtet Cruise darauf, im kommenden Jahr wie geplant erste Fahrzeuge seines "Origin"-Robotaxis ohne Lenkrad und Pedale auf die Strasse zu bringen. Stattdessen will Cruise weiter auf umgebaute Autos des GM-Elektromodells Chevy Bolt setzen. Der Betrieb soll zunächst auch nur in einer Stadt wieder aufgenommen werden. Cruise war ausser in San Francisco in fünf weiteren US-Städten unterwegs und wollte im kommenden Jahr ein Dutzend weitere hinzufügen.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 einem einzigartigen Testfall für selbstfahrende Taxis. Neben Cruise bekam auch die Google-Schwesterfirma Waymo im Sommer von einer kalifornischen Aufsichtsbehörde die Erlaubnis, ihre fahrerlosen Beförderungsdienste im gesamten Stadtgebiet auszuweiten.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Waymo darf weiter seinen Robotaxi-Dienst ohne Sicherheitsfahrer am Steuer in ganz San Francisco anbieten.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53" w:history="1">
        <w:r>
          <w:rPr>
            <w:rFonts w:ascii="arial" w:eastAsia="arial" w:hAnsi="arial" w:cs="arial"/>
            <w:b w:val="0"/>
            <w:i/>
            <w:strike w:val="0"/>
            <w:noProof w:val="0"/>
            <w:color w:val="0077CC"/>
            <w:position w:val="0"/>
            <w:sz w:val="20"/>
            <w:u w:val="single"/>
            <w:vertAlign w:val="baseline"/>
          </w:rPr>
          <w:t>https://www.blick.ch/wirtschaft/ein-viertel-der-mitarbeiter-muss-gehen-massenentlassung-bei-us-robotaxi-firma-id19245758.html</w:t>
        </w:r>
      </w:hyperlink>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2023</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26" o:title=""/>
          </v:shape>
        </w:pict>
      </w:r>
      <w:r>
        <w:cr/>
      </w:r>
    </w:p>
    <w:p>
      <w:pPr>
        <w:pStyle w:val="Heading13"/>
        <w:keepNext w:val="0"/>
        <w:spacing w:after="200" w:line="340" w:lineRule="atLeast"/>
        <w:ind w:left="0" w:right="0" w:firstLine="0"/>
        <w:jc w:val="center"/>
      </w:pPr>
      <w:hyperlink r:id="rId60" w:history="1">
        <w:r>
          <w:rPr>
            <w:rFonts w:ascii="arial" w:eastAsia="arial" w:hAnsi="arial" w:cs="arial"/>
            <w:b/>
            <w:i/>
            <w:strike w:val="0"/>
            <w:color w:val="0077CC"/>
            <w:sz w:val="28"/>
            <w:u w:val="single"/>
            <w:vertAlign w:val="baseline"/>
          </w:rPr>
          <w:t>Waymo verteidigt Robotaxi-Fahrt im Gegenverkehr</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23. April 2024 </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5"/>
        <w:keepNext w:val="0"/>
        <w:spacing w:before="120" w:after="0" w:line="220" w:lineRule="atLeast"/>
        <w:ind w:left="0" w:right="0" w:firstLine="0"/>
        <w:jc w:val="left"/>
      </w:pPr>
      <w:r>
        <w:br/>
      </w:r>
      <w:r>
        <w:pict>
          <v:shape id="_x0000_i1041" type="#_x0000_t75" style="width:200pt;height:28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 längere Ausflug eines Waymo-Robotaxis in den Gegenverkehr in San Francisco hat die Google-Schwesterfirma unter Erklärungsdruck gebracht. Waymo will daraus lernen.</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2"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einem im Internet veröffentlichten Video ist zu sehen, wie das Fahrzeug eine durchgezogene Linie überquert und ungefähr 30 Sekunden auf der Gegenfahrbahn unterwegs ist. Auf den beiden Fahrspuren auf der korrekten Seite war im Abendverkehr eine Gruppe von Menschen auf elektrischen Einrad-Rollern unterwegs. Statt abzuwarten, bis sie durchfahren, entschied sich die Software, im Gegenverkehr daneben zu fahren.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verteidigte das Verhalten des Fahrzeugs. Die Software sei davon ausgegangen, dass einer der Menschen stürzen könne und sei deswegen "umsichtig" auf die freie Gegenfahrbahn gewechselt, erklärte eine Sprecherin am Montag. Danach sei der Wagen zur Sicherheit der Rollerfahrer auf der Gegenfahrbahn geblieben, um ihnen nicht zu nahe zu kommen und niemandem den Weg abzuschneiden. Die Sicherheit aller Verkehrsteilnehmer habe oberste Priorität und man werde aus diesem "einmaligen Ereignis" lernen. Das gesamte Manöver sei von der Software beschlossen und ausgeführt worden, betonte sie.</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der Konkurrenz</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ist seit vergangenem Jahr ein einzigartiger Testfall für den kommerziellen Betrieb selbstfahrender Autos. Waymo und die Firma Cruise, die zum US-Autoriesen General Motors gehört, bekamen im Sommer die Erlaubnis, in der ganzen Stadt Robotaxi-Fahrten ohne Sicherheitsfahrer anzubieten.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Dienst von Cruise ist allerdings seit Anfang Oktober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ausgesetzt. Eine Frau war von einem Auto mit einem Menschen am Steuer angefahren und vor das Cruise-Fahrzeug geschleudert worden. Das Robotaxi konnte nicht mehr bremsen und die Passantin wurde unter ihm eingeklemmt. Danach versuchte der Wagen automatisch, an den Strassenrand zu fahren und schleifte sie mehrere Meter mit. GM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den Grossteil der Cruise-Führung aus und fängt erst jetzt wieder an, einige Wagen zunächst mit Menschen am Steuer erneut auf die Strasse zu schicken, um das Kartenmaterial zu aktualisieren.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Waymo-Robotaxis waren dagegen in den vergangenen Monaten ohne grössere Zwischenfälle in San Francisco unterwegs. Traditionell werfen Einwohnerinnen und Einwohner sowie öffentliche Verkehrsbetriebe ihnen auch eher vor, zu zaghaft zu agieren und deshalb gelegentlich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blockieren. Entwickler selbstfahrender Autos hatten schon in den vergangenen Jahren versucht, die Software stärker dem Verhalten von Menschen in unkonventionellen Situation anzupassen.</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61" w:history="1">
        <w:r>
          <w:rPr>
            <w:rFonts w:ascii="arial" w:eastAsia="arial" w:hAnsi="arial" w:cs="arial"/>
            <w:b w:val="0"/>
            <w:i/>
            <w:strike w:val="0"/>
            <w:noProof w:val="0"/>
            <w:color w:val="0077CC"/>
            <w:position w:val="0"/>
            <w:sz w:val="20"/>
            <w:u w:val="single"/>
            <w:vertAlign w:val="baseline"/>
          </w:rPr>
          <w:t>https://www.handelszeitung.ch/newsticker/waymo-verteidigt-robotaxi-fahrt-im-gegenverkehr-704977</w:t>
        </w:r>
      </w:hyperlink>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6"/>
      </w:pPr>
    </w:p>
    <w:p>
      <w:pPr>
        <w:pStyle w:val="Normal6"/>
      </w:pPr>
      <w:r>
        <w:pict>
          <v:shape id="_x0000_i1044" type="#_x0000_t75" alt="LexisNexis®" style="width:147.75pt;height:30pt">
            <v:imagedata r:id="rId26" o:title=""/>
          </v:shape>
        </w:pict>
      </w:r>
      <w:r>
        <w:cr/>
      </w:r>
    </w:p>
    <w:p>
      <w:pPr>
        <w:pStyle w:val="Heading14"/>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Tödlicher Velounfall mit einem Kind – Verkehrsbetriebe sprechen ihr Beileid aus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13 Oktober 2023</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Espace AG Alle Rechte Vorbehalten</w:t>
      </w:r>
    </w:p>
    <w:p>
      <w:pPr>
        <w:pStyle w:val="Normal6"/>
        <w:keepNext w:val="0"/>
        <w:spacing w:before="120" w:after="0" w:line="220" w:lineRule="atLeast"/>
        <w:ind w:left="0" w:right="0" w:firstLine="0"/>
        <w:jc w:val="left"/>
      </w:pPr>
      <w:r>
        <w:br/>
      </w:r>
      <w:r>
        <w:pict>
          <v:shape id="_x0000_i1045" type="#_x0000_t75" style="width:248pt;height:43pt">
            <v:imagedata r:id="rId6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BERN; S. 10</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6"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Betroffenheit in Biel Am Mittwoch ist in Biel ein 13-Jähriger unter einen Bus geraten und verstorben. Die Stelle war bei den Verkehrsbetrieben nicht als gefährlich bekannt.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Mengia Spahr (BT)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 mit dem Velo von Bözingen Richtung Bieler Innenstadt fährt, wird auf der Höhe des Berufsbildungszentrums (BBZ) auf das Trottoir geleitet. Wenig später führt der Velostreifen beim «Otto’s» wieder auf die Hauptstrasse. Velos teilen sich den Platz eine kurze Strecke mit den Bussen. Dann folgen kurz aufeinander drei Ampeln.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Nähe der letzten, bei der Einfahrt zum Altstadtparking, stehen Kerzen und liegen Blumensträusse auf dem Trottoir. Dort ist am Mittwochnachmittag ein Junge ums Leben gekommen. Aus noch unbekannten Gründen geriet der 13-Jährige, der auf dem Fahrrad unterwegs war, gegen 13.30 Uhr unter einen Linienbus der Verkehrsbetriebe Biel. Er verstarb noch auf der Unfallstelle.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Donnerstagnachmittag haben die Bieler Verkehrsbetriebe (VB) kurzfristig eine Medienorientierung einberufen. Direktorin Christine Maier war die Betroffenheit anzusehen. «Als Mutter kann ich mir nur vage vorstellen, was das für die Angehörigen bedeutet», sagte Maier. «Es macht mich unendlich traurig.» Ihre Gedanken seien bei der Familie und beim Busfahrer, der im Unfallfahrzeug sass. Dieser werde psychologisch betreut und sei selbstverständlich vom Dienst freigestellt.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Seit 20 Jahren sei es in Biel nicht mehr zu einem vergleichbaren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gekommen, in den die VB involviert waren. «Alle meine Kolleginnen und Kollegen sind ebenfalls zutiefst betroffen und schockiert.»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als besonders gefährliche Stelle bekannt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Unfallort ist laut Maier nicht als besonders gefährliche Stelle bekannt. Dies bestätigt ein Blick auf die Unfallkarte des Bundesamts für Strassen (Astra), gemäss der es an besagtem Ort in den letzten Jahren nur vereinzelt Unfälle gab – die meisten ohne schwere Folgen. Auf der Mobilitätskarte der Stadt Biel ist die Strasse als Direktroute eingezeichnet, auf der «die Sicherheit der Velofahrenden mit geeigneter Infrastruktur gewährleistet» sei.</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ist derzeit noch unklar, was genau am Mittwochnachmittag passiert ist. Die Kantonspolizei Bern ermittelt zum Unfallhergang und hat einen Zeugenaufruf lanciert: Sie bittet Personen, die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beobachtet haben, sich unter der Telefonnummer 032 324 85 31 zu melden.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Maier zufolge arbeiten die VB eng mit den zuständigen Behörden zusammen. Die Direktorin sagt, dass generell der Stress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mit den verschiedenen Teilnehmern zunehme.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sozialen Medien äusserten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diverse Stimmen Kritik an der Fahrweise der Buschauffeure und -chauffeurinnen.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Maier meint dazu, dass Spekulationen fehl am Platz seien und es der falsche Zeitpunkt für Anschuldigungen sei. Vielleicht würden dann die Resultate der Untersuchung Handlungsbedarf aufzeigen, so Maier.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 betont, dass die Fahrerinnen und Fahrer der VB regelmässig Weiterbildungen besuchen und auf alle sicherheitsrelevanten Aspekte geschult werden. Die Sicherheit der Fahrgäste, der anderen Verkehrsteilnehmenden und der Mitarbeitenden haben höchste Priorität.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 im Strassenverkehr gefährdet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Mittwoch ist in diesem Jahr der zweite tödliche, der sich in Biel zwischen einem Velo und einem schweren Fahrzeug ereignet hat: Ende Mai ist eine 43-jährige Velofahrerin ums Leben gekommen, als ein Lastwagen von der Silbergasse in die Neumarktgasse abbog.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besonders gefährdet sind Kinder und Jugendliche. Laut Christoph Leibundgut, Mediensprecher der Beratungsstelle für Unfallverhütung (BfU), verletzten sich im vergangenen Jahr schweizweit 44 Kinder im Alter bis zu sechs Jahren bei Unfällen im Strassenverkehr schwer, fünf sind gestorben. Bei den 7- bis 14-Jährigen gab es 108 Schwerverletzte und 3 Todesopfer. Jede und jeder Dritte der Schwerverletzten in dieser Alterskategorie war mit dem Fahrrad unterwegs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Anzahl schwerer Verkehrsunfälle mit Kindern bis 14 Jahre ist in den letzten Jahrzehnten zwar stark zurückgegangen – 1980 gab es noch fast zehnmal so viele wie heute. Doch gemäss einem Bericht der BfU nimmt die Schweiz im europäischen Vergleich einen der hinteren Plätze ein. Bei 60 Prozent der schweren Unfälle mit Kindern bis 14 Jahre haben die Kinder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 Die Beratungsstelle hält fest, dass von Kindern nicht erwartet werden könne, dass sie sich sicher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bewegen.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 Gesetz dürfen sie zwar ab dem sechsten Geburtstag alleine auf Hauptstrassen Velo fahren, in diesem Alter seien Kinder jedoch im Strassenverkehr noch überfordert. «Ihre Wahrnehmung, ihre Bewegungsabläufe und ihr Sinn für Gefahren sind noch nicht ausgereift», schreibt Leibundgut.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der Beratungsstelle können Kinder erst mit acht bis neun Jahren wirklich bestimmen, aus welcher Richtung ein Geräusch kommt und erst mit zehn bis zwölf Jahren Geschwindigkeiten richtig einschätzen.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 2021 dürfen Kinder bis 12 Jahre mit dem Velo auf dem Trottoir fahren, wenn es keinen Veloweg oder Velostreifen gibt. Ab 13 Jahren muss auf der Strasse gefahren werden.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Blumen, Kerzen und Gaben sind an der Unfallstelle hinterlegt. Fotos: Jonas Scheck (BT)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Maier, Direktorin der Verkehrsbetriebe Biel, drückt vor den Medien ihre Betroffenheit aus.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47"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70"/>
          <w:headerReference w:type="default" r:id="rId71"/>
          <w:footerReference w:type="even" r:id="rId72"/>
          <w:footerReference w:type="default" r:id="rId73"/>
          <w:headerReference w:type="first" r:id="rId74"/>
          <w:footerReference w:type="first" r:id="rId75"/>
          <w:pgSz w:w="12240" w:h="15840"/>
          <w:pgMar w:top="840" w:right="1000" w:bottom="840" w:left="1000" w:header="400" w:footer="400"/>
          <w:pgNumType w:fmt="decimal"/>
          <w:cols w:space="720"/>
          <w:titlePg w:val="0"/>
        </w:sectPr>
      </w:pPr>
    </w:p>
    <w:p>
      <w:pPr>
        <w:pStyle w:val="Normal7"/>
      </w:pPr>
    </w:p>
    <w:p>
      <w:pPr>
        <w:pStyle w:val="Normal7"/>
      </w:pPr>
      <w:r>
        <w:pict>
          <v:shape id="_x0000_i1048" type="#_x0000_t75" alt="LexisNexis®" style="width:147.75pt;height:30pt">
            <v:imagedata r:id="rId26" o:title=""/>
          </v:shape>
        </w:pict>
      </w:r>
      <w:r>
        <w:cr/>
      </w:r>
    </w:p>
    <w:p>
      <w:pPr>
        <w:pStyle w:val="Heading15"/>
        <w:keepNext w:val="0"/>
        <w:spacing w:after="200" w:line="340" w:lineRule="atLeast"/>
        <w:ind w:left="0" w:right="0" w:firstLine="0"/>
        <w:jc w:val="center"/>
      </w:pPr>
      <w:hyperlink r:id="rId76" w:history="1">
        <w:r>
          <w:rPr>
            <w:rFonts w:ascii="arial" w:eastAsia="arial" w:hAnsi="arial" w:cs="arial"/>
            <w:b/>
            <w:i/>
            <w:strike w:val="0"/>
            <w:color w:val="0077CC"/>
            <w:sz w:val="28"/>
            <w:u w:val="single"/>
            <w:vertAlign w:val="baseline"/>
          </w:rPr>
          <w:t>Waymo verteidigt Robotaxi-Fahrt im Gegenverkehr</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23. April 2024 </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7"/>
        <w:keepNext w:val="0"/>
        <w:spacing w:before="120" w:after="0" w:line="220" w:lineRule="atLeast"/>
        <w:ind w:left="0" w:right="0" w:firstLine="0"/>
        <w:jc w:val="left"/>
      </w:pPr>
      <w:r>
        <w:br/>
      </w:r>
      <w:r>
        <w:pict>
          <v:shape id="_x0000_i1049" type="#_x0000_t75" style="width:200pt;height:28pt">
            <v:imagedata r:id="rId44"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 längere Ausflug eines Waymo-Robotaxis in den Gegenverkehr in San Francisco hat die Google-Schwesterfirma unter Erklärungsdruck gebracht. Waymo will daraus lernen.</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0"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einem im Internet veröffentlichten Video ist zu sehen, wie das Fahrzeug eine durchgezogene Linie überquert und ungefähr 30 Sekunden auf der Gegenfahrbahn unterwegs ist. Auf den beiden Fahrspuren auf der korrekten Seite war im Abendverkehr eine Gruppe von Menschen auf elektrischen Einrad-Rollern unterwegs. Statt abzuwarten, bis sie durchfahren, entschied sich die Software, im Gegenverkehr daneben zu fahren.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verteidigte das Verhalten des Fahrzeugs. Die Software sei davon ausgegangen, dass einer der Menschen stürzen könne und sei deswegen "umsichtig" auf die freie Gegenfahrbahn gewechselt, erklärte eine Sprecherin am Montag. Danach sei der Wagen zur Sicherheit der Rollerfahrer auf der Gegenfahrbahn geblieben, um ihnen nicht zu nahe zu kommen und niemandem den Weg abzuschneiden. Die Sicherheit aller Verkehrsteilnehmer habe oberste Priorität und man werde aus diesem "einmaligen Ereignis" lernen. Das gesamte Manöver sei von der Software beschlossen und ausgeführt worden, betonte sie.</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der Konkurrenz</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ist seit vergangenem Jahr ein einzigartiger Testfall für den kommerziellen Betrieb selbstfahrender Autos. Waymo und die Firma Cruise, die zum US-Autoriesen General Motors gehört, bekamen im Sommer die Erlaubnis, in der ganzen Stadt Robotaxi-Fahrten ohne Sicherheitsfahrer anzubieten.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Dienst von Cruise ist allerdings seit Anfang Oktober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ausgesetzt. Eine Frau war von einem Auto mit einem Menschen am Steuer angefahren und vor das Cruise-Fahrzeug geschleudert worden. Das Robotaxi konnte nicht mehr bremsen und die Passantin wurde unter ihm eingeklemmt. Danach versuchte der Wagen automatisch, an den Strassenrand zu fahren und schleifte sie mehrere Meter mit. GM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den Grossteil der Cruise-Führung aus und fängt erst jetzt wieder an, einige Wagen zunächst mit Menschen am Steuer erneut auf die Strasse zu schicken, um das Kartenmaterial zu aktualisieren.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Waymo-Robotaxis waren dagegen in den vergangenen Monaten ohne grössere Zwischenfälle in San Francisco unterwegs. Traditionell werfen Einwohnerinnen und Einwohner sowie öffentliche Verkehrsbetriebe ihnen auch eher vor, zu zaghaft zu agieren und deshalb gelegentlich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blockieren. Entwickler selbstfahrender Autos hatten schon in den vergangenen Jahren versucht, die Software stärker dem Verhalten von Menschen in unkonventionellen Situation anzupassen.</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77" w:history="1">
        <w:r>
          <w:rPr>
            <w:rFonts w:ascii="arial" w:eastAsia="arial" w:hAnsi="arial" w:cs="arial"/>
            <w:b w:val="0"/>
            <w:i/>
            <w:strike w:val="0"/>
            <w:noProof w:val="0"/>
            <w:color w:val="0077CC"/>
            <w:position w:val="0"/>
            <w:sz w:val="20"/>
            <w:u w:val="single"/>
            <w:vertAlign w:val="baseline"/>
          </w:rPr>
          <w:t>https://www.handelszeitung.ch/newsticker/waymo-verteidigt-robotaxi-fahrt-im-gegenverkehr-704977-1</w:t>
        </w:r>
      </w:hyperlink>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Pr>
        <w:pStyle w:val="Normal7"/>
      </w:pPr>
    </w:p>
    <w:p>
      <w:pPr>
        <w:pStyle w:val="Normal7"/>
        <w:ind w:left="200"/>
        <w:sectPr>
          <w:type w:val="continuous"/>
          <w:pgMar w:top="840" w:right="1000" w:bottom="840" w:left="1000" w:header="400" w:footer="400"/>
          <w:pgNumType w:fmt="decimal"/>
          <w:cols w:space="720"/>
        </w:sectPr>
      </w:pPr>
      <w:r>
        <w:br/>
      </w:r>
      <w:r>
        <w:pict>
          <v:line id="_x0000_s1051"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8"/>
      </w:pPr>
    </w:p>
    <w:p>
      <w:pPr>
        <w:pStyle w:val="Normal8"/>
      </w:pPr>
      <w:r>
        <w:pict>
          <v:shape id="_x0000_i1052" type="#_x0000_t75" alt="LexisNexis®" style="width:147.75pt;height:30pt">
            <v:imagedata r:id="rId26" o:title=""/>
          </v:shape>
        </w:pict>
      </w:r>
      <w:r>
        <w:cr/>
      </w:r>
    </w:p>
    <w:p>
      <w:pPr>
        <w:pStyle w:val="Heading16"/>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Waymo verteidigt Robotaxi-Fahrt im Gegenverkehr</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23. April 2024 </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8"/>
        <w:keepNext w:val="0"/>
        <w:spacing w:before="120" w:after="0" w:line="220" w:lineRule="atLeast"/>
        <w:ind w:left="0" w:right="0" w:firstLine="0"/>
        <w:jc w:val="left"/>
      </w:pPr>
      <w:r>
        <w:br/>
      </w:r>
      <w:r>
        <w:pict>
          <v:shape id="_x0000_i1053" type="#_x0000_t75" style="width:200pt;height:28pt">
            <v:imagedata r:id="rId4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 längere Ausflug eines Waymo-Robotaxis in den Gegenverkehr in San Francisco hat die Google-Schwesterfirma unter Erklärungsdruck gebracht. Waymo will daraus lernen.</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7257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einem im Internet veröffentlichten Video ist zu sehen, wie das Fahrzeug eine durchgezogene Linie überquert und ungefähr 30 Sekunden auf der Gegenfahrbahn unterwegs ist. Auf den beiden Fahrspuren auf der korrekten Seite war im Abendverkehr eine Gruppe von Menschen auf elektrischen Einrad-Rollern unterwegs. Statt abzuwarten, bis sie durchfahren, entschied sich die Software, im Gegenverkehr daneben zu fahren.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verteidigte das Verhalten des Fahrzeugs. Die Software sei davon ausgegangen, dass einer der Menschen stürzen könne und sei deswegen "umsichtig" auf die freie Gegenfahrbahn gewechselt, erklärte eine Sprecherin am Montag. Danach sei der Wagen zur Sicherheit der Rollerfahrer auf der Gegenfahrbahn geblieben, um ihnen nicht zu nahe zu kommen und niemandem den Weg abzuschneiden. Die Sicherheit aller Verkehrsteilnehmer habe oberste Priorität und man werde aus diesem "einmaligen Ereignis" lernen. Das gesamte Manöver sei von der Software beschlossen und ausgeführt worden, betonte sie.</w:t>
      </w:r>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der Konkurrenz</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ist seit vergangenem Jahr ein einzigartiger Testfall für den kommerziellen Betrieb selbstfahrender Autos. Waymo und die Firma Cruise, die zum US-Autoriesen General Motors gehört, bekamen im Sommer die Erlaubnis, in der ganzen Stadt Robotaxi-Fahrten ohne Sicherheitsfahrer anzubieten.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Dienst von Cruise ist allerdings seit Anfang Oktober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ausgesetzt. Eine Frau war von einem Auto mit einem Menschen am Steuer angefahren und vor das Cruise-Fahrzeug geschleudert worden. Das Robotaxi konnte nicht mehr bremsen und die Passantin wurde unter ihm eingeklemmt. Danach versuchte der Wagen automatisch, an den Strassenrand zu fahren und schleifte sie mehrere Meter mit. GM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den Grossteil der Cruise-Führung aus und fängt erst jetzt wieder an, einige Wagen zunächst mit Menschen am Steuer erneut auf die Strasse zu schicken, um das Kartenmaterial zu aktualisieren.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Waymo-Robotaxis waren dagegen in den vergangenen Monaten ohne grössere Zwischenfälle in San Francisco unterwegs. Traditionell werfen Einwohnerinnen und Einwohner sowie öffentliche Verkehrsbetriebe ihnen auch eher vor, zu zaghaft zu agieren und deshalb gelegentlich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blockieren. Entwickler selbstfahrender Autos hatten schon in den vergangenen Jahren versucht, die Software stärker dem Verhalten von Menschen in unkonventionellen Situation anzupassen.</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85" w:history="1">
        <w:r>
          <w:rPr>
            <w:rFonts w:ascii="arial" w:eastAsia="arial" w:hAnsi="arial" w:cs="arial"/>
            <w:b w:val="0"/>
            <w:i/>
            <w:strike w:val="0"/>
            <w:noProof w:val="0"/>
            <w:color w:val="0077CC"/>
            <w:position w:val="0"/>
            <w:sz w:val="20"/>
            <w:u w:val="single"/>
            <w:vertAlign w:val="baseline"/>
          </w:rPr>
          <w:t>https://www.handelszeitung.ch/newsticker/waymo-verteidigt-robotaxi-fahrt-im-gegenverkehr-704977-0</w:t>
        </w:r>
      </w:hyperlink>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Pr>
        <w:pStyle w:val="Normal8"/>
      </w:pPr>
    </w:p>
    <w:p>
      <w:pPr>
        <w:pStyle w:val="Normal8"/>
        <w:ind w:left="200"/>
        <w:sectPr>
          <w:type w:val="continuous"/>
          <w:pgMar w:top="840" w:right="1000" w:bottom="840" w:left="1000" w:header="400" w:footer="400"/>
          <w:pgNumType w:fmt="decimal"/>
          <w:cols w:space="720"/>
        </w:sectPr>
      </w:pPr>
      <w:r>
        <w:br/>
      </w:r>
      <w:r>
        <w:pict>
          <v:line id="_x0000_s1055"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86"/>
          <w:headerReference w:type="default" r:id="rId87"/>
          <w:footerReference w:type="even" r:id="rId88"/>
          <w:footerReference w:type="default" r:id="rId89"/>
          <w:headerReference w:type="first" r:id="rId90"/>
          <w:footerReference w:type="first" r:id="rId91"/>
          <w:pgSz w:w="12240" w:h="15840"/>
          <w:pgMar w:top="840" w:right="1000" w:bottom="840" w:left="1000" w:header="400" w:footer="400"/>
          <w:pgNumType w:fmt="decimal"/>
          <w:cols w:space="720"/>
          <w:titlePg w:val="0"/>
        </w:sectPr>
      </w:pPr>
    </w:p>
    <w:p>
      <w:pPr>
        <w:pStyle w:val="Normal9"/>
      </w:pPr>
    </w:p>
    <w:p>
      <w:pPr>
        <w:pStyle w:val="Normal9"/>
      </w:pPr>
      <w:r>
        <w:pict>
          <v:shape id="_x0000_i1056" type="#_x0000_t75" alt="LexisNexis®" style="width:147.75pt;height:30pt">
            <v:imagedata r:id="rId26" o:title=""/>
          </v:shape>
        </w:pict>
      </w:r>
      <w:r>
        <w:cr/>
      </w:r>
    </w:p>
    <w:p>
      <w:pPr>
        <w:pStyle w:val="Heading17"/>
        <w:keepNext w:val="0"/>
        <w:spacing w:after="200" w:line="340" w:lineRule="atLeast"/>
        <w:ind w:left="0" w:right="0" w:firstLine="0"/>
        <w:jc w:val="center"/>
      </w:pPr>
      <w:hyperlink r:id="rId92" w:history="1">
        <w:r>
          <w:rPr>
            <w:rFonts w:ascii="arial" w:eastAsia="arial" w:hAnsi="arial" w:cs="arial"/>
            <w:b/>
            <w:i/>
            <w:strike w:val="0"/>
            <w:color w:val="0077CC"/>
            <w:sz w:val="28"/>
            <w:u w:val="single"/>
            <w:vertAlign w:val="baseline"/>
          </w:rPr>
          <w:t>«Meine ganze Familie hatte Todesangst»</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12. September 2024 </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 Aargauer erlebt Horror-Erlebnis mit Totalausfall der Bremsen bei BMW X7; S. NaN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Hotz</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Derzeit ruft BMW 1,5 Millionen Autos wegen Bremsproblemen zurück. Der Autobauer weist darauf hin, dass die Fahrzeuge weiterhin fahrbar sind. Ein Blick-Leser machte aber andere Erfahrungen und verunfallte fast – mit der ganzen Familie an Bord.</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7" style="position:absolute;z-index:25167462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Hotz</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zusammengefasst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Hans Meier* kamen sofort Erinnerungen an einen Beinahe-</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Mai hoch: BMW muss derzeit 1,5 Millionen Fahrzeuge zurückrufen. Deshalb sah sich der deutsche Autobauer am Dienstag dazu veranlasst, seine Prognose für die Geschäftszahlen nach unten zu korrigieren. Neu rechnet das Unternehmen mit einem Absatzrückgang – anstatt eines Wachstums.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Grund für den Mega-Rückruf: Bei zahlreichen BMW-Baureihen aus dem Produktionszeitraum seit Juni 2022 sind möglicherweise Komponenten verbaut, die zu einem Ausfall des integrierten Bremssystems führen können. Sie müssen ausgetauscht werden. Und genau da setzen Meiers Erinnerungen an, denn vor ein paar Monaten endete ein Familienausflug mit seinem BMW X7 beinahe in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 mit der Frau auf dem Beifahrersitz und den zwei Kindern auf der Rückbank.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50 km/h stieg plötzlich die Bremse aus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Vorfall ereignete sich Ende Mai. Die vierköpfige Familie aus dem Aargau plante einen Nachmittagsausflug nach Zürich, wie Meier gegenüber dem Blick schildert. Bei Baden passierte es dann: Auf einem abschüssigen Strassenabschnitt fiel ohne jegliche Vorwarnung durch den Bordcomputer die Bremse aus – bei einer Geschwindigkeit von 50 km/h und regem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so Meier. «Trotz starkem Fussdruck auf die Bremse reagierte diese nicht.» Er habe dann gerade noch in eine aufwärts führende Nebenstrasse abbiegen können, wo das Auto zum Stehen kam. «Es waren bange Sekunden, meine ganze Familie hatte Todesangst», erinnert sich Meier.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Familie stieg aus und informierte die Pannenhilfe, die den Wagen dann abschleppte. Die Meiers fuhren anschliessend mit einem Taxi nach Hause. «Wir mussten uns zuerst wieder beruhigen und fassen.» Nach diesem Horrorerlebnis fragte sich die Familie, wie es weitergehen soll. «Einerseits ist der X7 ein ideales Fahrzeug für uns, andererseits möchte kein Mitglied mehr dieses Auto betreten. Ich habe in meinen 35 Jahren Autofahren noch nie so etwas erlebt. Auch meine Familie nicht.»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Werkstatt konnte das Auto nicht umrüsten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Anfang Mai hatte Meier ein Rückrufschreiben, das Blick vorliegt, von BMW Schweiz erhalten. Darin heisst es, dass es bei manchen Fahrzeugen «in sehr seltenen Fällen» zu Signalstörungen in der Elektronik des Bremssystems kommen könne. Und weiter: «Dadurch kann sich die erforderliche Betätigungskraft der Bremse erhöhen.» Auch stünden weitere Bremsregelfunktionen wie das ABS und die dynamische Stabilitätskontrolle nicht zur Verfügung. «Das Fahrzeug bleibt aber weiterhin beherrschbar und kann jederzeit gebremst werden.»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BMW X7 von Meier – der Neupreis des Wagens liegt bei gut 120'000 Franken – war dies aber nicht der Fall. «Es ist reinem Glück und vermutlich meiner schnellen Reaktion zu verdanken, dass wir unbeschadet davongekommen sind», ärgert er sich. Und was ihn weiter stört: Nachdem er das Rückrufschreiben erhalten hatte, vereinbarte Meier sofort einen Werkstatttermin. Nur: Die BMW-Vertretung aus dem Zürcher Bezirk Dielsdorf sagte den Termin einige Tage später wegen Lieferschwierigkeiten ab. Wie aus der Korrespondenz dazu hervorgeht, fehlten der Werkstatt einige Komponenten, um das Auto umzurüsten, weil die erforderlichen Teile im Werkrückstand waren. Bloss darum fuhr Meier seinen BMW zum Zeitpunkt des Beinaheunfalls überhaupt noch im alten Zustand.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erklärt sich BMW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Meiers X7 trat bereits im Mai das gleiche Problem auf, weswegen BMW den aktuellen Mega-Rückruf durchführt. Auf Anfrage bestätigt der bayrische Auto-Hersteller, dass auch ein Teil dieses Modelltyps von den Bremsproblemen betroffen ist. Ein Sprecher von BMW widerspricht aber Meiers Schilderungen, wonach sein Vorfall in Zusammenhang mit der Rückrufaktion stehe: «Grund des Rückrufes sind Signalstörungen in der Elektronik des Bremssystems. Diese können nicht zu einem Totalausfall der Bremse führen.»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Aktuell statte BMW alle Fahrzeuge mit einer Diagnose-Software aus, die frühzeitig den Fahrer warne, bevor der Fehlerfall auftrete. «Diese Software erzeugt dann eine spezifische Nachricht auf dem zentralen Bildschirm des Fahrzeugs, mit der der Fahrer aufgefordert wird, zeitnah einen BMW- oder Mini-Partner aufzusuchen», so der Sprecher. Dieser werde dann das Bremssystem unabhängig von Fahrzeugalter und Laufleistung kostenfrei ersetzen. Lieferschwierigkeiten bei Komponenten gibt es laut BMW keine: Es seien genügend Ersatzteile vorhanden.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Auto von Meier ist mittlerweile umgerüstet. Doch er hat das Vertrauen in BMW verloren. Er warnt andere Fahrer: «Die betroffenen Fahrzeuge müssen unverzüglich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genommen werden.»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Name geändert </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93" w:history="1">
        <w:r>
          <w:rPr>
            <w:rFonts w:ascii="arial" w:eastAsia="arial" w:hAnsi="arial" w:cs="arial"/>
            <w:b w:val="0"/>
            <w:i/>
            <w:strike w:val="0"/>
            <w:noProof w:val="0"/>
            <w:color w:val="0077CC"/>
            <w:position w:val="0"/>
            <w:sz w:val="20"/>
            <w:u w:val="single"/>
            <w:vertAlign w:val="baseline"/>
          </w:rPr>
          <w:t>https://www.blick.ch/wirtschaft/mega-rueckruf-bei-bmw-blick-leser-erlebte-horror-fahrt-mit-seinem-x7-meine-ganze-familie-hatte-todesangst-id20131700.html</w:t>
        </w:r>
      </w:hyperlink>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Pr>
        <w:pStyle w:val="Normal9"/>
      </w:pPr>
    </w:p>
    <w:p>
      <w:pPr>
        <w:pStyle w:val="Normal9"/>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94"/>
          <w:headerReference w:type="default" r:id="rId95"/>
          <w:footerReference w:type="even" r:id="rId96"/>
          <w:footerReference w:type="default" r:id="rId97"/>
          <w:headerReference w:type="first" r:id="rId98"/>
          <w:footerReference w:type="first" r:id="rId99"/>
          <w:pgSz w:w="12240" w:h="15840"/>
          <w:pgMar w:top="840" w:right="1000" w:bottom="840" w:left="1000" w:header="400" w:footer="400"/>
          <w:pgNumType w:fmt="decimal"/>
          <w:cols w:space="720"/>
          <w:titlePg w:val="0"/>
        </w:sectPr>
      </w:pPr>
    </w:p>
    <w:p>
      <w:pPr>
        <w:pStyle w:val="Normal10"/>
      </w:pPr>
    </w:p>
    <w:p>
      <w:pPr>
        <w:pStyle w:val="Normal10"/>
      </w:pPr>
      <w:r>
        <w:pict>
          <v:shape id="_x0000_i1059" type="#_x0000_t75" alt="LexisNexis®" style="width:147.75pt;height:30pt">
            <v:imagedata r:id="rId26" o:title=""/>
          </v:shape>
        </w:pict>
      </w:r>
      <w:r>
        <w:cr/>
      </w:r>
    </w:p>
    <w:p>
      <w:pPr>
        <w:pStyle w:val="Heading18"/>
        <w:keepNext w:val="0"/>
        <w:spacing w:after="200" w:line="340" w:lineRule="atLeast"/>
        <w:ind w:left="0" w:right="0" w:firstLine="0"/>
        <w:jc w:val="center"/>
      </w:pPr>
      <w:hyperlink r:id="rId100" w:history="1">
        <w:r>
          <w:rPr>
            <w:rFonts w:ascii="arial" w:eastAsia="arial" w:hAnsi="arial" w:cs="arial"/>
            <w:b/>
            <w:i/>
            <w:strike w:val="0"/>
            <w:color w:val="0077CC"/>
            <w:sz w:val="28"/>
            <w:u w:val="single"/>
            <w:vertAlign w:val="baseline"/>
          </w:rPr>
          <w:t>Hund und Lastwagen-</w:t>
        </w:r>
      </w:hyperlink>
      <w:hyperlink r:id="rId100" w:history="1">
        <w:r>
          <w:rPr>
            <w:rFonts w:ascii="arial" w:eastAsia="arial" w:hAnsi="arial" w:cs="arial"/>
            <w:b/>
            <w:i/>
            <w:strike w:val="0"/>
            <w:color w:val="0077CC"/>
            <w:sz w:val="28"/>
            <w:u w:val="single"/>
            <w:vertAlign w:val="baseline"/>
          </w:rPr>
          <w:t>Unfall</w:t>
        </w:r>
      </w:hyperlink>
      <w:hyperlink r:id="rId100" w:history="1">
        <w:r>
          <w:rPr>
            <w:rFonts w:ascii="arial" w:eastAsia="arial" w:hAnsi="arial" w:cs="arial"/>
            <w:b/>
            <w:i/>
            <w:strike w:val="0"/>
            <w:color w:val="0077CC"/>
            <w:sz w:val="28"/>
            <w:u w:val="single"/>
            <w:vertAlign w:val="baseline"/>
          </w:rPr>
          <w:t xml:space="preserve"> behindern </w:t>
        </w:r>
      </w:hyperlink>
      <w:hyperlink r:id="rId100" w:history="1">
        <w:r>
          <w:rPr>
            <w:rFonts w:ascii="arial" w:eastAsia="arial" w:hAnsi="arial" w:cs="arial"/>
            <w:b/>
            <w:i/>
            <w:strike w:val="0"/>
            <w:color w:val="0077CC"/>
            <w:sz w:val="28"/>
            <w:u w:val="single"/>
            <w:vertAlign w:val="baseline"/>
          </w:rPr>
          <w:t>Verkehr</w:t>
        </w:r>
      </w:hyperlink>
      <w:hyperlink r:id="rId100" w:history="1">
        <w:r>
          <w:rPr>
            <w:rFonts w:ascii="arial" w:eastAsia="arial" w:hAnsi="arial" w:cs="arial"/>
            <w:b/>
            <w:i/>
            <w:strike w:val="0"/>
            <w:color w:val="0077CC"/>
            <w:sz w:val="28"/>
            <w:u w:val="single"/>
            <w:vertAlign w:val="baseline"/>
          </w:rPr>
          <w:t xml:space="preserve"> in der Zentralschweiz</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8. September 2017 2:06 PM CET</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Schweizerische Depeschenagentur AG (SDA)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Luzern </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0" style="position:absolute;z-index:25167667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verunfallter Lastwagen und ein entlaufener Hund haben am Donnerstag und am Freitag auf Autobahnen in der Zentralschweiz für Behinderungen gesorgt. Der Hund ist mittlerweile eingefangen - und unverletzt.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der Autobahn A2 zwischen Stansstad und Hergiswil NW staute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bis am Freitagnachmittag auf mehreren Kilometern, nachdem ein Lastwagen um 9.00 Uhr bei der Fahrt in Richtung Luzern von der Strasse abkam, in eine Leitplanke fuhr und diese mitriss. Als Ersatz für die Leitplanke wurden laut dem Verkehrsdienst Viasuisse in der Folge Betonelemente montiert. Durch den Stau auf der A2 bildet sich auf der A8 Rückstau ab Alpnach-Nord bis zur Verzweigung Lopper.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am Donnerstagabend sorgte ein entlaufener Hund am Fahrbahnrand für Aufregung auf der Autobahn A14 zwischen Gisikon-Root und Buchrain. Das Tier war seiner Besitzerin auf der Autobahnraststätte St. Katharina entwichen, nachdem es wegen eines Lastwagens erschrocken war, wie die Luzerner Polizei auf Anfrage sagte.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Obwohl die Polizei sofort ausrückte, um den Hund einzufangen, verschwand dieser spurlos und tauchte erst am Freitagmorgen um 10 Uhr auf dem gleichen Strassenabschnitt wieder auf. Dieses Mal sperrte die Polizei die Strasse in beide Fahrtrichtungen für eine halbe Stunde und konnte den Hund schliesslich kurz vor Mittag einfangen. Er blieb unverletzt und wurde vorerst in eine Tierheim gebracht.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2017</w:t>
      </w:r>
    </w:p>
    <w:p>
      <w:pPr>
        <w:pStyle w:val="Normal10"/>
      </w:pPr>
    </w:p>
    <w:p>
      <w:pPr>
        <w:pStyle w:val="Normal10"/>
        <w:ind w:left="200"/>
        <w:sectPr>
          <w:type w:val="continuous"/>
          <w:pgMar w:top="840" w:right="1000" w:bottom="840" w:left="1000" w:header="400" w:footer="400"/>
          <w:pgNumType w:fmt="decimal"/>
          <w:cols w:space="720"/>
        </w:sectPr>
      </w:pPr>
      <w:r>
        <w:br/>
      </w:r>
      <w:r>
        <w:pict>
          <v:line id="_x0000_s1061"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01"/>
          <w:headerReference w:type="default" r:id="rId102"/>
          <w:footerReference w:type="even" r:id="rId103"/>
          <w:footerReference w:type="default" r:id="rId104"/>
          <w:headerReference w:type="first" r:id="rId105"/>
          <w:footerReference w:type="first" r:id="rId106"/>
          <w:pgSz w:w="12240" w:h="15840"/>
          <w:pgMar w:top="840" w:right="1000" w:bottom="840" w:left="1000" w:header="400" w:footer="400"/>
          <w:pgNumType w:fmt="decimal"/>
          <w:cols w:space="720"/>
          <w:titlePg w:val="0"/>
        </w:sectPr>
      </w:pPr>
    </w:p>
    <w:p>
      <w:pPr>
        <w:pStyle w:val="Normal11"/>
      </w:pPr>
    </w:p>
    <w:p>
      <w:pPr>
        <w:pStyle w:val="Normal11"/>
      </w:pPr>
      <w:r>
        <w:pict>
          <v:shape id="_x0000_i1062" type="#_x0000_t75" alt="LexisNexis®" style="width:147.75pt;height:30pt">
            <v:imagedata r:id="rId26" o:title=""/>
          </v:shape>
        </w:pict>
      </w:r>
      <w:r>
        <w:cr/>
      </w:r>
    </w:p>
    <w:p>
      <w:pPr>
        <w:pStyle w:val="Heading19"/>
        <w:keepNext w:val="0"/>
        <w:spacing w:after="200" w:line="340" w:lineRule="atLeast"/>
        <w:ind w:left="0" w:right="0" w:firstLine="0"/>
        <w:jc w:val="center"/>
      </w:pPr>
      <w:hyperlink r:id="rId107" w:history="1">
        <w:r>
          <w:rPr>
            <w:rFonts w:ascii="arial" w:eastAsia="arial" w:hAnsi="arial" w:cs="arial"/>
            <w:b/>
            <w:i/>
            <w:strike w:val="0"/>
            <w:color w:val="0077CC"/>
            <w:sz w:val="28"/>
            <w:u w:val="single"/>
            <w:vertAlign w:val="baseline"/>
          </w:rPr>
          <w:t>Waymo verteidigt Robotaxi-Fahrt im Gegenverkehr</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23. April 2024 6:03 AM CET</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3" style="position:absolute;z-index:25167872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längere Ausflug eines Waymo-Robotaxis in den Gegenverkehr in San Francisco hat die Google-Schwesterfirma unter Erklärungsdruck gebracht. Waymo will daraus lernen.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einem im Internet veröffentlichten Video ist zu sehen, wie das Fahrzeug eine durchgezogene Linie überquert und ungefähr 30 Sekunden auf der Gegenfahrbahn unterwegs ist. Auf den beiden Fahrspuren auf der korrekten Seite war im Abendverkehr eine Gruppe von Menschen auf elektrischen Einrad-Rollern unterwegs. Statt abzuwarten, bis sie durchfahren, entschied sich die Software, im Gegenverkehr daneben zu fahren.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verteidigte das Verhalten des Fahrzeugs. Die Software sei davon ausgegangen, dass einer der Menschen stürzen könne und sei deswegen "umsichtig" auf die freie Gegenfahrbahn gewechselt, erklärte eine Sprecherin am Montag. Danach sei der Wagen zur Sicherheit der Rollerfahrer auf der Gegenfahrbahn geblieben, um ihnen nicht zu nahe zu kommen und niemandem den Weg abzuschneiden. Die Sicherheit aller Verkehrsteilnehmer habe oberste Priorität und man werde aus diesem "einmaligen Ereignis" lernen. Das gesamte Manöver sei von der Software beschlossen und ausgeführt worden, betonte sie.</w:t>
      </w:r>
    </w:p>
    <w:p>
      <w:pPr>
        <w:pStyle w:val="Normal11"/>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Unfall</w:t>
      </w:r>
      <w:r>
        <w:rPr>
          <w:rFonts w:ascii="arial" w:eastAsia="arial" w:hAnsi="arial" w:cs="arial"/>
          <w:b/>
          <w:i w:val="0"/>
          <w:strike w:val="0"/>
          <w:noProof w:val="0"/>
          <w:color w:val="000000"/>
          <w:position w:val="0"/>
          <w:sz w:val="20"/>
          <w:u w:val="none"/>
          <w:vertAlign w:val="baseline"/>
        </w:rPr>
        <w:t xml:space="preserve"> bei der Konkurrenz</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ist seit vergangenem Jahr ein einzigartiger Testfall für den kommerziellen Betrieb selbstfahrender Autos. Waymo und die Firma Cruise, die zum US-Autoriesen General Motors gehört, bekamen im Sommer die Erlaubnis, in der ganzen Stadt Robotaxi-Fahrten ohne Sicherheitsfahrer anzubieten.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Dienst von Cruise ist allerdings seit Anfang Oktober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ausgesetzt. Eine Frau war von einem Auto mit einem Menschen am Steuer angefahren und vor das Cruise-Fahrzeug geschleudert worden. Das Robotaxi konnte nicht mehr bremsen und die Passantin wurde unter ihm eingeklemmt. Danach versuchte der Wagen automatisch, an den Strassenrand zu fahren und schleifte sie mehrere Meter mit. GM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den Grossteil der Cruise-Führung aus und fängt erst jetzt wieder an, einige Wagen zunächst mit Menschen am Steuer erneut auf die Strasse zu schicken, um das Kartenmaterial zu aktualisieren.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Waymo-Robotaxis waren dagegen in den vergangenen Monaten ohne grössere Zwischenfälle in San Francisco unterwegs. Traditionell werfen Einwohnerinnen und Einwohner sowie öffentliche Verkehrsbetriebe ihnen auch eher vor, zu zaghaft zu agieren und deshalb gelegentlich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blockieren. Entwickler selbstfahrender Autos hatten schon in den vergangenen Jahren versucht, die Software stärker dem Verhalten von Menschen in unkonventionellen Situation anzupassen.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Pr>
        <w:pStyle w:val="Normal11"/>
      </w:pPr>
    </w:p>
    <w:p>
      <w:pPr>
        <w:pStyle w:val="Normal11"/>
        <w:ind w:left="200"/>
        <w:sectPr>
          <w:type w:val="continuous"/>
          <w:pgMar w:top="840" w:right="1000" w:bottom="840" w:left="1000" w:header="400" w:footer="400"/>
          <w:pgNumType w:fmt="decimal"/>
          <w:cols w:space="720"/>
        </w:sectPr>
      </w:pPr>
      <w:r>
        <w:br/>
      </w:r>
      <w:r>
        <w:pict>
          <v:line id="_x0000_s106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8"/>
          <w:headerReference w:type="default" r:id="rId109"/>
          <w:footerReference w:type="even" r:id="rId110"/>
          <w:footerReference w:type="default" r:id="rId111"/>
          <w:headerReference w:type="first" r:id="rId112"/>
          <w:footerReference w:type="first" r:id="rId113"/>
          <w:pgSz w:w="12240" w:h="15840"/>
          <w:pgMar w:top="840" w:right="1000" w:bottom="840" w:left="1000" w:header="400" w:footer="400"/>
          <w:pgNumType w:fmt="decimal"/>
          <w:cols w:space="720"/>
          <w:titlePg w:val="0"/>
        </w:sectPr>
      </w:pPr>
    </w:p>
    <w:p>
      <w:pPr>
        <w:pStyle w:val="Normal12"/>
      </w:pPr>
    </w:p>
    <w:p>
      <w:pPr>
        <w:pStyle w:val="Normal12"/>
      </w:pPr>
      <w:r>
        <w:pict>
          <v:shape id="_x0000_i1065" type="#_x0000_t75" alt="LexisNexis®" style="width:147.75pt;height:30pt">
            <v:imagedata r:id="rId26" o:title=""/>
          </v:shape>
        </w:pict>
      </w:r>
      <w:r>
        <w:cr/>
      </w:r>
    </w:p>
    <w:p>
      <w:pPr>
        <w:pStyle w:val="Heading110"/>
        <w:keepNext w:val="0"/>
        <w:spacing w:after="200" w:line="340" w:lineRule="atLeast"/>
        <w:ind w:left="0" w:right="0" w:firstLine="0"/>
        <w:jc w:val="center"/>
      </w:pPr>
      <w:hyperlink r:id="rId114" w:history="1">
        <w:r>
          <w:rPr>
            <w:rFonts w:ascii="arial" w:eastAsia="arial" w:hAnsi="arial" w:cs="arial"/>
            <w:b/>
            <w:i/>
            <w:strike w:val="0"/>
            <w:color w:val="0077CC"/>
            <w:sz w:val="28"/>
            <w:u w:val="single"/>
            <w:vertAlign w:val="baseline"/>
          </w:rPr>
          <w:t xml:space="preserve">3. Wochenendzusammenfassung - </w:t>
        </w:r>
      </w:hyperlink>
      <w:hyperlink r:id="rId114" w:history="1">
        <w:r>
          <w:rPr>
            <w:rFonts w:ascii="arial" w:eastAsia="arial" w:hAnsi="arial" w:cs="arial"/>
            <w:b/>
            <w:i/>
            <w:strike w:val="0"/>
            <w:color w:val="0077CC"/>
            <w:sz w:val="28"/>
            <w:u w:val="single"/>
            <w:vertAlign w:val="baseline"/>
          </w:rPr>
          <w:t>Verkehr</w:t>
        </w:r>
      </w:hyperlink>
      <w:hyperlink r:id="rId114" w:history="1">
        <w:r>
          <w:rPr>
            <w:rFonts w:ascii="arial" w:eastAsia="arial" w:hAnsi="arial" w:cs="arial"/>
            <w:b/>
            <w:i/>
            <w:strike w:val="0"/>
            <w:color w:val="0077CC"/>
            <w:sz w:val="28"/>
            <w:u w:val="single"/>
            <w:vertAlign w:val="baseline"/>
          </w:rPr>
          <w:t xml:space="preserve"> Mindestens zwei Tote - Stau nach </w:t>
        </w:r>
      </w:hyperlink>
      <w:hyperlink r:id="rId114" w:history="1">
        <w:r>
          <w:rPr>
            <w:rFonts w:ascii="arial" w:eastAsia="arial" w:hAnsi="arial" w:cs="arial"/>
            <w:b/>
            <w:i/>
            <w:strike w:val="0"/>
            <w:color w:val="0077CC"/>
            <w:sz w:val="28"/>
            <w:u w:val="single"/>
            <w:vertAlign w:val="baseline"/>
          </w:rPr>
          <w:t>Unfall</w:t>
        </w:r>
      </w:hyperlink>
      <w:hyperlink r:id="rId114" w:history="1">
        <w:r>
          <w:rPr>
            <w:rFonts w:ascii="arial" w:eastAsia="arial" w:hAnsi="arial" w:cs="arial"/>
            <w:b/>
            <w:i/>
            <w:strike w:val="0"/>
            <w:color w:val="0077CC"/>
            <w:sz w:val="28"/>
            <w:u w:val="single"/>
            <w:vertAlign w:val="baseline"/>
          </w:rPr>
          <w:t xml:space="preserve"> mit Lastwagen</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Mai 2007 Sonntag 10:11 PM CET</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Schweizerische Depeschenagentur AG (SDA) Alle Rechte Vorbehalten</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DC</w:t>
      </w:r>
    </w:p>
    <w:p>
      <w:pPr>
        <w:pStyle w:val="Normal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OM</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6" style="position:absolute;z-index:25168076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QUELLE:</w:t>
      </w:r>
      <w:r>
        <w:rPr>
          <w:rFonts w:ascii="arial" w:eastAsia="arial" w:hAnsi="arial" w:cs="arial"/>
          <w:b w:val="0"/>
          <w:i w:val="0"/>
          <w:strike w:val="0"/>
          <w:noProof w:val="0"/>
          <w:color w:val="000000"/>
          <w:position w:val="0"/>
          <w:sz w:val="20"/>
          <w:u w:val="none"/>
          <w:vertAlign w:val="baseline"/>
        </w:rPr>
        <w:t>SDA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Unfällen auf Schweizer Strassen sind am Wochenende mindestens zwei Personen ums Leben gekommen, darunter eine 17-Jährige. Ein weiterer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Lastwagen führte am Samstag auf der A2 bei Luzern zu kilometerlangen Staus.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A2 Chiasso-Luzern Richtung Norden hatte sich nach Angaben der Kantonspolizei Luzern um 6.50 Uhr kurz nach der Einfahrt in den Reussporttunnel ereignet. Ein Sattelschlepperzug aus den Niederlanden war ins Schleudern geraten und zuerst an die rechte, dann in die linke Tunnelwand geprallt.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Dabei riss der Laster auf rund 50 Metern Elektroinstallationen ab. Schliesslich kippte der Anhänger auf die rechte Seite. Er hatte unter anderem Ameisengift geladen. Der 49-jährige Chauffeur blieb unverletzt. Den Sachschaden bezifferte die Kantonspolizei auf über 150 000 Franken.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Sowohl der Reussport- als auch der Sonnenbergtunnel wurden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Fahrtrichtung Basel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staute sich in der Folge stundenlang bis nach Stansstad NW hinauf. Auch auf der bei Stansstad in die A2 einmündenden Autobahn A8 kam es zu Rückstaus.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Samstagnachmittag kam es wegen hohem Verkehrsaufkommens zu einem weiteren, rund drei Kilometer langen Stau vor dem Südportal des Gotthardtunnels. Der Sonntag verlief nach Angaben von Viasuisse dagegen ruhig. Doch kam es in der Westschweiz zu zwei tödlichen Unfällen.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Unfallversacher festgenommen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der A1 bei Versoix GE wurde am frühen Sonntagmorgen eine 17-jährige Mitfahrerin in einem weissen Golf getötet. Der mit sechs Personen besetzte Wagen wurde gemäss Polizeiangaben von einem schwarzen Golf mit Waadtländer Kennzeichen von hinten gerammt.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weisse Golf geriet darauf ins Schleudern und prallte gegen einen Baum. Die 17-jährige Mitfahrerin, die hinten auf den Knien ihres Freundes sass, wurde dabei aus dem Auto geschleudert. Sie war auf der Stelle tot. Drei weitere Mitfahrende wurden leicht verletzt.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A1 musste von 3 bis 6 Uhr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Laut ersten Erkenntnissen der Polizei fuhr der Unfallverursacher zu schnell. Er machte sich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Fuss aus dem Staub, nicht ohne vorher die Schlüssel des Autos abgezogen zu haben. Am Nachmittag wurde er im Waadtland festgenommen und nach Genf überstellt.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Zwischen Yverdon und Ste-Croix VD kam am Sonntagnachmittag ein 33-jähriger Motorradfahrer wegen eines brüsken Brems- und Ausweichmanövers zu Fall. Er stürzte auf die Gegenfahrbahn vor ein entgegenkommendes Auto. Er starb auf der Unfallstelle.</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
        <w:spacing w:line="60" w:lineRule="exact"/>
      </w:pPr>
      <w:r>
        <w:pict>
          <v:line id="_x0000_s1067" style="position:absolute;z-index:251681792"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Mit der Festnahme des zunächst flüchtigen Unfallverursachers von Versoix ergänzt.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2007</w:t>
      </w:r>
    </w:p>
    <w:p>
      <w:pPr>
        <w:pStyle w:val="Normal12"/>
      </w:pPr>
    </w:p>
    <w:p>
      <w:pPr>
        <w:pStyle w:val="Normal12"/>
        <w:ind w:left="200"/>
        <w:sectPr>
          <w:type w:val="continuous"/>
          <w:pgMar w:top="840" w:right="1000" w:bottom="840" w:left="1000" w:header="400" w:footer="400"/>
          <w:pgNumType w:fmt="decimal"/>
          <w:cols w:space="720"/>
        </w:sectPr>
      </w:pPr>
      <w:r>
        <w:br/>
      </w:r>
      <w:r>
        <w:pict>
          <v:line id="_x0000_s1068"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pgNumType w:fmt="decimal"/>
          <w:cols w:space="720"/>
          <w:titlePg w:val="0"/>
        </w:sectPr>
      </w:pPr>
    </w:p>
    <w:p>
      <w:pPr>
        <w:pStyle w:val="Normal13"/>
      </w:pPr>
    </w:p>
    <w:p>
      <w:pPr>
        <w:pStyle w:val="Normal13"/>
      </w:pPr>
      <w:r>
        <w:pict>
          <v:shape id="_x0000_i1069" type="#_x0000_t75" alt="LexisNexis®" style="width:147.75pt;height:30pt">
            <v:imagedata r:id="rId26" o:title=""/>
          </v:shape>
        </w:pict>
      </w:r>
      <w:r>
        <w:cr/>
      </w:r>
    </w:p>
    <w:p>
      <w:pPr>
        <w:pStyle w:val="Heading111"/>
        <w:keepNext w:val="0"/>
        <w:spacing w:after="200" w:line="340" w:lineRule="atLeast"/>
        <w:ind w:left="0" w:right="0" w:firstLine="0"/>
        <w:jc w:val="center"/>
      </w:pPr>
      <w:hyperlink r:id="rId121" w:history="1">
        <w:r>
          <w:rPr>
            <w:rFonts w:ascii="arial" w:eastAsia="arial" w:hAnsi="arial" w:cs="arial"/>
            <w:b/>
            <w:i/>
            <w:strike w:val="0"/>
            <w:color w:val="0077CC"/>
            <w:sz w:val="28"/>
            <w:u w:val="single"/>
            <w:vertAlign w:val="baseline"/>
          </w:rPr>
          <w:t>Tödlicher Velounfall mit einem Kind – Verkehrsbetriebe sprechen ihr Beileid aus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Langenthaler Tagblatt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13 Oktober 2023</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Espace AG Alle Rechte Vorbehalten</w:t>
      </w:r>
    </w:p>
    <w:p>
      <w:pPr>
        <w:pStyle w:val="Normal13"/>
        <w:keepNext w:val="0"/>
        <w:spacing w:before="120" w:after="0" w:line="220" w:lineRule="atLeast"/>
        <w:ind w:left="0" w:right="0" w:firstLine="0"/>
        <w:jc w:val="left"/>
      </w:pPr>
      <w:r>
        <w:br/>
      </w:r>
      <w:r>
        <w:pict>
          <v:shape id="_x0000_i1070" type="#_x0000_t75" style="width:291pt;height:34pt">
            <v:imagedata r:id="rId12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BERN; S. 10</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1" style="position:absolute;z-index:25168384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Betroffenheit in Biel Am Mittwoch ist in Biel ein 13-Jähriger unter einen Bus geraten und verstorben. Die Stelle war bei den Verkehrsbetrieben nicht als gefährlich bekannt.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Mengia Spahr (BT)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 mit dem Velo von Bözingen Richtung Bieler Innenstadt fährt, wird auf der Höhe des Berufsbildungszentrums (BBZ) auf das Trottoir geleitet. Wenig später führt der Velostreifen beim «Otto’s» wieder auf die Hauptstrasse. Velos teilen sich den Platz eine kurze Strecke mit den Bussen. Dann folgen kurz aufeinander drei Ampeln.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Nähe der letzten, bei der Einfahrt zum Altstadtparking, stehen Kerzen und liegen Blumensträusse auf dem Trottoir. Dort ist am Mittwochnachmittag ein Junge ums Leben gekommen. Aus noch unbekannten Gründen geriet der 13-Jährige, der auf dem Fahrrad unterwegs war, gegen 13.30 Uhr unter einen Linienbus der Verkehrsbetriebe Biel. Er verstarb noch auf der Unfallstelle.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Donnerstagnachmittag haben die Bieler Verkehrsbetriebe (VB) kurzfristig eine Medienorientierung einberufen. Direktorin Christine Maier war die Betroffenheit anzusehen. «Als Mutter kann ich mir nur vage vorstellen, was das für die Angehörigen bedeutet», sagte Maier. «Es macht mich unendlich traurig.» Ihre Gedanken seien bei der Familie und beim Busfahrer, der im Unfallfahrzeug sass. Dieser werde psychologisch betreut und sei selbstverständlich vom Dienst freigestellt.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Seit 20 Jahren sei es in Biel nicht mehr zu einem vergleichbaren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gekommen, in den die VB involviert waren. «Alle meine Kolleginnen und Kollegen sind ebenfalls zutiefst betroffen und schockiert.»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als besonders gefährliche Stelle bekannt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Unfallort ist laut Maier nicht als besonders gefährliche Stelle bekannt. Dies bestätigt ein Blick auf die Unfallkarte des Bundesamts für Strassen (Astra), gemäss der es an besagtem Ort in den letzten Jahren nur vereinzelt Unfälle gab – die meisten ohne schwere Folgen. Auf der Mobilitätskarte der Stadt Biel ist die Strasse als Direktroute eingezeichnet, auf der «die Sicherheit der Velofahrenden mit geeigneter Infrastruktur gewährleistet» sei.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ist derzeit noch unklar, was genau am Mittwochnachmittag passiert ist. Die Kantonspolizei Bern ermittelt zum Unfallhergang und hat einen Zeugenaufruf lanciert: Sie bittet Personen, die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beobachtet haben, sich unter der Telefonnummer 032 324 85 31 zu melden.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Maier zufolge arbeiten die VB eng mit den zuständigen Behörden zusammen. Die Direktorin sagt, dass generell der Stress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mit den verschiedenen Teilnehmern zunehme.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sozialen Medien äusserten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diverse Stimmen Kritik an der Fahrweise der Buschauffeure und -chauffeurinnen.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Maier meint dazu, dass Spekulationen fehl am Platz seien und es der falsche Zeitpunkt für Anschuldigungen sei. Vielleicht würden dann die Resultate der Untersuchung Handlungsbedarf aufzeigen, so Maier.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 betont, dass die Fahrerinnen und Fahrer der VB regelmässig Weiterbildungen besuchen und auf alle sicherheitsrelevanten Aspekte geschult werden. Die Sicherheit der Fahrgäste, der anderen Verkehrsteilnehmenden und der Mitarbeitenden haben höchste Priorität.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 im Strassenverkehr gefährdet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Mittwoch ist in diesem Jahr der zweite tödliche, der sich in Biel zwischen einem Velo und einem schweren Fahrzeug ereignet hat: Ende Mai ist eine 43-jährige Velofahrerin ums Leben gekommen, als ein Lastwagen von der Silbergasse in die Neumarktgasse abbog.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besonders gefährdet sind Kinder und Jugendliche. Laut Christoph Leibundgut, Mediensprecher der Beratungsstelle für Unfallverhütung (BfU), verletzten sich im vergangenen Jahr schweizweit 44 Kinder im Alter bis zu sechs Jahren bei Unfällen im Strassenverkehr schwer, fünf sind gestorben. Bei den 7- bis 14-Jährigen gab es 108 Schwerverletzte und 3 Todesopfer. Jede und jeder Dritte der Schwerverletzten in dieser Alterskategorie war mit dem Fahrrad unterwegs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Anzahl schwerer Verkehrsunfälle mit Kindern bis 14 Jahre ist in den letzten Jahrzehnten zwar stark zurückgegangen – 1980 gab es noch fast zehnmal so viele wie heute. Doch gemäss einem Bericht der BfU nimmt die Schweiz im europäischen Vergleich einen der hinteren Plätze ein. Bei 60 Prozent der schweren Unfälle mit Kindern bis 14 Jahre haben die Kinder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 Die Beratungsstelle hält fest, dass von Kindern nicht erwartet werden könne, dass sie sich sicher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bewegen.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 Gesetz dürfen sie zwar ab dem sechsten Geburtstag alleine auf Hauptstrassen Velo fahren, in diesem Alter seien Kinder jedoch im Strassenverkehr noch überfordert. «Ihre Wahrnehmung, ihre Bewegungsabläufe und ihr Sinn für Gefahren sind noch nicht ausgereift», schreibt Leibundgut.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der Beratungsstelle können Kinder erst mit acht bis neun Jahren wirklich bestimmen, aus welcher Richtung ein Geräusch kommt und erst mit zehn bis zwölf Jahren Geschwindigkeiten richtig einschätzen.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 2021 dürfen Kinder bis 12 Jahre mit dem Velo auf dem Trottoir fahren, wenn es keinen Veloweg oder Velostreifen gibt. Ab 13 Jahren muss auf der Strasse gefahren werden.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Blumen, Kerzen und Gaben sind an der Unfallstelle hinterlegt. Fotos: Jonas Scheck (BT)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Maier, Direktorin der Verkehrsbetriebe Biel, drückt vor den Medien ihre Betroffenheit aus.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72"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23"/>
          <w:headerReference w:type="default" r:id="rId124"/>
          <w:footerReference w:type="even" r:id="rId125"/>
          <w:footerReference w:type="default" r:id="rId126"/>
          <w:headerReference w:type="first" r:id="rId127"/>
          <w:footerReference w:type="first" r:id="rId128"/>
          <w:pgSz w:w="12240" w:h="15840"/>
          <w:pgMar w:top="840" w:right="1000" w:bottom="840" w:left="1000" w:header="400" w:footer="400"/>
          <w:pgNumType w:fmt="decimal"/>
          <w:cols w:space="720"/>
          <w:titlePg w:val="0"/>
        </w:sectPr>
      </w:pPr>
    </w:p>
    <w:p>
      <w:pPr>
        <w:pStyle w:val="Normal14"/>
      </w:pPr>
    </w:p>
    <w:p>
      <w:pPr>
        <w:pStyle w:val="Normal14"/>
      </w:pPr>
      <w:r>
        <w:pict>
          <v:shape id="_x0000_i1073" type="#_x0000_t75" alt="LexisNexis®" style="width:147.75pt;height:30pt">
            <v:imagedata r:id="rId26" o:title=""/>
          </v:shape>
        </w:pict>
      </w:r>
      <w:r>
        <w:cr/>
      </w:r>
    </w:p>
    <w:p>
      <w:pPr>
        <w:pStyle w:val="Heading112"/>
        <w:keepNext w:val="0"/>
        <w:spacing w:after="200" w:line="340" w:lineRule="atLeast"/>
        <w:ind w:left="0" w:right="0" w:firstLine="0"/>
        <w:jc w:val="center"/>
      </w:pPr>
      <w:hyperlink r:id="rId129" w:history="1">
        <w:r>
          <w:rPr>
            <w:rFonts w:ascii="arial" w:eastAsia="arial" w:hAnsi="arial" w:cs="arial"/>
            <w:b/>
            <w:i/>
            <w:strike w:val="0"/>
            <w:color w:val="0077CC"/>
            <w:sz w:val="28"/>
            <w:u w:val="single"/>
            <w:vertAlign w:val="baseline"/>
          </w:rPr>
          <w:t xml:space="preserve">Wochenendzusammenfassung </w:t>
        </w:r>
      </w:hyperlink>
      <w:hyperlink r:id="rId129" w:history="1">
        <w:r>
          <w:rPr>
            <w:rFonts w:ascii="arial" w:eastAsia="arial" w:hAnsi="arial" w:cs="arial"/>
            <w:b/>
            <w:i/>
            <w:strike w:val="0"/>
            <w:color w:val="0077CC"/>
            <w:sz w:val="28"/>
            <w:u w:val="single"/>
            <w:vertAlign w:val="baseline"/>
          </w:rPr>
          <w:t>Verkehr</w:t>
        </w:r>
      </w:hyperlink>
      <w:hyperlink r:id="rId129" w:history="1">
        <w:r>
          <w:rPr>
            <w:rFonts w:ascii="arial" w:eastAsia="arial" w:hAnsi="arial" w:cs="arial"/>
            <w:b/>
            <w:i/>
            <w:strike w:val="0"/>
            <w:color w:val="0077CC"/>
            <w:sz w:val="28"/>
            <w:u w:val="single"/>
            <w:vertAlign w:val="baseline"/>
          </w:rPr>
          <w:t xml:space="preserve"> Keine laengeren Staus - Mindestens ein Toter nach </w:t>
        </w:r>
      </w:hyperlink>
      <w:hyperlink r:id="rId129" w:history="1">
        <w:r>
          <w:rPr>
            <w:rFonts w:ascii="arial" w:eastAsia="arial" w:hAnsi="arial" w:cs="arial"/>
            <w:b/>
            <w:i/>
            <w:strike w:val="0"/>
            <w:color w:val="0077CC"/>
            <w:sz w:val="28"/>
            <w:u w:val="single"/>
            <w:vertAlign w:val="baseline"/>
          </w:rPr>
          <w:t>Unfall</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August 2006</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Schweizerische Depeschenagentur AG (SDA)</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FY; SA</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Bern</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4" style="position:absolute;z-index:25168588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Auch an diesem Wochenende ist es am Gotthardtunnel wieder zu Staus gekommen; mit maximal acht Kilometern Laenge waren sie allerdings kuerzer als erwartet. In der Naehe von Morges VD starb ein Mann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Motoroller.</w:t>
      </w:r>
    </w:p>
    <w:p>
      <w:pPr>
        <w:pStyle w:val="Normal1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SDA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Richtung Norden haben wir mit mehr Rueckreiseverkehr gerechnet", sagte Tobias Kilchoer von Viasuisse am Sonntag auf Anfrage. Schliesslich fange am Montag in diversen Kantonen und mehreren deutschen Bundeslaendern die Schule wieder 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Doch ein Trend zeichne sich immer deutlicher ab. "Die Leute kommen vermehrt auch unter der Woche von den Ferien heim", sagte der Viasuisse-Sprecher weiter.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verteile sich besser. So komme es zwar auch unter der Woche zu Wartezeiten. Am Wochenende seien die Staus dafuer kuerzer.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Zwei Stunden warten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 Samstag stauten sich die Autos vor dem Suedportal des Gotthardtunnels auf einer maximalen Laenge von acht Kilometern. Das entsprach einer Wartezeit von zwei Stunden. Um 21.30 Uhr loeste sich die Autoschlange wieder auf. Richtung Sueden kam es auf der A2 bei Wassen UR zeitweise auf einer Laenge von vier Kilometern zu Stau.</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 Sonntag hatte es am Nachmittag auf der Autobahn A2 Richtung Norden zwei Kilometer, Richtung Sueden einen Kilometer Stau. Auf den anderen Nord-Sued-Achsen kam es laut Viasuisse am Wochenende zu keinen nennenswerten Verkehrsbehinderungen.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Motorroller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 Wochenende kam auf den Schweizer Strassen mindestens ein Mensch ums Leben. Ein 20-jaehriger Genfer starb am fruehen Samstagmorgen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Hauptstrasse nach Morges VD.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 Mann war Mitfahrer auf einem Motorroller. Der Lenker, ein 17-jaehriger Genfer, fuhr aus noch unbekannten Gruenden in ein Verkehrsschild. Der Mitfahrer starb am Unfallort. Der Lenker wurde ins Spital gebracht.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2006</w:t>
      </w:r>
    </w:p>
    <w:p>
      <w:pPr>
        <w:pStyle w:val="Normal14"/>
      </w:pPr>
    </w:p>
    <w:p>
      <w:pPr>
        <w:pStyle w:val="Normal14"/>
        <w:ind w:left="200"/>
        <w:sectPr>
          <w:type w:val="continuous"/>
          <w:pgMar w:top="840" w:right="1000" w:bottom="840" w:left="1000" w:header="400" w:footer="400"/>
          <w:pgNumType w:fmt="decimal"/>
          <w:cols w:space="720"/>
        </w:sectPr>
      </w:pPr>
      <w:r>
        <w:br/>
      </w:r>
      <w:r>
        <w:pict>
          <v:line id="_x0000_s1075"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30"/>
          <w:headerReference w:type="default" r:id="rId131"/>
          <w:footerReference w:type="even" r:id="rId132"/>
          <w:footerReference w:type="default" r:id="rId133"/>
          <w:headerReference w:type="first" r:id="rId134"/>
          <w:footerReference w:type="first" r:id="rId135"/>
          <w:pgSz w:w="12240" w:h="15840"/>
          <w:pgMar w:top="840" w:right="1000" w:bottom="840" w:left="1000" w:header="400" w:footer="400"/>
          <w:pgNumType w:fmt="decimal"/>
          <w:cols w:space="720"/>
          <w:titlePg w:val="0"/>
        </w:sectPr>
      </w:pPr>
    </w:p>
    <w:p>
      <w:pPr>
        <w:pStyle w:val="Normal15"/>
      </w:pPr>
    </w:p>
    <w:p>
      <w:pPr>
        <w:pStyle w:val="Normal15"/>
      </w:pPr>
      <w:r>
        <w:pict>
          <v:shape id="_x0000_i1076" type="#_x0000_t75" alt="LexisNexis®" style="width:147.75pt;height:30pt">
            <v:imagedata r:id="rId26" o:title=""/>
          </v:shape>
        </w:pict>
      </w:r>
      <w:r>
        <w:cr/>
      </w:r>
    </w:p>
    <w:p>
      <w:pPr>
        <w:pStyle w:val="Heading113"/>
        <w:keepNext w:val="0"/>
        <w:spacing w:after="200" w:line="340" w:lineRule="atLeast"/>
        <w:ind w:left="0" w:right="0" w:firstLine="0"/>
        <w:jc w:val="center"/>
      </w:pPr>
      <w:hyperlink r:id="rId136" w:history="1">
        <w:r>
          <w:rPr>
            <w:rFonts w:ascii="arial" w:eastAsia="arial" w:hAnsi="arial" w:cs="arial"/>
            <w:b/>
            <w:i/>
            <w:strike w:val="0"/>
            <w:color w:val="0077CC"/>
            <w:sz w:val="28"/>
            <w:u w:val="single"/>
            <w:vertAlign w:val="baseline"/>
          </w:rPr>
          <w:t xml:space="preserve">Schachen bei Reute AR: Lieferwagen stürzt bei </w:t>
        </w:r>
      </w:hyperlink>
      <w:hyperlink r:id="rId136" w:history="1">
        <w:r>
          <w:rPr>
            <w:rFonts w:ascii="arial" w:eastAsia="arial" w:hAnsi="arial" w:cs="arial"/>
            <w:b/>
            <w:i/>
            <w:strike w:val="0"/>
            <w:color w:val="0077CC"/>
            <w:sz w:val="28"/>
            <w:u w:val="single"/>
            <w:vertAlign w:val="baseline"/>
          </w:rPr>
          <w:t>Unfall</w:t>
        </w:r>
      </w:hyperlink>
      <w:hyperlink r:id="rId136" w:history="1">
        <w:r>
          <w:rPr>
            <w:rFonts w:ascii="arial" w:eastAsia="arial" w:hAnsi="arial" w:cs="arial"/>
            <w:b/>
            <w:i/>
            <w:strike w:val="0"/>
            <w:color w:val="0077CC"/>
            <w:sz w:val="28"/>
            <w:u w:val="single"/>
            <w:vertAlign w:val="baseline"/>
          </w:rPr>
          <w:t xml:space="preserve"> 45 Meter in die Tiefe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18. März 2024 </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Ostschweiz; S. NaN</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Nadler Marian (nam)</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Bei einem heftigen Verkehrsunfall bei Reute wurde eine Frau schwer verletzt. Auch ihr Beifahrer musste ins Spital eingeliefert werden.</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7" style="position:absolute;z-index:25168793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Nadler Marian (nam)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Sonntag ist es in Reute AR zu einem Selbstunfall mit einem Lieferwagen gekommen. Die beiden Fahrzeuginsassen erlitten Verletzungen und wurden ins Spital eingeliefert. Die Strasse musste während der Dauer der Rettungs- und Bergungsmassnahmen gesperrt werden.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21.10 Uhr fuhr eine Automobilistin (32) von Reute kommend in Richtung Oberegg. Im Bereich Gern/Säge kam das Fahrzeug in einer langgezogenen Linkskurve rechts von der Strasse ab und stiess frontal gegen einen Röhrenzaun. In der Folge geriet der Lieferwagen über das steil abfallende Wiesenbord in das darunterliegende Bachtobel und überschlug sich dabei.</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Strasse für vier Stunden gesperrt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Lieferwagen kam etwa 45 Meter unterhalb der Strasse im Blaubach, auf dem Dach liegend, zum Stillstand. Die Lenkerin erlitt schwere Verletzungen und wurde nach der Erstversorgung am Unfallort mit der Rettungsflugwacht ins Spital geflogen. Der Beifahrer (31), welcher mittelschwere Verletzungen erlitten hat, wurde durch den aufgebotenen Rettungsdienst ins Spital überführt.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Personen- und Fahrzeugbergung und für die Strassensperrung wurden die Feuerwehr Reute-Oberegg und die Strassenrettung der Regiwehr aufgeboten. Die Strasse war für rund vier Stunden für den übrigen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heisst es in einer Medienmitteilung der Kantonspolizei Appenzell Ausserrhoden. Die Klärung der genauen Unfallursache erfolgt durch Spezialisten der Verkehrsgruppe und des kriminaltechnischen Dienstes der Kantonspolizei Appenzell Ausserrhoden. (nad)</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37" w:history="1">
        <w:r>
          <w:rPr>
            <w:rFonts w:ascii="arial" w:eastAsia="arial" w:hAnsi="arial" w:cs="arial"/>
            <w:b w:val="0"/>
            <w:i/>
            <w:strike w:val="0"/>
            <w:noProof w:val="0"/>
            <w:color w:val="0077CC"/>
            <w:position w:val="0"/>
            <w:sz w:val="20"/>
            <w:u w:val="single"/>
            <w:vertAlign w:val="baseline"/>
          </w:rPr>
          <w:t>https://www.blick.ch/schweiz/ostschweiz/appenzell-ausserrhoden/</w:t>
        </w:r>
      </w:hyperlink>
      <w:hyperlink r:id="rId137" w:history="1">
        <w:r>
          <w:rPr>
            <w:rFonts w:ascii="arial" w:eastAsia="arial" w:hAnsi="arial" w:cs="arial"/>
            <w:b/>
            <w:i/>
            <w:strike w:val="0"/>
            <w:noProof w:val="0"/>
            <w:color w:val="0077CC"/>
            <w:position w:val="0"/>
            <w:sz w:val="20"/>
            <w:u w:val="single"/>
            <w:vertAlign w:val="baseline"/>
          </w:rPr>
          <w:t>unfall</w:t>
        </w:r>
      </w:hyperlink>
      <w:hyperlink r:id="rId137" w:history="1">
        <w:r>
          <w:rPr>
            <w:rFonts w:ascii="arial" w:eastAsia="arial" w:hAnsi="arial" w:cs="arial"/>
            <w:b w:val="0"/>
            <w:i/>
            <w:strike w:val="0"/>
            <w:noProof w:val="0"/>
            <w:color w:val="0077CC"/>
            <w:position w:val="0"/>
            <w:sz w:val="20"/>
            <w:u w:val="single"/>
            <w:vertAlign w:val="baseline"/>
          </w:rPr>
          <w:t>-bei-reute-ar-lieferwagen-stuerzt-45-meter-in-die-tiefe-id19545993.html</w:t>
        </w:r>
      </w:hyperlink>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2024</w:t>
      </w:r>
    </w:p>
    <w:p>
      <w:pPr>
        <w:pStyle w:val="Normal15"/>
      </w:pPr>
    </w:p>
    <w:p>
      <w:pPr>
        <w:pStyle w:val="Normal15"/>
        <w:ind w:left="200"/>
        <w:sectPr>
          <w:type w:val="continuous"/>
          <w:pgMar w:top="840" w:right="1000" w:bottom="840" w:left="1000" w:header="400" w:footer="400"/>
          <w:pgNumType w:fmt="decimal"/>
          <w:cols w:space="720"/>
        </w:sectPr>
      </w:pPr>
      <w:r>
        <w:br/>
      </w:r>
      <w:r>
        <w:pict>
          <v:line id="_x0000_s1078"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16"/>
      </w:pPr>
    </w:p>
    <w:p>
      <w:pPr>
        <w:pStyle w:val="Normal16"/>
      </w:pPr>
      <w:r>
        <w:pict>
          <v:shape id="_x0000_i1079" type="#_x0000_t75" alt="LexisNexis®" style="width:147.75pt;height:30pt">
            <v:imagedata r:id="rId26" o:title=""/>
          </v:shape>
        </w:pict>
      </w:r>
      <w:r>
        <w:cr/>
      </w:r>
    </w:p>
    <w:p>
      <w:pPr>
        <w:pStyle w:val="Heading114"/>
        <w:keepNext w:val="0"/>
        <w:spacing w:after="200" w:line="340" w:lineRule="atLeast"/>
        <w:ind w:left="0" w:right="0" w:firstLine="0"/>
        <w:jc w:val="center"/>
      </w:pPr>
      <w:hyperlink r:id="rId144" w:history="1">
        <w:r>
          <w:rPr>
            <w:rFonts w:ascii="arial" w:eastAsia="arial" w:hAnsi="arial" w:cs="arial"/>
            <w:b/>
            <w:i/>
            <w:strike w:val="0"/>
            <w:color w:val="0077CC"/>
            <w:sz w:val="28"/>
            <w:u w:val="single"/>
            <w:vertAlign w:val="baseline"/>
          </w:rPr>
          <w:t xml:space="preserve">Leicht steigende </w:t>
        </w:r>
      </w:hyperlink>
      <w:hyperlink r:id="rId144" w:history="1">
        <w:r>
          <w:rPr>
            <w:rFonts w:ascii="arial" w:eastAsia="arial" w:hAnsi="arial" w:cs="arial"/>
            <w:b/>
            <w:i/>
            <w:strike w:val="0"/>
            <w:color w:val="0077CC"/>
            <w:sz w:val="28"/>
            <w:u w:val="single"/>
            <w:vertAlign w:val="baseline"/>
          </w:rPr>
          <w:t>Unfall</w:t>
        </w:r>
      </w:hyperlink>
      <w:hyperlink r:id="rId144" w:history="1">
        <w:r>
          <w:rPr>
            <w:rFonts w:ascii="arial" w:eastAsia="arial" w:hAnsi="arial" w:cs="arial"/>
            <w:b/>
            <w:i/>
            <w:strike w:val="0"/>
            <w:color w:val="0077CC"/>
            <w:sz w:val="28"/>
            <w:u w:val="single"/>
            <w:vertAlign w:val="baseline"/>
          </w:rPr>
          <w:t xml:space="preserve">- und Opferzahlen im öffentlichen </w:t>
        </w:r>
      </w:hyperlink>
      <w:hyperlink r:id="rId144" w:history="1">
        <w:r>
          <w:rPr>
            <w:rFonts w:ascii="arial" w:eastAsia="arial" w:hAnsi="arial" w:cs="arial"/>
            <w:b/>
            <w:i/>
            <w:strike w:val="0"/>
            <w:color w:val="0077CC"/>
            <w:sz w:val="28"/>
            <w:u w:val="single"/>
            <w:vertAlign w:val="baseline"/>
          </w:rPr>
          <w:t>Verkehr</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16. April 2012 1:06 PM CET</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Schweizerische Depeschenagentur AG (SDA)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0" style="position:absolute;z-index:25168998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(öV) haben sich im letzten Jahr 244 schwere Unfälle ereignet. Das sind 17 mehr als 2010. Auch die Zahl der tödlich verunfallten Personen im öV stieg an, von 25 auf 31. Die Opferzahl liegt damit aber immer noch unter dem Schnitt der letzten fünf Jahre von etwa 34.</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aus dem am Montag veröffentlichten Bericht über die Sicherheit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2011 hervorgeht, starben 13 Personen bei Unfällen mit der Eisenbahn (davon ein Reisender), 11 bei Unfällen mit Bussen, 6 bei solchen mit einem Tram und eine Person bei einem Seilbahnunglück.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meisten Todesfälle ereigneten sich beim unvorsichtigen oder unberechtigten Überqueren von Bahn- und Tramgeleisen oder im Zusammenhang mit dem Strassenverkehr. Diese Art von Unfällen könne nur sehr schwer mit zusätzlichen Massnahmen reduziert werden, schreibt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in seinem Bericht.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Während die Opferzahlen bei Tram und Bus zunahmen, sank sie beim Bahnverkehr auf ein Allzeittief. Noch im Jahr 1990 starben 87 Personen im Zusammenhang mit Eisenbahnen (davon 9 Reisende). Nicht berücksichtigt sind in den Zahlen die Suizide. Sie gelten nicht als Unfälle. Letztes Jahr kam es zu 103 Suiziden im Bahnverkehr, etwas weniger als im Schnitt der letzten Jahre.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Etwas höher lag die Zahl der Schwerverletzten. Sie stieg gegenüber dem Vorjahr von 165 auf 190. Wie das BAV schreibt, lassen sich aus den vorliegenden Daten keine allgemeinen Entwicklungen oder Trends ableiten, da sich die Veränderungen im Rahmen des erwarteten statistischen Schwankungsbereichs bewegen.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Klar ist aber laut BAV, dass der öV auch im vergangenen Jahr "erneut sehr sicher" war. Im europäischen Vergleich gehöre die Schweiz zur erweiterten Spitzengruppe.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2012</w:t>
      </w:r>
    </w:p>
    <w:p>
      <w:pPr>
        <w:pStyle w:val="Normal16"/>
      </w:pPr>
    </w:p>
    <w:p>
      <w:pPr>
        <w:pStyle w:val="Normal16"/>
        <w:ind w:left="200"/>
        <w:sectPr>
          <w:type w:val="continuous"/>
          <w:pgMar w:top="840" w:right="1000" w:bottom="840" w:left="1000" w:header="400" w:footer="400"/>
          <w:pgNumType w:fmt="decimal"/>
          <w:cols w:space="720"/>
        </w:sectPr>
      </w:pPr>
      <w:r>
        <w:br/>
      </w:r>
      <w:r>
        <w:pict>
          <v:line id="_x0000_s1081"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45"/>
          <w:headerReference w:type="default" r:id="rId146"/>
          <w:footerReference w:type="even" r:id="rId147"/>
          <w:footerReference w:type="default" r:id="rId148"/>
          <w:headerReference w:type="first" r:id="rId149"/>
          <w:footerReference w:type="first" r:id="rId150"/>
          <w:pgSz w:w="12240" w:h="15840"/>
          <w:pgMar w:top="840" w:right="1000" w:bottom="840" w:left="1000" w:header="400" w:footer="400"/>
          <w:pgNumType w:fmt="decimal"/>
          <w:cols w:space="720"/>
          <w:titlePg w:val="0"/>
        </w:sectPr>
      </w:pPr>
    </w:p>
    <w:p>
      <w:pPr>
        <w:pStyle w:val="Normal17"/>
      </w:pPr>
    </w:p>
    <w:p>
      <w:pPr>
        <w:pStyle w:val="Normal17"/>
      </w:pPr>
      <w:r>
        <w:pict>
          <v:shape id="_x0000_i1082" type="#_x0000_t75" alt="LexisNexis®" style="width:147.75pt;height:30pt">
            <v:imagedata r:id="rId26" o:title=""/>
          </v:shape>
        </w:pict>
      </w:r>
      <w:r>
        <w:cr/>
      </w:r>
    </w:p>
    <w:p>
      <w:pPr>
        <w:pStyle w:val="Heading115"/>
        <w:keepNext w:val="0"/>
        <w:spacing w:after="200" w:line="340" w:lineRule="atLeast"/>
        <w:ind w:left="0" w:right="0" w:firstLine="0"/>
        <w:jc w:val="center"/>
      </w:pPr>
      <w:hyperlink r:id="rId151" w:history="1">
        <w:r>
          <w:rPr>
            <w:rFonts w:ascii="arial" w:eastAsia="arial" w:hAnsi="arial" w:cs="arial"/>
            <w:b/>
            <w:i/>
            <w:strike w:val="0"/>
            <w:color w:val="0077CC"/>
            <w:sz w:val="28"/>
            <w:u w:val="single"/>
            <w:vertAlign w:val="baseline"/>
          </w:rPr>
          <w:t>Schwerer Sturz an WM in Zürich; Schweizer Juniorin kämpft um ihr Leben</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27. September 2024 </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7"/>
        <w:keepNext w:val="0"/>
        <w:spacing w:before="120" w:after="0" w:line="220" w:lineRule="atLeast"/>
        <w:ind w:left="0" w:right="0" w:firstLine="0"/>
        <w:jc w:val="left"/>
      </w:pPr>
      <w:r>
        <w:br/>
      </w:r>
      <w:r>
        <w:pict>
          <v:shape id="_x0000_i1083" type="#_x0000_t75" style="width:90pt;height:53.25pt">
            <v:imagedata r:id="rId2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Blick Sport; S. NaN; Ausg. 225</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Mathias Germann</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4" style="position:absolute;z-index:25169203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MATHIAS GERMANN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Diskussionen rund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geschlossene Läden oder das schlechte Abschneiden der Schweizer im Team-Zeitfahren – alles verkommt an diesem regnerischen Donnerstag in Zürich zur Bagatelle. Um 18:32 verschickt die WM-Organisation eine Medienmitteilung, die schlimmer kaum sein könnte. «Die Schweizer U19-Fahrerin Muriel Furrer ist heute Donnerstag, 26. September, im Rennen der Kategorie Juniorinnen aus noch ungeklärten Gründen schwer gestürzt», heisst 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weiter: «Muriel Furrer wurde mit einem Rettungshelikopter in ein Spital geflogen. Sie erlitt ein schweres Schädel-Hirn-Trauma und befindet sich in einem sehr kritischen Zustand.» Der Rad-Weltverband UCI, Swiss Cycling und das lokale OK sind «über die Situation äusserst besorgt», wie es heisst. Gemäss SRF habe eine Not-Operation stattgefunden.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 der UCI ereignete sich der schwere Sturz der 18-Jährigen auf dem City Circuit. Es würden aber keine gesicherten Fakten zum Unfallhergang vorliegen. Wo Furrer stürzte, wird nicht mitgeteilt – oder nur zum Teil. Gemäss dem Communiqué passierte es in einem Waldstück. Sicher ist, dass die Strasse sehr nass war – es regnete während des ganzen Tages. Das OK und die UCI werden entscheiden, ob und wie die Rad-WM weitergehen wird. Weitere Informationen sollen folgen.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Furrer fährt normalerweise in den Disziplinen Cross-Country und Cyclocross. Sie studiert an der United School of Sports in Zürich. Bei der Mountainbike-Europameisterschaft im letzten Mai war sie in Rumänien Teil der Equipe, die im Team Relay die Bronzemedaille gewann. Routinier Thomas Litscher (35) war damals auch dabei.</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«Soeben hat mich meine Freundin angerufen und mir die schreckliche Nachricht mitgeteilt. Ganz ehrlich, es hat mich geschaudert. Es ist extrem tragisch, so etwas zu hören», berichtet er aus Lake Placid (USA), wo er sich auf den Mountainbike-Weltcup vorbereitet.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kenne Furrer nicht besonders gut, erklärt Litscher. «Aber ich habe sie als eine sehr aufgestellte, junge Frau kennengelernt.» Das Ganze gehe ihm nahe, erklärt er. «Ich hoffe so schnell wie möglich auf Entwarnung», so Litscher.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Lukas Flückiger, für dessen BIXS Performance Race Team Furrer fährt, ist ebenfalls in den USA. Der Team-Manager will sich auf Anfrage lieber nicht äussern. Juniorinnen-Assistenztrainerin Katrin Stirnemann, die bei der WM im Einsatz steht, verweist auf das Kommunikationsteam des Verbandes. Dieses gab ebenso wie das OK gestern Abend zunächst keine weiteren Auskünfte.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Fakt ist: Die Weltmeisterschaft in Zürich, die bislang nicht nur durch tolle Leistungen der Athleten, sondern auch durch die gute Stimmung am Streckenrand auftrumpfen konnte, steht ab sofort in einem ganz anderen, traurigen Licht.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werde informieren, sobald es neue Informationen gebe, heisst es offiziell. Das gilt für Furrers Zustand, aber auch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selbst. Im Wortlaut heisst es: «Die Abklärungen durch die zuständigen Behörden sind im Gange. Aus diesem Grund können gegenwärtig keine zusätzlichen Informationen gegeben werden. Weitere Erklärungen folgen zu einem späteren Zeitpunkt.»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und UCI entscheiden, ob die WM weitergeht.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5" style="position:absolute;z-index:25169305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Muriel Furrer befindet sich nach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sehr kritischer Verfassung.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Pr>
        <w:pStyle w:val="Normal17"/>
      </w:pPr>
    </w:p>
    <w:p>
      <w:pPr>
        <w:pStyle w:val="Normal17"/>
        <w:ind w:left="200"/>
        <w:sectPr>
          <w:type w:val="continuous"/>
          <w:pgMar w:top="840" w:right="1000" w:bottom="840" w:left="1000" w:header="400" w:footer="400"/>
          <w:pgNumType w:fmt="decimal"/>
          <w:cols w:space="720"/>
        </w:sectPr>
      </w:pPr>
      <w:r>
        <w:br/>
      </w:r>
      <w:r>
        <w:pict>
          <v:line id="_x0000_s108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52"/>
          <w:headerReference w:type="default" r:id="rId153"/>
          <w:footerReference w:type="even" r:id="rId154"/>
          <w:footerReference w:type="default" r:id="rId155"/>
          <w:headerReference w:type="first" r:id="rId156"/>
          <w:footerReference w:type="first" r:id="rId157"/>
          <w:pgSz w:w="12240" w:h="15840"/>
          <w:pgMar w:top="840" w:right="1000" w:bottom="840" w:left="1000" w:header="400" w:footer="400"/>
          <w:pgNumType w:fmt="decimal"/>
          <w:cols w:space="720"/>
          <w:titlePg w:val="0"/>
        </w:sectPr>
      </w:pPr>
    </w:p>
    <w:p>
      <w:pPr>
        <w:pStyle w:val="Normal18"/>
      </w:pPr>
    </w:p>
    <w:p>
      <w:pPr>
        <w:pStyle w:val="Normal18"/>
      </w:pPr>
      <w:r>
        <w:pict>
          <v:shape id="_x0000_i1087" type="#_x0000_t75" alt="LexisNexis®" style="width:147.75pt;height:30pt">
            <v:imagedata r:id="rId26" o:title=""/>
          </v:shape>
        </w:pict>
      </w:r>
      <w:r>
        <w:cr/>
      </w:r>
    </w:p>
    <w:p>
      <w:pPr>
        <w:pStyle w:val="Heading116"/>
        <w:keepNext w:val="0"/>
        <w:spacing w:after="200" w:line="340" w:lineRule="atLeast"/>
        <w:ind w:left="0" w:right="0" w:firstLine="0"/>
        <w:jc w:val="center"/>
      </w:pPr>
      <w:hyperlink r:id="rId158" w:history="1">
        <w:r>
          <w:rPr>
            <w:rFonts w:ascii="arial" w:eastAsia="arial" w:hAnsi="arial" w:cs="arial"/>
            <w:b/>
            <w:i/>
            <w:strike w:val="0"/>
            <w:color w:val="0077CC"/>
            <w:sz w:val="28"/>
            <w:u w:val="single"/>
            <w:vertAlign w:val="baseline"/>
          </w:rPr>
          <w:t>Robotaxi-Firma Cruise nimmt alle Autos von der Strasse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15. November 2023 </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18"/>
        <w:keepNext w:val="0"/>
        <w:spacing w:before="120" w:after="0" w:line="220" w:lineRule="atLeast"/>
        <w:ind w:left="0" w:right="0" w:firstLine="0"/>
        <w:jc w:val="left"/>
      </w:pPr>
      <w:r>
        <w:br/>
      </w:r>
      <w:r>
        <w:pict>
          <v:shape id="_x0000_i1088" type="#_x0000_t75" style="width:200pt;height:28pt">
            <v:imagedata r:id="rId44"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Die Robotaxi-Firma Cruise hat als Reaktion auf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einer Fussgängerin in San Francisco nun alle ihre Fahrten auf öffentlichen Strassen ausgesetzt.</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wolle man das Vertrauen zurückzugewinnen, während Untersuchungen liefen, teilte das zum Autoriesen General Motors gehörende Unternehmen am Dienstag mit. Zuvor war nur der Betrieb von Wagen ohne Menschen am Steuer gestoppt worden.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 Die Fussgängerin wurde von einem anderen Fahrzeug mit einem Menschen am Steuer angefahren und vor das selbstfahrende Auto geschleudert. Dem Unfallbericht zufolge bremste das Robotaxi zwar sofort - die Frau geriet aber trotzdem unter das Fahrzeug.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 sechs Meter mitgeschleift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und der Wagen habe ein Tempo von gut elf Kilometern pro Stunde erreicht, hiess es in einem Bericht der kalifornischen Verkehrsbehörde.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änderte seitdem die Software für seine rund 950 Fahrzeuge, damit die Situation sich nicht wiederholt. Vom Stopp auch der Testfahrten mit Menschen am Steuer seien rund 70 Wagen betroffen, hiess es nun.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Zweifel an selbstfahrenden Autos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wurde im vergangenen Jahr zum einem einzigartigen Testfall für selbstfahrende Taxis. Neben Cruise bekam auch die Google-Schwesterfirma Waymo im Sommer von einer kalifornischen Aufsichtsbehörde die Erlaubnis zur Ausweitung ihrer fahrerlosen Beförderungsdienste im gesamten Stadtgebiet. 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darf weiter seinen fahrerlosen Robotaxi-Dienst in ganz San Francisco anbieten. Insgesamt brauchen autonome Fahrzeuge deutlich länger in den Alltag als vor wenigen Jahren vorhergesagt. Während die Technik unter einfachen Bedingungen längst funktioniert, wird inzwischen auch von einigen Insidern angezweifelt, ob die Software für alle unerwarteten Situationen angelernt werden kann.</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59" w:history="1">
        <w:r>
          <w:rPr>
            <w:rFonts w:ascii="arial" w:eastAsia="arial" w:hAnsi="arial" w:cs="arial"/>
            <w:b w:val="0"/>
            <w:i/>
            <w:strike w:val="0"/>
            <w:noProof w:val="0"/>
            <w:color w:val="0077CC"/>
            <w:position w:val="0"/>
            <w:sz w:val="20"/>
            <w:u w:val="single"/>
            <w:vertAlign w:val="baseline"/>
          </w:rPr>
          <w:t>https://www.handelszeitung.ch/newsticker/robotaxi-firma-cruise-nimmt-alle-autos-von-der-strasse-656791-0</w:t>
        </w:r>
      </w:hyperlink>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09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60"/>
          <w:headerReference w:type="default" r:id="rId161"/>
          <w:footerReference w:type="even" r:id="rId162"/>
          <w:footerReference w:type="default" r:id="rId163"/>
          <w:headerReference w:type="first" r:id="rId164"/>
          <w:footerReference w:type="first" r:id="rId165"/>
          <w:pgSz w:w="12240" w:h="15840"/>
          <w:pgMar w:top="840" w:right="1000" w:bottom="840" w:left="1000" w:header="400" w:footer="400"/>
          <w:pgNumType w:fmt="decimal"/>
          <w:cols w:space="720"/>
          <w:titlePg w:val="0"/>
        </w:sectPr>
      </w:pPr>
    </w:p>
    <w:p>
      <w:pPr>
        <w:pStyle w:val="Normal19"/>
      </w:pPr>
    </w:p>
    <w:p>
      <w:pPr>
        <w:pStyle w:val="Normal19"/>
      </w:pPr>
      <w:r>
        <w:pict>
          <v:shape id="_x0000_i1091" type="#_x0000_t75" alt="LexisNexis®" style="width:147.75pt;height:30pt">
            <v:imagedata r:id="rId26" o:title=""/>
          </v:shape>
        </w:pict>
      </w:r>
      <w:r>
        <w:cr/>
      </w:r>
    </w:p>
    <w:p>
      <w:pPr>
        <w:pStyle w:val="Heading117"/>
        <w:keepNext w:val="0"/>
        <w:spacing w:after="200" w:line="340" w:lineRule="atLeast"/>
        <w:ind w:left="0" w:right="0" w:firstLine="0"/>
        <w:jc w:val="center"/>
      </w:pPr>
      <w:hyperlink r:id="rId166" w:history="1">
        <w:r>
          <w:rPr>
            <w:rFonts w:ascii="arial" w:eastAsia="arial" w:hAnsi="arial" w:cs="arial"/>
            <w:b/>
            <w:i/>
            <w:strike w:val="0"/>
            <w:color w:val="0077CC"/>
            <w:sz w:val="28"/>
            <w:u w:val="single"/>
            <w:vertAlign w:val="baseline"/>
          </w:rPr>
          <w:t>Verkehrspolitiker fordern lückenlose Aufklärung</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16. August 2023 </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9"/>
        <w:keepNext w:val="0"/>
        <w:spacing w:before="120" w:after="0" w:line="220" w:lineRule="atLeast"/>
        <w:ind w:left="0" w:right="0" w:firstLine="0"/>
        <w:jc w:val="left"/>
      </w:pPr>
      <w:r>
        <w:br/>
      </w:r>
      <w:r>
        <w:pict>
          <v:shape id="_x0000_i1092" type="#_x0000_t75" style="width:90pt;height:53.25pt">
            <v:imagedata r:id="rId2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188</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Ochsenbein</w:t>
      </w:r>
    </w:p>
    <w:p>
      <w:pPr>
        <w:pStyle w:val="Normal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Daniel Ballmer</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Bund warnte schon 2019 - hätte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verhindert werden können?</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kleiner Defekt führt zu einem immensen Schaden: Der im Gotthard-Basistunnel am letzten Donnerstag bei der Multifunktionsstelle Faido TI entgleiste Güterzug ist offenbar wegen eines Radscheibenbruchs verunfallt. Die Schweizerische Sicherheitsuntersuchungsstelle (Sust) hat einige Kilometer vor dem Unfallort Fragmente eines Rads und Entgleisungsspuren gefunden. Die Tessiner Staatsanwaltschaft untersucht derzeit die genauen Ursachen, die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geführt haben.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 zeigt sich: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warnte bereits 2019 davor, dass es zu einem solchen Szenario kommen könnte. Wie CH Media gestern berichtete, hielt das BAV nämlich vor vier Jahren in einem Bericht fest, dass die Qualität vieler Güterzüge nicht genügend sei. Das Amt verwies unter anderem auf "Mängel an den Rädern".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Bahnunfall ruft auch die Politik auf den Plan. Zwar sei es noch zu früh, bereits jetzt eine Schlussfolgerung aus der Entgleisung zu ziehen, sagt Jon Pult (38), Bündner SP-Nationalrat und Präsident der nationalrätlichen Kommission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Fernmeldewesen (KVF): "Es muss zuerst alles sauber aufgearbeitet werden, damit wir genau wissen, was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geführt hat. Erst danach lassen sich Konsequenzen aus dem Ganzen ziehen - allenfalls auch politische."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KVF will die SBB vorladen und im Oktober gemeinsam mit dem BAV eine Anhörung durchführen, wie Blick-Recherchen zeigen. "Darin werden wir unter anderem auch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diskutieren und was es daraus für alle Beteiligten zu lernen gibt", sagt Pult.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Schaffhauser SVP-Nationalrat Thomas Hurter (59) stimmt Pult bei, dass erst die Untersuchungsergebnisse abgewartet werden sollten, bevor man politische Konsequenzen fordere. "Der Vorfall zeigt allerdings auf, dass es sich beim Gotthard um ein Nadelöhr handelt", sagt er. Für den Verkehrspolitiker stellt sich darum die Frage, ob die Sicherheitskontrollen des BAV genügen. Das werde man prüfen müssen.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Berner FDP-Nationalrat und Verkehrspolitiker Christian Wasserfallen (42) ist die Frage nach der Haftbarkeit des Unfalls keine politische. "Es braucht eine Untersuchung, und ein Gericht wird klären müssen, wer dafür verantwortlich ist - gerade auch, weil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der Vergangenheit bereits mehrfach auf Sicherheitsmängel hingewiesen 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Zukunft müsse man sich fragen, wie viel Güter- und Personenverkehr im Gotthardtunnel überhaupt verkehren soll. "Wenn wir dem Güterverkehr künftig noch mehr Raum einräumen wollen, müssen die Trasse-Nutzungen entsprechend an Standards und Sicherheitsvorschriften geknüpft werden. Wer diese nicht erfüllt, darf die Gotthardstrecke nicht mehr befahren", findet Wasserfallen.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BAV kündigte bereits 2019 an, die Zusammenarbeit mit den ausländischen Aufsichtsbehörden verstärken zu wollen. Denn: Die Ursachen für viele der festgestellten Mängel lägen bei ungenügenden Abläufen in Verladeterminals im Norden oder Süden der Alpen oder bei Zwischenstationen im Ausland, kritisierte das Amt 2020 erneut.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Artikel 17 des Eisenbahngesetzes sind die Bahnunternehmen für den sicheren Betrieb ihrer Züge verantwortlich. "Entsprechend hat das BAV 2019 in erster Linie die Unternehmen auf den ungenügenden Stand aufmerksam gemacht und bei ihnen Verbesserungen eingefordert", heisst es auf Blick-Anfrage beim BAV. Es überprüfe mittels Stichproben, ob die Unternehmen ihrer gesetzlichen Verantwortung nachkämen.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Weiter habe das BAV seine Zusammenarbeit mit den Sicherheitsaufsichtsbehörden der Nachbarländer weiter intensiviert. Denn viele Züge fahren grenzüberschreitend durch die Schweiz. 2022 habe das BAV zudem gemeinsam mit SBB Infrastruktur eine Spezialkontrolle zu Laufflächenfehlern an Güterzügen durchgeführt. Daraus resultierte etwa eine Weiterentwicklung im Bereich der Zugkontrolleinrichtungen.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Schweiz werden jährlich mehrere Tausend Güterwagen kontrolliert. Im vergange-nen Jahr waren es gemäss BAV 7596 - das sind rund 800 mehr, als noch 2018/19. Bei diesen Kontrollen habe das BAV auch festgestellt, dass die sogenannten Fehlersummenwerte seit 2019 zurückgegangen sind.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OCHSENBEIN , DANIEL BALLMER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muss alles sauber aufgearbeitet werden."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Pult, SP-Nationalrat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Gericht muss die Schuldfrage klären."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Wasserfallen, FDP-Nationalrat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09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20"/>
      </w:pPr>
    </w:p>
    <w:p>
      <w:pPr>
        <w:pStyle w:val="Normal20"/>
      </w:pPr>
      <w:r>
        <w:pict>
          <v:shape id="_x0000_i1095" type="#_x0000_t75" alt="LexisNexis®" style="width:147.75pt;height:30pt">
            <v:imagedata r:id="rId26" o:title=""/>
          </v:shape>
        </w:pict>
      </w:r>
      <w:r>
        <w:cr/>
      </w:r>
    </w:p>
    <w:p>
      <w:pPr>
        <w:pStyle w:val="Heading118"/>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Robotaxi-Firma Cruise nimmt alle Autos von der Strasse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15. November 2023 </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20"/>
        <w:keepNext w:val="0"/>
        <w:spacing w:before="120" w:after="0" w:line="220" w:lineRule="atLeast"/>
        <w:ind w:left="0" w:right="0" w:firstLine="0"/>
        <w:jc w:val="left"/>
      </w:pPr>
      <w:r>
        <w:br/>
      </w:r>
      <w:r>
        <w:pict>
          <v:shape id="_x0000_i1096" type="#_x0000_t75" style="width:200pt;height:28pt">
            <v:imagedata r:id="rId4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Die Robotaxi-Firma Cruise hat als Reaktion auf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einer Fussgängerin in San Francisco nun alle ihre Fahrten auf öffentlichen Strassen ausgesetzt.</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wolle man das Vertrauen zurückzugewinnen, während Untersuchungen liefen, teilte das zum Autoriesen General Motors gehörende Unternehmen am Dienstag mit. Zuvor war nur der Betrieb von Wagen ohne Menschen am Steuer gestoppt worden.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 Die Fussgängerin wurde von einem anderen Fahrzeug mit einem Menschen am Steuer angefahren und vor das selbstfahrende Auto geschleudert. Dem Unfallbericht zufolge bremste das Robotaxi zwar sofort - die Frau geriet aber trotzdem unter das Fahrzeug.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 sechs Meter mitgeschleift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und der Wagen habe ein Tempo von gut elf Kilometern pro Stunde erreicht, hiess es in einem Bericht der kalifornischen Verkehrsbehörde.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änderte seitdem die Software für seine rund 950 Fahrzeuge, damit die Situation sich nicht wiederholt. Vom Stopp auch der Testfahrten mit Menschen am Steuer seien rund 70 Wagen betroffen, hiess es nun.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Zweifel an selbstfahrenden Autos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wurde im vergangenen Jahr zum einem einzigartigen Testfall für selbstfahrende Taxis. Neben Cruise bekam auch die Google-Schwesterfirma Waymo im Sommer von einer kalifornischen Aufsichtsbehörde die Erlaubnis zur Ausweitung ihrer fahrerlosen Beförderungsdienste im gesamten Stadtgebiet. 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darf weiter seinen fahrerlosen Robotaxi-Dienst in ganz San Francisco anbieten. Insgesamt brauchen autonome Fahrzeuge deutlich länger in den Alltag als vor wenigen Jahren vorhergesagt. Während die Technik unter einfachen Bedingungen längst funktioniert, wird inzwischen auch von einigen Insidern angezweifelt, ob die Software für alle unerwarteten Situationen angelernt werden kann.</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74" w:history="1">
        <w:r>
          <w:rPr>
            <w:rFonts w:ascii="arial" w:eastAsia="arial" w:hAnsi="arial" w:cs="arial"/>
            <w:b w:val="0"/>
            <w:i/>
            <w:strike w:val="0"/>
            <w:noProof w:val="0"/>
            <w:color w:val="0077CC"/>
            <w:position w:val="0"/>
            <w:sz w:val="20"/>
            <w:u w:val="single"/>
            <w:vertAlign w:val="baseline"/>
          </w:rPr>
          <w:t>https://www.handelszeitung.ch/newsticker/robotaxi-firma-cruise-nimmt-alle-autos-von-der-strasse-656791</w:t>
        </w:r>
      </w:hyperlink>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09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21"/>
      </w:pPr>
    </w:p>
    <w:p>
      <w:pPr>
        <w:pStyle w:val="Normal21"/>
      </w:pPr>
      <w:r>
        <w:pict>
          <v:shape id="_x0000_i1099" type="#_x0000_t75" alt="LexisNexis®" style="width:147.75pt;height:30pt">
            <v:imagedata r:id="rId26" o:title=""/>
          </v:shape>
        </w:pict>
      </w:r>
      <w:r>
        <w:cr/>
      </w:r>
    </w:p>
    <w:p>
      <w:pPr>
        <w:pStyle w:val="Heading119"/>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Wieder Betrieb im Gotthardtunnel ab 2. September</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Tages-Anzeiger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28 Juni 2024</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AG Alle Rechte Vorbehalten</w:t>
      </w:r>
    </w:p>
    <w:p>
      <w:pPr>
        <w:pStyle w:val="Normal21"/>
        <w:keepNext w:val="0"/>
        <w:spacing w:before="120" w:after="0" w:line="220" w:lineRule="atLeast"/>
        <w:ind w:left="0" w:right="0" w:firstLine="0"/>
        <w:jc w:val="left"/>
      </w:pPr>
      <w:r>
        <w:br/>
      </w:r>
      <w:r>
        <w:pict>
          <v:shape id="_x0000_i1100" type="#_x0000_t75" style="width:213.72pt;height:44.24pt">
            <v:imagedata r:id="rId18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&amp; WIRTSCHAFT; S. 4</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Reparaturen der SBB Die Fahrbahn wurde komplett erneuert.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Schäden, die durch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eines Güterzugs im Gotthard-Basistunnel vor zehn Monaten entstanden sind, waren massiv. Die Beeinträchtigung des Personen- und Güterverkehrs wirken bis heute nach. Mit grossem Aufwand sind die SBB daran, die wichtigste Nord-Süd-Verbindung wieder instand zu setzen.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Gestern morgen informierten sie über die Entwicklung der Arbeiten im Gotthard-Basistunnel nach der Entgleisung. Demnach ist der Tunnel für den Bahnverkehr ab dem 2. September wieder vollständig befahrbar. Die Bilanz der Reparaturen sieht folgendermassen aus: Die SBB haben die Fahrbahn auf einer Länge von 7 Kilometern komplett erneuert. Darüber hinaus wurden zwei Schnellfahrweichen ersetzt und ein Spurwechseltor ausgetauscht.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Nächstes folgt der Test- und Probebetrieb. Infrastruktur-Chef Peter Kummer kündigte an, den Normalbetrieb am Gotthard «wieder mit Fahrzeiten wie vor der Entgleisung» aufzunehmen. Damit verkürze sich die Reisezeit im Vergleich zur Umleitung über die Panoramastrecke um eine Stunde. Die Reisenden gelangen so wieder in weniger als zwei Stunden von Zürich nach Lugano.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Schweiz fordert Massnahmen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 dem 2. September bieten die SBB auch erstmals einen Halbstundentakt im Fernverkehr zwischen der Deutschschweiz und dem Tessin an. Weiter verkehren ab diesem Zeitpunkt die Direktzüge aus der Schweiz nach Bologna und Genua wieder, ebenso wie der Eurocity Basel–Luzern–Mailand sowie die Verbindung Frankfurt–Zürich–Mailand.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Abschlussbericht zur Unfallursache der Schweizerischen Sicherheitsuntersuchungsstelle (Sust) steht noch aus. In einem Zwischenbericht hat die Sust festgehalten, dass ein Radscheibenbruch zur Entgleisung führte. «Die SBB besitzen im Güter- und Personenverkehr keine Wagen mit entsprechenden Radsätzen», sagte Beat Deuber, Leiter Netzdesign bei den SBB. Jedoch seien solche Bauteile bei anderen europäischen Wagenhaltern des Güterverkehrs im Einsatz und verkehrten auch in der Schweiz.</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Aufgrund der ersten Ergebnisse zur Unfallursache hat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europäischen Eisenbahnbehörden einen Aufruf lanciert. Damit hat die Behörde alle Wagenhalter in Europa, die Güterwagen mit ähnlichen Rädern aufweisen, aufgefordert, diese zu prüfen und nötigenfalls ausser Betrieb zu nehmen. Die SBB begrüssten dieses Vorgehen, sagte Deuber.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SBB haben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intern auch analysiert. Das Unternehmen habe Massnahmen eingeleitet, sagt Deuber. Dazu gehören die frühzeitige Erkennung von Instandhaltungsmassnahmen an Zügen sowie der vermehrte Einsatz von Zugkontrolleinrichtungen. Die SBB beziffern die Sachschadensumme der Zugentgleisung inklusive Ertragsausfällen weiterhin auf 150 Millionen Franken. Davon sind laut Staatsbetrieb 140 Millionen Franken versichert.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Eng und Jon Mettler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10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83"/>
          <w:headerReference w:type="default" r:id="rId184"/>
          <w:footerReference w:type="even" r:id="rId185"/>
          <w:footerReference w:type="default" r:id="rId186"/>
          <w:headerReference w:type="first" r:id="rId187"/>
          <w:footerReference w:type="first" r:id="rId188"/>
          <w:pgSz w:w="12240" w:h="15840"/>
          <w:pgMar w:top="840" w:right="1000" w:bottom="840" w:left="1000" w:header="400" w:footer="400"/>
          <w:pgNumType w:fmt="decimal"/>
          <w:cols w:space="720"/>
          <w:titlePg w:val="0"/>
        </w:sectPr>
      </w:pPr>
    </w:p>
    <w:p>
      <w:pPr>
        <w:pStyle w:val="Normal22"/>
      </w:pPr>
    </w:p>
    <w:p>
      <w:pPr>
        <w:pStyle w:val="Normal22"/>
      </w:pPr>
      <w:r>
        <w:pict>
          <v:shape id="_x0000_i1103" type="#_x0000_t75" alt="LexisNexis®" style="width:147.75pt;height:30pt">
            <v:imagedata r:id="rId26" o:title=""/>
          </v:shape>
        </w:pict>
      </w:r>
      <w:r>
        <w:cr/>
      </w:r>
    </w:p>
    <w:p>
      <w:pPr>
        <w:pStyle w:val="Heading120"/>
        <w:keepNext w:val="0"/>
        <w:spacing w:after="200" w:line="340" w:lineRule="atLeast"/>
        <w:ind w:left="0" w:right="0" w:firstLine="0"/>
        <w:jc w:val="center"/>
      </w:pPr>
      <w:hyperlink r:id="rId189" w:history="1">
        <w:r>
          <w:rPr>
            <w:rFonts w:ascii="arial" w:eastAsia="arial" w:hAnsi="arial" w:cs="arial"/>
            <w:b/>
            <w:i/>
            <w:strike w:val="0"/>
            <w:color w:val="0077CC"/>
            <w:sz w:val="28"/>
            <w:u w:val="single"/>
            <w:vertAlign w:val="baseline"/>
          </w:rPr>
          <w:t>Robotaxi-Firma Cruise nimmt alle Autos von der Strasse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15. November 2023 </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22"/>
        <w:keepNext w:val="0"/>
        <w:spacing w:before="120" w:after="0" w:line="220" w:lineRule="atLeast"/>
        <w:ind w:left="0" w:right="0" w:firstLine="0"/>
        <w:jc w:val="left"/>
      </w:pPr>
      <w:r>
        <w:br/>
      </w:r>
      <w:r>
        <w:pict>
          <v:shape id="_x0000_i1104" type="#_x0000_t75" style="width:81pt;height:32.25pt">
            <v:imagedata r:id="rId19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Die Robotaxi-Firma Cruise hat als Reaktion auf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einer Fussgängerin in San Francisco nun alle ihre Fahrten auf öffentlichen Strassen ausgesetzt.15.11.2023 06:38</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wolle man das Vertrauen zurückzugewinnen, während Untersuchungen liefen, teilte das zum Autoriesen General Motors gehörende Unternehmen am Dienstag mit. Zuvor war nur der Betrieb von Wagen ohne Menschen am Steuer gestoppt worden.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 Die Fussgängerin wurde von einem anderen Fahrzeug mit einem Menschen am Steuer angefahren und vor das selbstfahrende Auto geschleudert. Dem Unfallbericht zufolge bremste das Robotaxi zwar sofort - die Frau geriet aber trotzdem unter das Fahrzeug.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und der Wagen habe ein Tempo von gut elf Kilometern pro Stunde erreicht, hiess es in einem Bericht der kalifornischen Verkehrsbehörde. Cruise änderte seitdem die Software für seine rund 950 Fahrzeuge, damit die Situation sich nicht wiederholt. Vom Stopp auch der Testfahrten mit Menschen am Steuer seien rund 70 Wagen betroffen, hiess es nun.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wurde im vergangenen Jahr zum einem einzigartigen Testfall für selbstfahrende Taxis. Neben Cruise bekam auch die Google-Schwesterfirma Waymo im Sommer von einer kalifornischen Aufsichtsbehörde die Erlaubnis zur Ausweitung ihrer fahrerlosen Beförderungsdienste im gesamten Stadtgebiet. 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darf weiter seinen fahrerlosen Robotaxi-Dienst in ganz San Francisco anbieten. Insgesamt brauchen autonome Fahrzeuge deutlich länger in den Alltag als vor wenigen Jahren vorhergesagt. Während die Technik unter einfachen Bedingungen längst funktioniert, wird inzwischen auch von einigen Insidern angezweifelt, ob die Software für alle unerwarteten Situationen angelernt werden kann.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91" w:history="1">
        <w:r>
          <w:rPr>
            <w:rFonts w:ascii="arial" w:eastAsia="arial" w:hAnsi="arial" w:cs="arial"/>
            <w:b w:val="0"/>
            <w:i/>
            <w:strike w:val="0"/>
            <w:noProof w:val="0"/>
            <w:color w:val="0077CC"/>
            <w:position w:val="0"/>
            <w:sz w:val="20"/>
            <w:u w:val="single"/>
            <w:vertAlign w:val="baseline"/>
          </w:rPr>
          <w:t>https://www.cash.ch/news/top-news/robotaxi-firma-cruise-nimmt-alle-autos-von-der-strasse-656802</w:t>
        </w:r>
      </w:hyperlink>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6" style="position:absolute;z-index:251704320"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zum einem einzigartigen Testfall für selbstfahrende Taxis. Quelle: Pixabay</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0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23"/>
      </w:pPr>
    </w:p>
    <w:p>
      <w:pPr>
        <w:pStyle w:val="Normal23"/>
      </w:pPr>
      <w:r>
        <w:pict>
          <v:shape id="_x0000_i1108" type="#_x0000_t75" alt="LexisNexis®" style="width:147.75pt;height:30pt">
            <v:imagedata r:id="rId26" o:title=""/>
          </v:shape>
        </w:pict>
      </w:r>
      <w:r>
        <w:cr/>
      </w:r>
    </w:p>
    <w:p>
      <w:pPr>
        <w:pStyle w:val="Heading121"/>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Robotaxi-Firma Cruise nimmt alle Autos von der Strasse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15. November 2023 </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23"/>
        <w:keepNext w:val="0"/>
        <w:spacing w:before="120" w:after="0" w:line="220" w:lineRule="atLeast"/>
        <w:ind w:left="0" w:right="0" w:firstLine="0"/>
        <w:jc w:val="left"/>
      </w:pPr>
      <w:r>
        <w:br/>
      </w:r>
      <w:r>
        <w:pict>
          <v:shape id="_x0000_i1109" type="#_x0000_t75" style="width:200pt;height:28pt">
            <v:imagedata r:id="rId4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Die Robotaxi-Firma Cruise hat als Reaktion auf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einer Fussgängerin in San Francisco nun alle ihre Fahrten auf öffentlichen Strassen ausgesetzt.</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Damit wolle man das Vertrauen zurückzugewinnen, während Untersuchungen liefen, teilte das zum Autoriesen General Motors gehörende Unternehmen am Dienstag mit. Zuvor war nur der Betrieb von Wagen ohne Menschen am Steuer gestoppt worden.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hatte ein fahrerloses Auto von Cruise eine Frau mehrere Meter mitgeschleift. Die Fussgängerin wurde von einem anderen Fahrzeug mit einem Menschen am Steuer angefahren und vor das selbstfahrende Auto geschleudert. Dem Unfallbericht zufolge bremste das Robotaxi zwar sofort - die Frau geriet aber trotzdem unter das Fahrzeug.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 sechs Meter mitgeschleift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und der Wagen habe ein Tempo von gut elf Kilometern pro Stunde erreicht, hiess es in einem Bericht der kalifornischen Verkehrsbehörde.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änderte seitdem die Software für seine rund 950 Fahrzeuge, damit die Situation sich nicht wiederholt. Vom Stopp auch der Testfahrten mit Menschen am Steuer seien rund 70 Wagen betroffen, hiess es nun.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Zweifel an selbstfahrenden Autos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wurde im vergangenen Jahr zum einem einzigartigen Testfall für selbstfahrende Taxis. Neben Cruise bekam auch die Google-Schwesterfirma Waymo im Sommer von einer kalifornischen Aufsichtsbehörde die Erlaubnis zur Ausweitung ihrer fahrerlosen Beförderungsdienste im gesamten Stadtgebiet. Die Stadtverwaltung und zahlreiche Einwohner waren dagegen. Sie argumentierten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darf weiter seinen fahrerlosen Robotaxi-Dienst in ganz San Francisco anbieten. Insgesamt brauchen autonome Fahrzeuge deutlich länger in den Alltag als vor wenigen Jahren vorhergesagt. Während die Technik unter einfachen Bedingungen längst funktioniert, wird inzwischen auch von einigen Insidern angezweifelt, ob die Software für alle unerwarteten Situationen angelernt werden kann.</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99" w:history="1">
        <w:r>
          <w:rPr>
            <w:rFonts w:ascii="arial" w:eastAsia="arial" w:hAnsi="arial" w:cs="arial"/>
            <w:b w:val="0"/>
            <w:i/>
            <w:strike w:val="0"/>
            <w:noProof w:val="0"/>
            <w:color w:val="0077CC"/>
            <w:position w:val="0"/>
            <w:sz w:val="20"/>
            <w:u w:val="single"/>
            <w:vertAlign w:val="baseline"/>
          </w:rPr>
          <w:t>https://www.handelszeitung.ch/newsticker/robotaxi-firma-cruise-nimmt-alle-autos-von-der-strasse-656791-1</w:t>
        </w:r>
      </w:hyperlink>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1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00"/>
          <w:headerReference w:type="default" r:id="rId201"/>
          <w:footerReference w:type="even" r:id="rId202"/>
          <w:footerReference w:type="default" r:id="rId203"/>
          <w:headerReference w:type="first" r:id="rId204"/>
          <w:footerReference w:type="first" r:id="rId205"/>
          <w:pgSz w:w="12240" w:h="15840"/>
          <w:pgMar w:top="840" w:right="1000" w:bottom="840" w:left="1000" w:header="400" w:footer="400"/>
          <w:pgNumType w:fmt="decimal"/>
          <w:cols w:space="720"/>
          <w:titlePg w:val="0"/>
        </w:sectPr>
      </w:pPr>
    </w:p>
    <w:p>
      <w:pPr>
        <w:pStyle w:val="Normal24"/>
      </w:pPr>
    </w:p>
    <w:p>
      <w:pPr>
        <w:pStyle w:val="Normal24"/>
      </w:pPr>
      <w:r>
        <w:pict>
          <v:shape id="_x0000_i1112" type="#_x0000_t75" alt="LexisNexis®" style="width:147.75pt;height:30pt">
            <v:imagedata r:id="rId26" o:title=""/>
          </v:shape>
        </w:pict>
      </w:r>
      <w:r>
        <w:cr/>
      </w:r>
    </w:p>
    <w:p>
      <w:pPr>
        <w:pStyle w:val="Heading122"/>
        <w:keepNext w:val="0"/>
        <w:spacing w:after="200" w:line="340" w:lineRule="atLeast"/>
        <w:ind w:left="0" w:right="0" w:firstLine="0"/>
        <w:jc w:val="center"/>
      </w:pPr>
      <w:hyperlink r:id="rId206" w:history="1">
        <w:r>
          <w:rPr>
            <w:rFonts w:ascii="arial" w:eastAsia="arial" w:hAnsi="arial" w:cs="arial"/>
            <w:b/>
            <w:i/>
            <w:strike w:val="0"/>
            <w:color w:val="0077CC"/>
            <w:sz w:val="28"/>
            <w:u w:val="single"/>
            <w:vertAlign w:val="baseline"/>
          </w:rPr>
          <w:t>Wieder Betrieb im Gotthardtunnel ab 2. September</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28 Juni 2024</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Basler Zeitung AG Alle Rechte Vorbehalten</w:t>
      </w:r>
    </w:p>
    <w:p>
      <w:pPr>
        <w:pStyle w:val="Normal24"/>
        <w:keepNext w:val="0"/>
        <w:spacing w:before="120" w:after="0" w:line="220" w:lineRule="atLeast"/>
        <w:ind w:left="0" w:right="0" w:firstLine="0"/>
        <w:jc w:val="left"/>
      </w:pPr>
      <w:r>
        <w:br/>
      </w:r>
      <w:r>
        <w:pict>
          <v:shape id="_x0000_i1113" type="#_x0000_t75" style="width:166.48pt;height:40.49pt">
            <v:imagedata r:id="rId207"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&amp; WIRTSCHAFT; S. 4</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Reparaturen der SBB Die Fahrbahn wurde komplett erneuert.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Schäden, die durch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eines Güterzugs im Gotthard-Basistunnel vor zehn Monaten entstanden sind, waren massiv. Die Beeinträchtigung des Personen- und Güterverkehrs wirken bis heute nach. Mit grossem Aufwand sind die SBB daran, die wichtigste Nord-Süd-Verbindung wieder instand zu setzen.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Gestern morgen informierten sie über die Entwicklung der Arbeiten im Gotthard-Basistunnel nach der Entgleisung. Demnach ist der Tunnel für den Bahnverkehr ab dem 2. September wieder vollständig befahrbar. Die Bilanz der Reparaturen sieht folgendermassen aus: Die SBB haben die Fahrbahn auf einer Länge von 7 Kilometern komplett erneuert. Darüber hinaus wurden zwei Schnellfahrweichen ersetzt und ein Spurwechseltor ausgetauscht.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Nächstes folgt der Test- und Probebetrieb. Infrastruktur-Chef Peter Kummer kündigte an, den Normalbetrieb am Gotthard «wieder mit Fahrzeiten wie vor der Entgleisung» aufzunehmen. Damit verkürze sich die Reisezeit im Vergleich zur Umleitung über die Panoramastrecke um eine Stunde. Die Reisenden gelangen so wieder in weniger als zwei Stunden von Zürich nach Lugano.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Schweiz fordert Massnahmen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 dem 2. September bieten die SBB auch erstmals einen Halbstundentakt im Fernverkehr zwischen der Deutschschweiz und dem Tessin an. Weiter verkehren ab diesem Zeitpunkt die Direktzüge aus der Schweiz nach Bologna und Genua wieder, ebenso wie der Eurocity Basel–Luzern–Mailand sowie die Verbindung Frankfurt–Zürich–Mailand.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Abschlussbericht zur Unfallursache der Schweizerischen Sicherheitsuntersuchungsstelle (Sust) steht noch aus. In einem Zwischenbericht hat die Sust festgehalten, dass ein Radscheibenbruch zur Entgleisung führte. «Die SBB besitzen im Güter- und Personenverkehr keine Wagen mit entsprechenden Radsätzen», sagte Beat Deuber, Leiter Netzdesign bei den SBB. Jedoch seien solche Bauteile bei anderen europäischen Wagenhaltern des Güterverkehrs im Einsatz und verkehrten auch in der Schweiz.</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Aufgrund der ersten Ergebnisse zur Unfallursache hat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europäischen Eisenbahnbehörden einen Aufruf lanciert. Damit hat die Behörde alle Wagenhalter in Europa, die Güterwagen mit ähnlichen Rädern aufweisen, aufgefordert, diese zu prüfen und nötigenfalls ausser Betrieb zu nehmen. Die SBB begrüssten dieses Vorgehen, sagte Deuber.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SBB haben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intern auch analysiert. Das Unternehmen habe Massnahmen eingeleitet, sagt Deuber. Dazu gehören die frühzeitige Erkennung von Instandhaltungsmassnahmen an Zügen sowie der vermehrte Einsatz von Zugkontrolleinrichtungen. Die SBB beziffern die Sachschadensumme der Zugentgleisung inklusive Ertragsausfällen weiterhin auf 150 Millionen Franken. Davon sind laut Staatsbetrieb 140 Millionen Franken versichert.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Eng und Jon Mettler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24"/>
      </w:pPr>
    </w:p>
    <w:p>
      <w:pPr>
        <w:pStyle w:val="Normal24"/>
        <w:ind w:left="200"/>
        <w:sectPr>
          <w:type w:val="continuous"/>
          <w:pgMar w:top="840" w:right="1000" w:bottom="840" w:left="1000" w:header="400" w:footer="400"/>
          <w:pgNumType w:fmt="decimal"/>
          <w:cols w:space="720"/>
        </w:sectPr>
      </w:pPr>
      <w:r>
        <w:br/>
      </w:r>
      <w:r>
        <w:pict>
          <v:line id="_x0000_s111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08"/>
          <w:headerReference w:type="default" r:id="rId209"/>
          <w:footerReference w:type="even" r:id="rId210"/>
          <w:footerReference w:type="default" r:id="rId211"/>
          <w:headerReference w:type="first" r:id="rId212"/>
          <w:footerReference w:type="first" r:id="rId213"/>
          <w:pgSz w:w="12240" w:h="15840"/>
          <w:pgMar w:top="840" w:right="1000" w:bottom="840" w:left="1000" w:header="400" w:footer="400"/>
          <w:pgNumType w:fmt="decimal"/>
          <w:cols w:space="720"/>
          <w:titlePg w:val="0"/>
        </w:sectPr>
      </w:pPr>
    </w:p>
    <w:p>
      <w:pPr>
        <w:pStyle w:val="Normal25"/>
      </w:pPr>
    </w:p>
    <w:p>
      <w:pPr>
        <w:pStyle w:val="Normal25"/>
      </w:pPr>
      <w:r>
        <w:pict>
          <v:shape id="_x0000_i1116" type="#_x0000_t75" alt="LexisNexis®" style="width:147.75pt;height:30pt">
            <v:imagedata r:id="rId26" o:title=""/>
          </v:shape>
        </w:pict>
      </w:r>
      <w:r>
        <w:cr/>
      </w:r>
    </w:p>
    <w:p>
      <w:pPr>
        <w:pStyle w:val="Heading123"/>
        <w:keepNext w:val="0"/>
        <w:spacing w:after="200" w:line="340" w:lineRule="atLeast"/>
        <w:ind w:left="0" w:right="0" w:firstLine="0"/>
        <w:jc w:val="center"/>
      </w:pPr>
      <w:hyperlink r:id="rId214" w:history="1">
        <w:r>
          <w:rPr>
            <w:rFonts w:ascii="arial" w:eastAsia="arial" w:hAnsi="arial" w:cs="arial"/>
            <w:b/>
            <w:i/>
            <w:strike w:val="0"/>
            <w:color w:val="0077CC"/>
            <w:sz w:val="28"/>
            <w:u w:val="single"/>
            <w:vertAlign w:val="baseline"/>
          </w:rPr>
          <w:t xml:space="preserve">Zwei Schwerverletzte nach </w:t>
        </w:r>
      </w:hyperlink>
      <w:hyperlink r:id="rId214" w:history="1">
        <w:r>
          <w:rPr>
            <w:rFonts w:ascii="arial" w:eastAsia="arial" w:hAnsi="arial" w:cs="arial"/>
            <w:b/>
            <w:i/>
            <w:strike w:val="0"/>
            <w:color w:val="0077CC"/>
            <w:sz w:val="28"/>
            <w:u w:val="single"/>
            <w:vertAlign w:val="baseline"/>
          </w:rPr>
          <w:t>Unfall</w:t>
        </w:r>
      </w:hyperlink>
      <w:hyperlink r:id="rId214" w:history="1">
        <w:r>
          <w:rPr>
            <w:rFonts w:ascii="arial" w:eastAsia="arial" w:hAnsi="arial" w:cs="arial"/>
            <w:b/>
            <w:i/>
            <w:strike w:val="0"/>
            <w:color w:val="0077CC"/>
            <w:sz w:val="28"/>
            <w:u w:val="single"/>
            <w:vertAlign w:val="baseline"/>
          </w:rPr>
          <w:t>; Auffahrunfall mit zwei Lieferwagen auf A1</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Langenthaler Tagblatt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6 Oktober 2022</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Espace AG Alle Rechte Vorbehalten</w:t>
      </w:r>
    </w:p>
    <w:p>
      <w:pPr>
        <w:pStyle w:val="Normal25"/>
        <w:keepNext w:val="0"/>
        <w:spacing w:before="120" w:after="0" w:line="220" w:lineRule="atLeast"/>
        <w:ind w:left="0" w:right="0" w:firstLine="0"/>
        <w:jc w:val="left"/>
      </w:pPr>
      <w:r>
        <w:br/>
      </w:r>
      <w:r>
        <w:pict>
          <v:shape id="_x0000_i1117" type="#_x0000_t75" style="width:291pt;height:34pt">
            <v:imagedata r:id="rId12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KANTON BERN; S. 6</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Zwei Schwerverletzte nach </w:t>
      </w:r>
      <w:r>
        <w:rPr>
          <w:rFonts w:ascii="arial" w:eastAsia="arial" w:hAnsi="arial" w:cs="arial"/>
          <w:b/>
          <w:i/>
          <w:strike w:val="0"/>
          <w:noProof w:val="0"/>
          <w:color w:val="000000"/>
          <w:position w:val="0"/>
          <w:sz w:val="20"/>
          <w:u w:val="single"/>
          <w:vertAlign w:val="baseline"/>
        </w:rPr>
        <w:t>Unfall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Langenthal Bei einem Selbstunfall in Langenthal sind am Mittwochabend zwei junge Männer schwer verletzt worden. Gemäss einer Mitteilung der Berner Kantonspolizei kamen sie in einem Auto von der Strasse ab. Das Fahrzeug kollidierte daraufhin mit dem Pfeiler einer Fussgängerbrücke.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um 20.30 Uhr. Der 22-jährige Lenker und der 21-jährige Beifahrer fuhren auf der Bern-Zürichstrasse in Richtung Bützberg, als sie auf der Höhe des Bildungszentrums Langenthal verunfallten. Die ausgerückte Rega flog den Beifahrer in kritischem Zustand ins Spital. Der Lenker wurde mit einer Ambulanz ebenfalls ins Spital gebracht. Während der Unfallarbeiten war der betroffene Strassenabschnitt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während mehrerer Stunden gesperrt. (sda)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Auffahrunfall mit zwei Lieferwagen auf A1</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Kernenried Zwei Lieferwagen waren gemäss Angaben der Kantonspolizei Bern am Donnerstagnachmittag im stockenden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hintereinander auf der Überholspur Richtung Kirchberg unterwegs. Aus noch ungeklärten Gründen fuhren sie kurz nach dem Rastplatz Hurst aufeinander auf. Durch den Aufprall drehte sich der vordere Lieferwagen, kollidierte mit der Mittelleitplanke und kam schliesslich auf dem Normal- und Pannenstreifen zum Stillstand. Der zweite Lieferwagen blieb auf dem Pannenstreifen stehen. Die Lenker blieben unverletzt. Die Beifahrerin eines Autos dahinter, das brüsk bremsen musste, wurde zur Kontrolle in ein Spital gebracht. (sda/zec)</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2022</w:t>
      </w:r>
    </w:p>
    <w:p>
      <w:pPr>
        <w:pStyle w:val="Normal25"/>
      </w:pPr>
    </w:p>
    <w:p>
      <w:pPr>
        <w:pStyle w:val="Normal25"/>
        <w:ind w:left="200"/>
        <w:sectPr>
          <w:type w:val="continuous"/>
          <w:pgMar w:top="840" w:right="1000" w:bottom="840" w:left="1000" w:header="400" w:footer="400"/>
          <w:pgNumType w:fmt="decimal"/>
          <w:cols w:space="720"/>
        </w:sectPr>
      </w:pPr>
      <w:r>
        <w:br/>
      </w:r>
      <w:r>
        <w:pict>
          <v:line id="_x0000_s111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15"/>
          <w:headerReference w:type="default" r:id="rId216"/>
          <w:footerReference w:type="even" r:id="rId217"/>
          <w:footerReference w:type="default" r:id="rId218"/>
          <w:headerReference w:type="first" r:id="rId219"/>
          <w:footerReference w:type="first" r:id="rId220"/>
          <w:pgSz w:w="12240" w:h="15840"/>
          <w:pgMar w:top="840" w:right="1000" w:bottom="840" w:left="1000" w:header="400" w:footer="400"/>
          <w:pgNumType w:fmt="decimal"/>
          <w:cols w:space="720"/>
          <w:titlePg w:val="0"/>
        </w:sectPr>
      </w:pPr>
    </w:p>
    <w:p>
      <w:pPr>
        <w:pStyle w:val="Normal26"/>
      </w:pPr>
    </w:p>
    <w:p>
      <w:pPr>
        <w:pStyle w:val="Normal26"/>
      </w:pPr>
      <w:r>
        <w:pict>
          <v:shape id="_x0000_i1120" type="#_x0000_t75" alt="LexisNexis®" style="width:147.75pt;height:30pt">
            <v:imagedata r:id="rId26" o:title=""/>
          </v:shape>
        </w:pict>
      </w:r>
      <w:r>
        <w:cr/>
      </w:r>
    </w:p>
    <w:p>
      <w:pPr>
        <w:pStyle w:val="Heading124"/>
        <w:keepNext w:val="0"/>
        <w:spacing w:after="200" w:line="340" w:lineRule="atLeast"/>
        <w:ind w:left="0" w:right="0" w:firstLine="0"/>
        <w:jc w:val="center"/>
      </w:pPr>
      <w:hyperlink r:id="rId221" w:history="1">
        <w:r>
          <w:rPr>
            <w:rFonts w:ascii="arial" w:eastAsia="arial" w:hAnsi="arial" w:cs="arial"/>
            <w:b/>
            <w:i/>
            <w:strike w:val="0"/>
            <w:color w:val="0077CC"/>
            <w:sz w:val="28"/>
            <w:u w:val="single"/>
            <w:vertAlign w:val="baseline"/>
          </w:rPr>
          <w:t xml:space="preserve">Zwei Schwerverletzte nach </w:t>
        </w:r>
      </w:hyperlink>
      <w:hyperlink r:id="rId221" w:history="1">
        <w:r>
          <w:rPr>
            <w:rFonts w:ascii="arial" w:eastAsia="arial" w:hAnsi="arial" w:cs="arial"/>
            <w:b/>
            <w:i/>
            <w:strike w:val="0"/>
            <w:color w:val="0077CC"/>
            <w:sz w:val="28"/>
            <w:u w:val="single"/>
            <w:vertAlign w:val="baseline"/>
          </w:rPr>
          <w:t>Unfall</w:t>
        </w:r>
      </w:hyperlink>
      <w:hyperlink r:id="rId221" w:history="1">
        <w:r>
          <w:rPr>
            <w:rFonts w:ascii="arial" w:eastAsia="arial" w:hAnsi="arial" w:cs="arial"/>
            <w:b/>
            <w:i/>
            <w:strike w:val="0"/>
            <w:color w:val="0077CC"/>
            <w:sz w:val="28"/>
            <w:u w:val="single"/>
            <w:vertAlign w:val="baseline"/>
          </w:rPr>
          <w:t>; Auffahrunfall mit zwei Lieferwagen auf A1</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6 Oktober 2022</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Espace AG Alle Rechte Vorbehalten</w:t>
      </w:r>
    </w:p>
    <w:p>
      <w:pPr>
        <w:pStyle w:val="Normal26"/>
        <w:keepNext w:val="0"/>
        <w:spacing w:before="120" w:after="0" w:line="220" w:lineRule="atLeast"/>
        <w:ind w:left="0" w:right="0" w:firstLine="0"/>
        <w:jc w:val="left"/>
      </w:pPr>
      <w:r>
        <w:br/>
      </w:r>
      <w:r>
        <w:pict>
          <v:shape id="_x0000_i1121" type="#_x0000_t75" style="width:248pt;height:43pt">
            <v:imagedata r:id="rId6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KANTON BERN; S. 6</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Zwei Schwerverletzte nach </w:t>
      </w:r>
      <w:r>
        <w:rPr>
          <w:rFonts w:ascii="arial" w:eastAsia="arial" w:hAnsi="arial" w:cs="arial"/>
          <w:b/>
          <w:i/>
          <w:strike w:val="0"/>
          <w:noProof w:val="0"/>
          <w:color w:val="000000"/>
          <w:position w:val="0"/>
          <w:sz w:val="20"/>
          <w:u w:val="single"/>
          <w:vertAlign w:val="baseline"/>
        </w:rPr>
        <w:t>Unfall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Langenthal Bei einem Selbstunfall in Langenthal sind am Mittwochabend zwei junge Männer schwer verletzt worden. Gemäss einer Mitteilung der Berner Kantonspolizei kamen sie in einem Auto von der Strasse ab. Das Fahrzeug kollidierte daraufhin mit dem Pfeiler einer Fussgängerbrücke.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um 20.30 Uhr. Der 22-jährige Lenker und der 21-jährige Beifahrer fuhren auf der Bern-Zürichstrasse in Richtung Bützberg, als sie auf der Höhe des Bildungszentrums Langenthal verunfallten. Die ausgerückte Rega flog den Beifahrer in kritischem Zustand ins Spital. Der Lenker wurde mit einer Ambulanz ebenfalls ins Spital gebracht. Während der Unfallarbeiten war der betroffene Strassenabschnitt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während mehrerer Stunden gesperrt. (sda)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Auffahrunfall mit zwei Lieferwagen auf A1</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Kernenried Zwei Lieferwagen waren gemäss Angaben der Kantonspolizei Bern am Donnerstagnachmittag im stockenden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hintereinander auf der Überholspur Richtung Kirchberg unterwegs. Aus noch ungeklärten Gründen fuhren sie kurz nach dem Rastplatz Hurst aufeinander auf. Durch den Aufprall drehte sich der vordere Lieferwagen, kollidierte mit der Mittelleitplanke und kam schliesslich auf dem Normal- und Pannenstreifen zum Stillstand. Der zweite Lieferwagen blieb auf dem Pannenstreifen stehen. Die Lenker blieben unverletzt. Die Beifahrerin eines Autos dahinter, das brüsk bremsen musste, wurde zur Kontrolle in ein Spital gebracht. (sda/zec)</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2022</w:t>
      </w:r>
    </w:p>
    <w:p>
      <w:pPr>
        <w:pStyle w:val="Normal26"/>
      </w:pPr>
    </w:p>
    <w:p>
      <w:pPr>
        <w:pStyle w:val="Normal26"/>
        <w:ind w:left="200"/>
        <w:sectPr>
          <w:type w:val="continuous"/>
          <w:pgMar w:top="840" w:right="1000" w:bottom="840" w:left="1000" w:header="400" w:footer="400"/>
          <w:pgNumType w:fmt="decimal"/>
          <w:cols w:space="720"/>
        </w:sectPr>
      </w:pPr>
      <w:r>
        <w:br/>
      </w:r>
      <w:r>
        <w:pict>
          <v:line id="_x0000_s112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22"/>
          <w:headerReference w:type="default" r:id="rId223"/>
          <w:footerReference w:type="even" r:id="rId224"/>
          <w:footerReference w:type="default" r:id="rId225"/>
          <w:headerReference w:type="first" r:id="rId226"/>
          <w:footerReference w:type="first" r:id="rId227"/>
          <w:pgSz w:w="12240" w:h="15840"/>
          <w:pgMar w:top="840" w:right="1000" w:bottom="840" w:left="1000" w:header="400" w:footer="400"/>
          <w:pgNumType w:fmt="decimal"/>
          <w:cols w:space="720"/>
          <w:titlePg w:val="0"/>
        </w:sectPr>
      </w:pPr>
    </w:p>
    <w:p>
      <w:pPr>
        <w:pStyle w:val="Normal27"/>
      </w:pPr>
    </w:p>
    <w:p>
      <w:pPr>
        <w:pStyle w:val="Normal27"/>
      </w:pPr>
      <w:r>
        <w:pict>
          <v:shape id="_x0000_i1124" type="#_x0000_t75" alt="LexisNexis®" style="width:147.75pt;height:30pt">
            <v:imagedata r:id="rId26" o:title=""/>
          </v:shape>
        </w:pict>
      </w:r>
      <w:r>
        <w:cr/>
      </w:r>
    </w:p>
    <w:p>
      <w:pPr>
        <w:pStyle w:val="Heading125"/>
        <w:keepNext w:val="0"/>
        <w:spacing w:after="200" w:line="340" w:lineRule="atLeast"/>
        <w:ind w:left="0" w:right="0" w:firstLine="0"/>
        <w:jc w:val="center"/>
      </w:pPr>
      <w:hyperlink r:id="rId228" w:history="1">
        <w:r>
          <w:rPr>
            <w:rFonts w:ascii="arial" w:eastAsia="arial" w:hAnsi="arial" w:cs="arial"/>
            <w:b/>
            <w:i/>
            <w:strike w:val="0"/>
            <w:color w:val="0077CC"/>
            <w:sz w:val="28"/>
            <w:u w:val="single"/>
            <w:vertAlign w:val="baseline"/>
          </w:rPr>
          <w:t>Das ist über das Schiff von Baltimore bekannt</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26. März 2024 </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Ausland - Das ist Ã¼ber das Schiff von Baltimore bekannt; S. NaN</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Zumkeller</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Das Schiffsunglück von Baltimore beschäftigt momentan die gesamte Welt. Blick erklärt dir, was zum Schiff und der Brücke bekannt ist.</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5"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Zumkeller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Francis-Scott-Key-Brücke in der amerikanischen Stadt Baltimore ist am frühen Dienstagmorgen eingestürzt, nachdem sie von einem grossen Schiff gerammt worden war. Blick erklärt dir, was zu dem Schiff und der Brücke bekannt ist.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Frachtschiff Dali fuhr unter der Flagge Singapurs und ist laut VesselFinder fast 300 Meter lang und 48 Meter breit. Als es in die Francis-Scott-Key-Brücke fuhr, machte es sich auf den Weg nach Colombo in Sri Lanka - eine rund 27-tägige Reise, die ein abruptes Ende fand.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Nicht der erste </w:t>
      </w:r>
      <w:r>
        <w:rPr>
          <w:rFonts w:ascii="arial" w:eastAsia="arial" w:hAnsi="arial" w:cs="arial"/>
          <w:b/>
          <w:i/>
          <w:strike w:val="0"/>
          <w:noProof w:val="0"/>
          <w:color w:val="000000"/>
          <w:position w:val="0"/>
          <w:sz w:val="20"/>
          <w:u w:val="single"/>
          <w:vertAlign w:val="baseline"/>
        </w:rPr>
        <w:t>Unfall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einer Inspektion der Dali im vergangenen Jahr in einem chilenischen Hafen wurde festgestellt, dass das Schiff einen Mangel in Bezug auf "Antriebs- und Hilfsmaschinen" aufwies. Bei der Inspektion, die am 27. Juni im Hafen von San Antonio durchgeführt wurde, hiess es, der Mangel betreffe Messgeräte und Thermometer. Laut einer von Equasis geführten Datenbank hat die Dali seit 2015 27 Inspektionen absolviert.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Schiff ist 9 Jahre alt und bereits im Jahr 2016, nur ein Jahr nach der Einweihung, in den ersten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 gewesen: Damals stiess die Dali mit der Hafenmauer in Antwerpen in Belgien zusammen, wie "ABC News" berichtet. Damals wurde ein beschädigter Rumpf registriert, "der die Seetüchtigkeit beeinträchtigt".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Während das Schiff der in Singapur ansässigen Firma Grace Ocean gehört, wird es von der Firma Synergy Group verwaltet. Für die verhängnisvolle Reise gechartert wurde die Dali von dem dänischen Containerlogistikunternehmen Maersk.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 dem Hafen von Baltimore verliess das Schiff den zweitgrössten Hafen des Mittel-Atlantik - die gerammte Brücke wurde renoviert, war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jedoch geöffnet.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Brücke diente als Gefahrguttransportroute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30'000 Fahrzeuge, darunter viele LKWs, die gefährliche oder giftige Güter transportierten, benutzten täglich die Route über die Francis-Scott-Key-Brücke. Benannt wurde diese nach dem Texter der amerikanischen Nationalhymne "Star Spangled Banner".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Konstruktion begann 1972, geöffnet wurde sie jedoch erst am 23. März 1977. Der Kostenpunkt für die rund 2,5 Kilometer lange Brücke lag bei rund 60,3 Millionen Dollar.</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229" w:history="1">
        <w:r>
          <w:rPr>
            <w:rFonts w:ascii="arial" w:eastAsia="arial" w:hAnsi="arial" w:cs="arial"/>
            <w:b w:val="0"/>
            <w:i/>
            <w:strike w:val="0"/>
            <w:noProof w:val="0"/>
            <w:color w:val="0077CC"/>
            <w:position w:val="0"/>
            <w:sz w:val="20"/>
            <w:u w:val="single"/>
            <w:vertAlign w:val="baseline"/>
          </w:rPr>
          <w:t>https://www.blick.ch/ausland/nicht-der-erste-</w:t>
        </w:r>
      </w:hyperlink>
      <w:hyperlink r:id="rId229" w:history="1">
        <w:r>
          <w:rPr>
            <w:rFonts w:ascii="arial" w:eastAsia="arial" w:hAnsi="arial" w:cs="arial"/>
            <w:b/>
            <w:i/>
            <w:strike w:val="0"/>
            <w:noProof w:val="0"/>
            <w:color w:val="0077CC"/>
            <w:position w:val="0"/>
            <w:sz w:val="20"/>
            <w:u w:val="single"/>
            <w:vertAlign w:val="baseline"/>
          </w:rPr>
          <w:t>unfall</w:t>
        </w:r>
      </w:hyperlink>
      <w:hyperlink r:id="rId229" w:history="1">
        <w:r>
          <w:rPr>
            <w:rFonts w:ascii="arial" w:eastAsia="arial" w:hAnsi="arial" w:cs="arial"/>
            <w:b w:val="0"/>
            <w:i/>
            <w:strike w:val="0"/>
            <w:noProof w:val="0"/>
            <w:color w:val="0077CC"/>
            <w:position w:val="0"/>
            <w:sz w:val="20"/>
            <w:u w:val="single"/>
            <w:vertAlign w:val="baseline"/>
          </w:rPr>
          <w:t>-der-dali-das-ist-ueber-das-schiff-von-baltimore-bekannt-id19577052.html</w:t>
        </w:r>
      </w:hyperlink>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2024</w:t>
      </w:r>
    </w:p>
    <w:p>
      <w:pPr>
        <w:pStyle w:val="Normal27"/>
      </w:pPr>
    </w:p>
    <w:p>
      <w:pPr>
        <w:pStyle w:val="Normal27"/>
        <w:ind w:left="200"/>
        <w:sectPr>
          <w:type w:val="continuous"/>
          <w:pgMar w:top="840" w:right="1000" w:bottom="840" w:left="1000" w:header="400" w:footer="400"/>
          <w:pgNumType w:fmt="decimal"/>
          <w:cols w:space="720"/>
        </w:sectPr>
      </w:pPr>
      <w:r>
        <w:br/>
      </w:r>
      <w:r>
        <w:pict>
          <v:line id="_x0000_s1126"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pPr>
        <w:pStyle w:val="Normal28"/>
      </w:pPr>
    </w:p>
    <w:p>
      <w:pPr>
        <w:pStyle w:val="Normal28"/>
      </w:pPr>
      <w:r>
        <w:pict>
          <v:shape id="_x0000_i1127" type="#_x0000_t75" alt="LexisNexis®" style="width:147.75pt;height:30pt">
            <v:imagedata r:id="rId26" o:title=""/>
          </v:shape>
        </w:pict>
      </w:r>
      <w:r>
        <w:cr/>
      </w:r>
    </w:p>
    <w:p>
      <w:pPr>
        <w:pStyle w:val="Heading126"/>
        <w:keepNext w:val="0"/>
        <w:spacing w:after="200" w:line="340" w:lineRule="atLeast"/>
        <w:ind w:left="0" w:right="0" w:firstLine="0"/>
        <w:jc w:val="center"/>
      </w:pPr>
      <w:hyperlink r:id="rId236" w:history="1">
        <w:r>
          <w:rPr>
            <w:rFonts w:ascii="arial" w:eastAsia="arial" w:hAnsi="arial" w:cs="arial"/>
            <w:b/>
            <w:i/>
            <w:strike w:val="0"/>
            <w:color w:val="0077CC"/>
            <w:sz w:val="28"/>
            <w:u w:val="single"/>
            <w:vertAlign w:val="baseline"/>
          </w:rPr>
          <w:t xml:space="preserve">WOCHENENDZUSAMMENFASSUNG </w:t>
        </w:r>
      </w:hyperlink>
      <w:hyperlink r:id="rId236" w:history="1">
        <w:r>
          <w:rPr>
            <w:rFonts w:ascii="arial" w:eastAsia="arial" w:hAnsi="arial" w:cs="arial"/>
            <w:b/>
            <w:i/>
            <w:strike w:val="0"/>
            <w:color w:val="0077CC"/>
            <w:sz w:val="28"/>
            <w:u w:val="single"/>
            <w:vertAlign w:val="baseline"/>
          </w:rPr>
          <w:t>VERKEHR</w:t>
        </w:r>
      </w:hyperlink>
      <w:hyperlink r:id="rId236" w:history="1">
        <w:r>
          <w:rPr>
            <w:rFonts w:ascii="arial" w:eastAsia="arial" w:hAnsi="arial" w:cs="arial"/>
            <w:b/>
            <w:i/>
            <w:strike w:val="0"/>
            <w:color w:val="0077CC"/>
            <w:sz w:val="28"/>
            <w:u w:val="single"/>
            <w:vertAlign w:val="baseline"/>
          </w:rPr>
          <w:t xml:space="preserve"> Gotthardtunnel wegen </w:t>
        </w:r>
      </w:hyperlink>
      <w:hyperlink r:id="rId236" w:history="1">
        <w:r>
          <w:rPr>
            <w:rFonts w:ascii="arial" w:eastAsia="arial" w:hAnsi="arial" w:cs="arial"/>
            <w:b/>
            <w:i/>
            <w:strike w:val="0"/>
            <w:color w:val="0077CC"/>
            <w:sz w:val="28"/>
            <w:u w:val="single"/>
            <w:vertAlign w:val="baseline"/>
          </w:rPr>
          <w:t>Unfall</w:t>
        </w:r>
      </w:hyperlink>
      <w:hyperlink r:id="rId236" w:history="1">
        <w:r>
          <w:rPr>
            <w:rFonts w:ascii="arial" w:eastAsia="arial" w:hAnsi="arial" w:cs="arial"/>
            <w:b/>
            <w:i/>
            <w:strike w:val="0"/>
            <w:color w:val="0077CC"/>
            <w:sz w:val="28"/>
            <w:u w:val="single"/>
            <w:vertAlign w:val="baseline"/>
          </w:rPr>
          <w:t xml:space="preserve"> fünf Stunden gesperrt Einige Kilometer Stau</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August 2008 Sonntag 5:02 PM CET</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Schweizerische Depeschenagentur AG (SDA) Alle Rechte Vorbehalten</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DN</w:t>
      </w:r>
    </w:p>
    <w:p>
      <w:pPr>
        <w:pStyle w:val="Normal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GT</w:t>
      </w:r>
    </w:p>
    <w:p>
      <w:pPr>
        <w:pStyle w:val="Normal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TG</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8"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QUELLE:</w:t>
      </w:r>
      <w:r>
        <w:rPr>
          <w:rFonts w:ascii="arial" w:eastAsia="arial" w:hAnsi="arial" w:cs="arial"/>
          <w:b w:val="0"/>
          <w:i w:val="0"/>
          <w:strike w:val="0"/>
          <w:noProof w:val="0"/>
          <w:color w:val="000000"/>
          <w:position w:val="0"/>
          <w:sz w:val="20"/>
          <w:u w:val="none"/>
          <w:vertAlign w:val="baseline"/>
        </w:rPr>
        <w:t>SDA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Wochenende vor dem Schulbeginn in zehn Kantonen ist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am Gotthardtunnel durch eine Massenkarambolage für Stunden zum Erliegen gekommen. 18 Fahrzeuge waren in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Samstagmorgen verwickelt.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Anhänger eines französischen Autos geriet um 8 Uhr nach dem Intschitunnel bei Amsteg UR ins Schleudern und kippte. Vor und in dem Tunnel kam es darauf zu mehreren Auffahrunfällen, in die 17 Autos und ein Motorrad verwickelt waren, wie die Verkehrsleitzentrale Viasuisse mitteilte.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Folge waren die A2 zwischen Wassen und Amsteg in Richtung Norden und der Gotthardtunnel in gleicher Richtung während fast fünf Stunden gesperrt. Dies führte zu Staus auf beiden Seiten des Gotthards wie auch auf der Passstrasse.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 die Autos vorübergehend über die San-Bernardino-Route umgeleitet wurden, verlangsamte sich auch hier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Richtung Norden normalisierte sich am Gotthard gegen 21 Uhr.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Schnee auf dem Nufenen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nach Süden unterwegs war, musste sich am Samstag am Nordportal ab 10 Uhr in einem bis zu sieben Kilometer langen Stau gedulden. Gegen 15.30 Uhr normalisierte sich hier die Lage. Am Sonntag kam es vor dem Südportal noch zu Staus von bis zu drei Kilometern Länge.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Erste Vorboten der kälteren Jahreszeiten gab es am Nufenenpass zwischen den Kantonen Wallis und Tessin. Der 2478 Meter hohe Übergang blieb bis Samstag gegen 8 Uhr während einigen Stunden wegen Schneefalls gesperrt.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Mindestens zwei Verkehrstote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den Schweizer Strassen kamen am Wochenende zudem mindestens zwei Personen ums Leben. Am späten Samstagabend kam eine 30-jährige Motorradfahrerin am Sustenpass aus ungeklärten Gründen in einer Linkskurve vor der Strasse ab und prallte in einen Felsen. Sie starb noch am Unfallort.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Prilly VD wurde am Samstag gegen 21 Uhr eine 32-jährige Touristin aus Brasilien auf dem Fussgängerstreifen von einem Auto angefahren. Sie erlag dort ihren Verletzungen.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2008</w:t>
      </w:r>
    </w:p>
    <w:p>
      <w:pPr>
        <w:pStyle w:val="Normal28"/>
      </w:pPr>
    </w:p>
    <w:p>
      <w:pPr>
        <w:pStyle w:val="Normal28"/>
        <w:ind w:left="200"/>
        <w:sectPr>
          <w:type w:val="continuous"/>
          <w:pgMar w:top="840" w:right="1000" w:bottom="840" w:left="1000" w:header="400" w:footer="400"/>
          <w:pgNumType w:fmt="decimal"/>
          <w:cols w:space="720"/>
        </w:sectPr>
      </w:pPr>
      <w:r>
        <w:br/>
      </w:r>
      <w:r>
        <w:pict>
          <v:line id="_x0000_s112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37"/>
          <w:headerReference w:type="default" r:id="rId238"/>
          <w:footerReference w:type="even" r:id="rId239"/>
          <w:footerReference w:type="default" r:id="rId240"/>
          <w:headerReference w:type="first" r:id="rId241"/>
          <w:footerReference w:type="first" r:id="rId242"/>
          <w:pgSz w:w="12240" w:h="15840"/>
          <w:pgMar w:top="840" w:right="1000" w:bottom="840" w:left="1000" w:header="400" w:footer="400"/>
          <w:pgNumType w:fmt="decimal"/>
          <w:cols w:space="720"/>
          <w:titlePg w:val="0"/>
        </w:sectPr>
      </w:pPr>
    </w:p>
    <w:p>
      <w:pPr>
        <w:pStyle w:val="Normal29"/>
      </w:pPr>
    </w:p>
    <w:p>
      <w:pPr>
        <w:pStyle w:val="Normal29"/>
      </w:pPr>
      <w:r>
        <w:pict>
          <v:shape id="_x0000_i1130" type="#_x0000_t75" alt="LexisNexis®" style="width:147.75pt;height:30pt">
            <v:imagedata r:id="rId26" o:title=""/>
          </v:shape>
        </w:pict>
      </w:r>
      <w:r>
        <w:cr/>
      </w:r>
    </w:p>
    <w:p>
      <w:pPr>
        <w:pStyle w:val="Heading127"/>
        <w:keepNext w:val="0"/>
        <w:spacing w:after="200" w:line="340" w:lineRule="atLeast"/>
        <w:ind w:left="0" w:right="0" w:firstLine="0"/>
        <w:jc w:val="center"/>
      </w:pPr>
      <w:hyperlink r:id="rId243" w:history="1">
        <w:r>
          <w:rPr>
            <w:rFonts w:ascii="arial" w:eastAsia="arial" w:hAnsi="arial" w:cs="arial"/>
            <w:b/>
            <w:i/>
            <w:strike w:val="0"/>
            <w:color w:val="0077CC"/>
            <w:sz w:val="28"/>
            <w:u w:val="single"/>
            <w:vertAlign w:val="baseline"/>
          </w:rPr>
          <w:t xml:space="preserve">10 Tipps für weniger Stau: So wird </w:t>
        </w:r>
      </w:hyperlink>
      <w:hyperlink r:id="rId243" w:history="1">
        <w:r>
          <w:rPr>
            <w:rFonts w:ascii="arial" w:eastAsia="arial" w:hAnsi="arial" w:cs="arial"/>
            <w:b/>
            <w:i/>
            <w:strike w:val="0"/>
            <w:color w:val="0077CC"/>
            <w:sz w:val="28"/>
            <w:u w:val="single"/>
            <w:vertAlign w:val="baseline"/>
          </w:rPr>
          <w:t>Verkehr</w:t>
        </w:r>
      </w:hyperlink>
      <w:hyperlink r:id="rId243" w:history="1">
        <w:r>
          <w:rPr>
            <w:rFonts w:ascii="arial" w:eastAsia="arial" w:hAnsi="arial" w:cs="arial"/>
            <w:b/>
            <w:i/>
            <w:strike w:val="0"/>
            <w:color w:val="0077CC"/>
            <w:sz w:val="28"/>
            <w:u w:val="single"/>
            <w:vertAlign w:val="baseline"/>
          </w:rPr>
          <w:t xml:space="preserve"> flüssig</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27. April 2023 </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Mobil - Auto-News; S. NaN</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A. Bartholdi</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Im letzten Jahr standen die Schweizer Autofahrer 25'000 Stunden im Stau! Mit dem Autobahn-Knigge will das Bundesamt für Strassen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flüssiger machen.</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1"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 Bartholdi</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25'000 Stunden - solange standen wir Schweizerinnen und Schweizer im Jahr 2021 auf Nationalstrassen im Stau. Dabei waren 89 Prozent der registrierten Staustunden auf Verkehrsüberlastungen zurückzuführen, die restlichen vor allem auf Unfälle und Baustellen. Abgesehen von den Nerven der Autofahrerinnen kostet das die Volkswirtschaft auch Geld: Die für die Nationalstrassen geschätzten Stauzeitkosten beliefen sich schon 2010 auf 670 Millionen Franken und stiegen bis 2019 auf 1180 Millionen Franken 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Aber neben dem hohen Verkehrsaufkommen dank deutlichem Bevölkerungszuwachs sinds die Autofahrer oft auch selbst schuld, wenn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ins Stocken gerät: Chronisches Linksfahren, zögerliches Weiterfahren, wenn der Stau sich wieder auflöst und sinnloses Lückenspringen zwischen linker und rechter Spur, bloss um ein paar Meter zu gewinnen, lassen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immer wieder ins Stocken geraten.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 diesen 10 Verhaltenstipps des Bundesamtes für Strassen (Astra) kann jede dazu beitragen, dass es läuft auf unseren Autobahnen.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 fahren, links überholen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Fahre immer so weit rechts wie möglich - auch auf dreispurigen Autobahnen. Die mittlere und linke Spur sind nur zum Überholen! Blinke rechtzeitig vor dem Überholen und wechsle sobald wie möglich wieder auf die rechte Spur.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Keine Ablenkungen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Hände gehören ans Lenkrad und der Blick auf die Strasse. Radio und Navi solltest du vor der Fahrt einstellen und es unterwegs so wenig wie möglich bedienen. Trinke nur, wenn es die Verkehrssituation erlaubt - schon der Griff zur Wasserflasche lenkt ab.</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 Tabus sind: Smartphone nutzen, sich schminken oder rasieren. Das gilt auch, wenn du Assistenzsysteme wie einen Autopiloten aktiviert hast. Du musst aufmerksam bleiben und jederzeit ins Verkehrsgeschehen eingreifen können. Die Verantwortung liegt immer beim Fahrer!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Abstand halten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sollte sich von selbst verstehen. Abstand bedeutet Sicherheit! Wende die Zwei-Sekunden-Regel an oder halte den halben Tacho in Metern als Abstand. So kannst du bei vorausschauender Fahrweise ohne viel zu bremsen auf Tempoänderungen sowie neue Verkehrssituationen reagieren. Bei schlechten Wetter- und Sichtverhältnissen solltest du nicht nur die Geschwindigkeit anpassen, sondern auch den Abstand vergrössern.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Richtig auffahren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Wenn du auf die Autobahn auffährst, hast du keinen Vortritt! Nutze den ganzen Beschleunigungsstreifen aus, um, wie es der Name sagt, zu beschleunigen und dein Tempo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anzupassen. Wenn du keine Lücke findest, darfst du auf dem Pannenstreifen weiterfahren, bis du einfädeln kannst.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Richtig abfahren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Reihen dich sich rechtzeitig auf der rechten Spur ein, spätestens bis 500 Meter (zweiter Wegweiser) vor der Ausfahrt, und setze 200 Meter vorher schon den Blinker. Achtung: Bremse erst auf dem Verzögerungsstreifen! Deshalb heisst er so.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Verhalten im Stau</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Bleibe auf deiner Spur. Jeder unnötige Spurwechsel schadet dem Verkehrsfluss und du bist selten schneller. Wenn eine Spur wegfällt, nutzen Sie bis zum Hindernis alle Spuren und wenden Sie dort das Reissverschlussprinzip 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Durch Baustellen fahren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Fahre gleichmässig mit der signalisierten Geschwindigkeit. Nutze beide Spuren und fahre im dichten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leicht versetzt. Wenn dir die Spur neben einem LKW zu schmal vorkommt, reihe dich dahinter ein. Halte bei Einfahrten in Baustellen genug Abstand, damit auffahrende Autos einfädeln können.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Verhalten bei Unfällen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Wenn du in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 bist, sichere schnellstmöglich die Unfallstelle mit dem Pannendreieck. Vergiss nicht, die Warnweste zu tragen. Stelle dein Auto wenn möglich auf dem Pannenstreifen ab und informiere die Einsatzkräfte.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Fährst du als erste Person an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bist du verpflichtet zu helfen. Sichere die Unfallstelle, betreue die Verletzten und alarmiere die Polizei. Wenn den Opfern schon geholfen wird, fahre vorsichtig, aber zügig an der Unfallstelle vorbei und gaffe nicht!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Rettungsgasse bilden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Lasse bei jedem Stau Platz für   Einsatzfahrzeuge - auch wenn es nicht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aussieht. Die Rettungsgasse wird immer zwischen den beiden linken Spuren gebildet - im Normalfall also zwischen der Normal- und der Überholspur.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Verkehrsspitzen brechen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Versuche, wenn möglich ausserhalb der Hauptverkehrszeiten (6:30 bis 9:00 Uhr sowie 17 bis 19 Uhr) zu fahren. Eine Überbelastung zu diesen Zeiten verursacht die meisten Staus. Fahre nicht alleine, sondern nutze alle Plätze in deinem Auto oder fahre mit jemandem, der den gleichen Weg hat.</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244" w:history="1">
        <w:r>
          <w:rPr>
            <w:rFonts w:ascii="arial" w:eastAsia="arial" w:hAnsi="arial" w:cs="arial"/>
            <w:b w:val="0"/>
            <w:i/>
            <w:strike w:val="0"/>
            <w:noProof w:val="0"/>
            <w:color w:val="0077CC"/>
            <w:position w:val="0"/>
            <w:sz w:val="20"/>
            <w:u w:val="single"/>
            <w:vertAlign w:val="baseline"/>
          </w:rPr>
          <w:t>https://www.blick.ch/auto/news_n_trends/der-autobahn-knigge-10-tipps-fuer-weniger-stau-id15456481.html</w:t>
        </w:r>
      </w:hyperlink>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32"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pgNumType w:fmt="decimal"/>
          <w:cols w:space="720"/>
          <w:titlePg w:val="0"/>
        </w:sectPr>
      </w:pPr>
    </w:p>
    <w:p>
      <w:pPr>
        <w:pStyle w:val="Normal30"/>
      </w:pPr>
    </w:p>
    <w:p>
      <w:pPr>
        <w:pStyle w:val="Normal30"/>
      </w:pPr>
      <w:r>
        <w:pict>
          <v:shape id="_x0000_i1133" type="#_x0000_t75" alt="LexisNexis®" style="width:147.75pt;height:30pt">
            <v:imagedata r:id="rId26" o:title=""/>
          </v:shape>
        </w:pict>
      </w:r>
      <w:r>
        <w:cr/>
      </w:r>
    </w:p>
    <w:p>
      <w:pPr>
        <w:pStyle w:val="Heading128"/>
        <w:keepNext w:val="0"/>
        <w:spacing w:after="200" w:line="340" w:lineRule="atLeast"/>
        <w:ind w:left="0" w:right="0" w:firstLine="0"/>
        <w:jc w:val="center"/>
      </w:pPr>
      <w:hyperlink r:id="rId251" w:history="1">
        <w:r>
          <w:rPr>
            <w:rFonts w:ascii="arial" w:eastAsia="arial" w:hAnsi="arial" w:cs="arial"/>
            <w:b/>
            <w:i/>
            <w:strike w:val="0"/>
            <w:color w:val="0077CC"/>
            <w:sz w:val="28"/>
            <w:u w:val="single"/>
            <w:vertAlign w:val="baseline"/>
          </w:rPr>
          <w:t>Auto kracht heftig in Verkehrsdienstler (28) - schwer verletzt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14. November 2023 </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GraubÃ¼nden; S. NaN</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Ziegler Sven (ziv)</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Waltensburg GR kommt es am Montag zu einem heftigen Crash. Dabei wird ein Verkehrsdienstmitarbeiter schwer verletzt.</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4"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Ziegler Sven (ziv)</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Montagmittag ist ein Mitarbeiter eines Verkehrsdienstes auf einer Baustelle auf der Oberalpstrasse in Waltensburg von einem Automobilisten angefahren worden. Das teilt die Kantonspolizei Graubünden mit.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Zusammen mit einem weiteren Verkehrsdienstspezialisten regelte der 28-Jährige den einspurig durch die Baustelle geführten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Hauptstrasse Höhe der Örtlichkeit Isla. Kurz vor 13 Uhr fuhr ein Autofahrer (65) bergauf. Am Ende der Baustelle fuhr er in den Mitarbeiter, es kam zu einem heftigen Crash.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Anderer Autofahrer fährt davon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Verkehrsdienstspezialist wurde an den Strassenrand geschleudert und blieb bewusstlos liegen. Der Autofahrer mit seiner Beifahrerin sowie Baustellenmitarbeiter leisteten bis zum Eintreffen des Rettungsdienstes Surselva Erste Hilfe. Dieser reanimierte den Schwerverletzten weiter und bereitete ihn für den Überflug mit einem Rettungshelikopter der Rega ins Kantonsspital Graubünden nach Chur vor.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Kantonspolizei Graubünden sucht nun nach einem weiteren Autofahrer. Dieser beobachtete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wendete aber unmittelbar nach dem Crash und fuhr davon.</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252" w:history="1">
        <w:r>
          <w:rPr>
            <w:rFonts w:ascii="arial" w:eastAsia="arial" w:hAnsi="arial" w:cs="arial"/>
            <w:b w:val="0"/>
            <w:i/>
            <w:strike w:val="0"/>
            <w:noProof w:val="0"/>
            <w:color w:val="0077CC"/>
            <w:position w:val="0"/>
            <w:sz w:val="20"/>
            <w:u w:val="single"/>
            <w:vertAlign w:val="baseline"/>
          </w:rPr>
          <w:t>https://www.blick.ch/schweiz/graubuenden/schwerer-</w:t>
        </w:r>
      </w:hyperlink>
      <w:hyperlink r:id="rId252" w:history="1">
        <w:r>
          <w:rPr>
            <w:rFonts w:ascii="arial" w:eastAsia="arial" w:hAnsi="arial" w:cs="arial"/>
            <w:b/>
            <w:i/>
            <w:strike w:val="0"/>
            <w:noProof w:val="0"/>
            <w:color w:val="0077CC"/>
            <w:position w:val="0"/>
            <w:sz w:val="20"/>
            <w:u w:val="single"/>
            <w:vertAlign w:val="baseline"/>
          </w:rPr>
          <w:t>unfall</w:t>
        </w:r>
      </w:hyperlink>
      <w:hyperlink r:id="rId252" w:history="1">
        <w:r>
          <w:rPr>
            <w:rFonts w:ascii="arial" w:eastAsia="arial" w:hAnsi="arial" w:cs="arial"/>
            <w:b w:val="0"/>
            <w:i/>
            <w:strike w:val="0"/>
            <w:noProof w:val="0"/>
            <w:color w:val="0077CC"/>
            <w:position w:val="0"/>
            <w:sz w:val="20"/>
            <w:u w:val="single"/>
            <w:vertAlign w:val="baseline"/>
          </w:rPr>
          <w:t>-in-waltensburg-gr-autofahrer-kracht-heftig-in-verkehrsdienst-mitarbeiter-28-id19141614.html</w:t>
        </w:r>
      </w:hyperlink>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3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53"/>
          <w:headerReference w:type="default" r:id="rId254"/>
          <w:footerReference w:type="even" r:id="rId255"/>
          <w:footerReference w:type="default" r:id="rId256"/>
          <w:headerReference w:type="first" r:id="rId257"/>
          <w:footerReference w:type="first" r:id="rId258"/>
          <w:pgSz w:w="12240" w:h="15840"/>
          <w:pgMar w:top="840" w:right="1000" w:bottom="840" w:left="1000" w:header="400" w:footer="400"/>
          <w:pgNumType w:fmt="decimal"/>
          <w:cols w:space="720"/>
          <w:titlePg w:val="0"/>
        </w:sectPr>
      </w:pPr>
    </w:p>
    <w:p>
      <w:pPr>
        <w:pStyle w:val="Normal31"/>
      </w:pPr>
    </w:p>
    <w:p>
      <w:pPr>
        <w:pStyle w:val="Normal31"/>
      </w:pPr>
      <w:r>
        <w:pict>
          <v:shape id="_x0000_i1136" type="#_x0000_t75" alt="LexisNexis®" style="width:147.75pt;height:30pt">
            <v:imagedata r:id="rId26" o:title=""/>
          </v:shape>
        </w:pict>
      </w:r>
      <w:r>
        <w:cr/>
      </w:r>
    </w:p>
    <w:p>
      <w:pPr>
        <w:pStyle w:val="Heading129"/>
        <w:keepNext w:val="0"/>
        <w:spacing w:after="200" w:line="340" w:lineRule="atLeast"/>
        <w:ind w:left="0" w:right="0" w:firstLine="0"/>
        <w:jc w:val="center"/>
      </w:pPr>
      <w:hyperlink r:id="rId259" w:history="1">
        <w:r>
          <w:rPr>
            <w:rFonts w:ascii="arial" w:eastAsia="arial" w:hAnsi="arial" w:cs="arial"/>
            <w:b/>
            <w:i/>
            <w:strike w:val="0"/>
            <w:color w:val="0077CC"/>
            <w:sz w:val="28"/>
            <w:u w:val="single"/>
            <w:vertAlign w:val="baseline"/>
          </w:rPr>
          <w:t>Auf Gegenfahrbahn geraten; Fiat-Fahrerin (†75) knallt frontal in LKW – tot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16. Juli 2024 </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Basel-Landschaft; S. NaN</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Janine Enderli</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Eine 75-jährige Autofahrerin kam am Montagnachmittag nach einem schweren Verkehrsunfall ums Leben. Sie geriet mit ihrem Auto auf die Gegenfahrbahn und prallte frontal in einen Lastwagen.</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7"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Janine Enderli</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den bisherigen Erkenntnissen der Polizei Basel-Landschaft fuhr eine Personenwagenlenkerin am Montag von Grellingen BL kommend, auf der Autostrasse A18 in Richtung Basel. Aus noch unklaren Gründen geriet sie mit ihrem Fahrzeug über die Sicherheitslinie des einspurig geführten Streckenabschnitts auf die Gegenfahrbahn. In der Folge prallte der blaue Fiat frontal in einen korrekt entgegenkommenden Lastwagen.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75-jährige Personenwagenlenkerin wurde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so schwer verletzt, dass sie noch auf der Unfallstelle verstarb. Der 21-jährige Lastwagenfahrer stand unter Schock und wurde zur medizinischen Kontrolle durch den Rettungsdienst ins Spital geführt.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Grossaufgebot an Einsatzkräften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beiden beschädigten Fahrzeuge wurden durch ein Abschleppunternehmen aufgeladen und abtransportiert. Für die Dauer der Rettungs- und Bergungsarbeiten musste die Autostrasse A18 zwischen Angenstein und Ausfahrt Aesch für mehrere Stunden in beide Richtungen gesperrt werden.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lokal umgeleitet und es kam zu Verkehrsbehinderungen.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Klärung der genauen Unfallursache und des Unfallhergangs hat die Polizei Basel-Landschaft in Zusammenarbeit mit der Staatsanwaltschaft Basel-Landschaft eine entsprechende Untersuchung eingeleitet. Im Einsatz standen, neben der Polizei Basel-Landschaft und dem Rettungsdienst, die Stützpunktfeuerwehr Reinach, das Feuerwehr-Inspektorat beider Basel und das Institut für Rechtsmedizin.</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260" w:history="1">
        <w:r>
          <w:rPr>
            <w:rFonts w:ascii="arial" w:eastAsia="arial" w:hAnsi="arial" w:cs="arial"/>
            <w:b w:val="0"/>
            <w:i/>
            <w:strike w:val="0"/>
            <w:noProof w:val="0"/>
            <w:color w:val="0077CC"/>
            <w:position w:val="0"/>
            <w:sz w:val="20"/>
            <w:u w:val="single"/>
            <w:vertAlign w:val="baseline"/>
          </w:rPr>
          <w:t>https://www.blick.ch/schweiz/basel-landschaft/auf-gegenfahrbahn-geraten-fiat-fahrerin-75-knallt-frontal-in-lkw-tot-id19950094.html</w:t>
        </w:r>
      </w:hyperlink>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2024</w:t>
      </w:r>
    </w:p>
    <w:p>
      <w:pPr>
        <w:pStyle w:val="Normal31"/>
      </w:pPr>
    </w:p>
    <w:p>
      <w:pPr>
        <w:pStyle w:val="Normal31"/>
        <w:ind w:left="200"/>
        <w:sectPr>
          <w:type w:val="continuous"/>
          <w:pgMar w:top="840" w:right="1000" w:bottom="840" w:left="1000" w:header="400" w:footer="400"/>
          <w:pgNumType w:fmt="decimal"/>
          <w:cols w:space="720"/>
        </w:sectPr>
      </w:pPr>
      <w:r>
        <w:br/>
      </w:r>
      <w:r>
        <w:pict>
          <v:line id="_x0000_s1138"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pgNumType w:fmt="decimal"/>
          <w:cols w:space="720"/>
          <w:titlePg w:val="0"/>
        </w:sectPr>
      </w:pPr>
    </w:p>
    <w:p>
      <w:pPr>
        <w:pStyle w:val="Normal32"/>
      </w:pPr>
    </w:p>
    <w:p>
      <w:pPr>
        <w:pStyle w:val="Normal32"/>
      </w:pPr>
      <w:r>
        <w:pict>
          <v:shape id="_x0000_i1139" type="#_x0000_t75" alt="LexisNexis®" style="width:147.75pt;height:30pt">
            <v:imagedata r:id="rId26" o:title=""/>
          </v:shape>
        </w:pict>
      </w:r>
      <w:r>
        <w:cr/>
      </w:r>
    </w:p>
    <w:p>
      <w:pPr>
        <w:pStyle w:val="Heading130"/>
        <w:keepNext w:val="0"/>
        <w:spacing w:after="200" w:line="340" w:lineRule="atLeast"/>
        <w:ind w:left="0" w:right="0" w:firstLine="0"/>
        <w:jc w:val="center"/>
      </w:pPr>
      <w:hyperlink r:id="rId267" w:history="1">
        <w:r>
          <w:rPr>
            <w:rFonts w:ascii="arial" w:eastAsia="arial" w:hAnsi="arial" w:cs="arial"/>
            <w:b/>
            <w:i/>
            <w:strike w:val="0"/>
            <w:color w:val="0077CC"/>
            <w:sz w:val="28"/>
            <w:u w:val="single"/>
            <w:vertAlign w:val="baseline"/>
          </w:rPr>
          <w:t>Mehrere Verkehrsunfälle auf A4 zwischen Brunnen und Steinen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19.April 2024</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32"/>
        <w:keepNext w:val="0"/>
        <w:spacing w:before="120" w:after="0" w:line="220" w:lineRule="atLeast"/>
        <w:ind w:left="0" w:right="0" w:firstLine="0"/>
        <w:jc w:val="left"/>
      </w:pPr>
      <w:r>
        <w:br/>
      </w:r>
      <w:r>
        <w:pict>
          <v:shape id="_x0000_i1140" type="#_x0000_t75" style="width:150pt;height:51pt">
            <v:imagedata r:id="rId26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1"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A4 zwischen Seewen und Brunnen war am Donnerstagmittag in Fahrtrichtung Süd gesperrt. Im Schnee war es zu einer kleinen  Karambolage gekommen. Kurz darauf krachte es auf der Autobahn vor Steinen, wobei sich eine Person verletzte.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der Autobahn A4 hat sich am Donnerstag vor dem Mittag eine Kollision mit mehreren Fahrzeugen ereignet. Auf der Höhe der Agro waren im Schneegestöber diverse Fahrzeuge an der gleichen Stelle verunglückt und teilweise kollidiert. Zunächst blieb eine Fahrspur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offen, für die Bergungsarbeiten musste aber nach dem Mittag die Autobahn in Richtung Brunnen komplett gesperrt werden, und das bis zirka 14.30 Uhr. Die Polizei leitete die Autos bei der Ausfahrt in Seewen via Unterseewen um.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Schwyzer Polizei zum Unfallhergang: «Ein 52-jähriger italienischer PW-Lenker kam um 11.45 Uhr auf der Autobahn A4 zwischen Seewen und Brunnen beim Wechseln der Fahrspur ins Schleudern. Sein Auto drehte sich und kollidierte mit der links- und der rechtsseitigen Leitplanke und kam anschliessend zum Stillstand. Infolgedessen verlangsamten die nachfolgenden Autofahrer ihr Tempo und hielten teilweise an. Ein 36-jähriger deutscher Lieferwagenlenker konnte sein Fahrzeug nicht rechtzeitig abbremsen und kollidierte mit zwei Autos, welche sich vor ihm befanden.» Eines der beiden Autos wurde dadurch auf die Überholspur geschleudert. Dort kam es zur Kollision mit einem weiteren PW. Niemand wurde verletzt.</w:t>
      </w:r>
    </w:p>
    <w:p>
      <w:pPr>
        <w:pStyle w:val="Normal32"/>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Unfall</w:t>
      </w:r>
      <w:r>
        <w:rPr>
          <w:rFonts w:ascii="arial" w:eastAsia="arial" w:hAnsi="arial" w:cs="arial"/>
          <w:b/>
          <w:i w:val="0"/>
          <w:strike w:val="0"/>
          <w:noProof w:val="0"/>
          <w:color w:val="000000"/>
          <w:position w:val="0"/>
          <w:sz w:val="20"/>
          <w:u w:val="none"/>
          <w:vertAlign w:val="baseline"/>
        </w:rPr>
        <w:t xml:space="preserve"> und Bauarbeiten sorgten für Chaos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Rund um den Autobahnanschluss in Seewen brauchten die Automobilisten am frühen Nachmittag Geduld. Der Autobahnverkehr Richtung Brunnen wurde abgeleitet, allein das sorgte für einen Rückstau auf der A4. Gleichzeitig lief wegen der Strassenarbeiten auf der Seebner Bahnhofstrasse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im Wechselbetrieb.</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Rückstau auf der A4 zwischen Goldau und Schwyz kam es um zirka 13.40 Uhr beim Chämiloch zu einem Auffahrunfall. </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Auffahrunfall mit Rauch, aber ohne Feuer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spanischer PW knallte auf der Überholspur ins Heck eines Transporters. Am Steuer sass ein 24-Jähriger. Wegen aufsteigenden Rauchs im Motorbereich wurde die Feuerwehr Stützpunkt Schwyz alarmiert. Es brach zum Glück kein Brand aus, die Arbeit der Feuerwehr beschränkte sich auf die Reinigung der Fahrbahn, damit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möglichst rasch wieder rollen konnte.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72-jährige Fahrer des Transporters verletzte sich laut Polizeiangaben beim Auffahrunfall leicht und wurde vom Rettungsdienst zur Kontrolle ins Spital gebracht. (gh)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Nichtbeherrschung der Fahrzeuge in winterlichen Verhältnissen führte zu mehreren Kollisionen bei der Agro (oben), bei dem auch ein Sportwagen massiv beschädigt wurde. Etwas später kam es beim Chämiloch zu einem Auffahrunfall (links). Bilder: Kapo Schwyz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33"/>
      </w:pPr>
    </w:p>
    <w:p>
      <w:pPr>
        <w:pStyle w:val="Normal33"/>
      </w:pPr>
      <w:r>
        <w:pict>
          <v:shape id="_x0000_i1143" type="#_x0000_t75" alt="LexisNexis®" style="width:147.75pt;height:30pt">
            <v:imagedata r:id="rId26" o:title=""/>
          </v:shape>
        </w:pict>
      </w:r>
      <w:r>
        <w:cr/>
      </w:r>
    </w:p>
    <w:p>
      <w:pPr>
        <w:pStyle w:val="Heading131"/>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Frachter kollidiert im Suez-Kanal mit Brücke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6. Dezember 2023 </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Ausland - Frachter kollidiert im Suez-Kanal mit BrÃ¼cke; S. NaN</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Müller Melissa (mrs)</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Im Suez-Kanal ist einem Medienbericht zufolge ein Containerschiff mit einer Brücke kollidiert. Die Schifffahrt wurde teilweise eingestellt.</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4"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Müller Melissa (mrs)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Schon wieder Probleme mit dem Suez-Kanal! Wie verschiedene Medien am Mittwochnachmittag berichten, hat im neuen Suez-Kanal das Containerschiff "One Orpheus" die Kontrolle über die Steuerung verloren. Daraufhin kollidierte es mit der Mansi-Brücke. Laut Reuters soll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 Ruder beschädigt worden sein.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Ägyptische Medien berichteten zunächst, dass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von Osten her gestoppt wurde. Reuters berichtet hingegen unter Berufung des Leiters der Suezkanalbehörde, dass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den Vorfall nicht eingeschränkt sei.</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Suez-Kanal ist eine wichtige Handelsroute und verläuft durch den Nordosten Ägyptens. Er verbindet das Mittelmeer mit dem Roten Meer und somit auch mit dem globalen Süden. Jährlich durchqueren rund 19'000 Schiffe den Suez-Kanal. Besonders wichtig ist das Gewässer für Ägypten, welches jährlich Milliarden mit dem Kanal einnimt. Doch auch für die globale Wirschaft ist der Suez-Kanal entscheidend. Als etwa in 2021 die "Evergreen" stecken blieb und den Kanal für mehrere Tage blockierte, entstand ein wirtschaftlicher Schaden in Milliardenhöhe. (mrs)</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276" w:history="1">
        <w:r>
          <w:rPr>
            <w:rFonts w:ascii="arial" w:eastAsia="arial" w:hAnsi="arial" w:cs="arial"/>
            <w:b w:val="0"/>
            <w:i/>
            <w:strike w:val="0"/>
            <w:noProof w:val="0"/>
            <w:color w:val="0077CC"/>
            <w:position w:val="0"/>
            <w:sz w:val="20"/>
            <w:u w:val="single"/>
            <w:vertAlign w:val="baseline"/>
          </w:rPr>
          <w:t>https://www.blick.ch/ausland/schifffahrt-teilweise-eingestellt-tanker-kollidiert-im-suez-kanal-mit-bruecke-id19216290.html</w:t>
        </w:r>
      </w:hyperlink>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45"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34"/>
      </w:pPr>
    </w:p>
    <w:p>
      <w:pPr>
        <w:pStyle w:val="Normal34"/>
      </w:pPr>
      <w:r>
        <w:pict>
          <v:shape id="_x0000_i1146" type="#_x0000_t75" alt="LexisNexis®" style="width:147.75pt;height:30pt">
            <v:imagedata r:id="rId26" o:title=""/>
          </v:shape>
        </w:pict>
      </w:r>
      <w:r>
        <w:cr/>
      </w:r>
    </w:p>
    <w:p>
      <w:pPr>
        <w:pStyle w:val="Heading132"/>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Unfall</w:t>
        </w:r>
      </w:hyperlink>
      <w:hyperlink r:id="rId283" w:history="1">
        <w:r>
          <w:rPr>
            <w:rFonts w:ascii="arial" w:eastAsia="arial" w:hAnsi="arial" w:cs="arial"/>
            <w:b/>
            <w:i/>
            <w:strike w:val="0"/>
            <w:color w:val="0077CC"/>
            <w:sz w:val="28"/>
            <w:u w:val="single"/>
            <w:vertAlign w:val="baseline"/>
          </w:rPr>
          <w:t xml:space="preserve"> von Juniorin Muriel Furrer (18) überschattet Rad-WM</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26. September 2024 </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 Rad; S. NaN</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Mathias Germann</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Muriel Furrer (18) ist beim WM-Strassenrennen der Juniorinnen schwer gestürzt. Sie befindet sich in kritischem Zustand. Ob und wie es mit der WM weitergeht, ist offen.</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7"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Mathias Germann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zusammengefasst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Diskussionen rund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geschlossene Läden oder das schlechte Abschneiden der Schweizer im Team-Zeitfahren – alles verkommt an diesem regnerischen Donnerstag in Zürich zur Bagatelle. Um 18:32 Uhr verschickt die WM-Organisation eine Medienmitteilung, die schlimmer kaum sein könnte. «Die Schweizer U19-Fahrerin Muriel Furrer ist heute Donnerstag, 26. September, im Rennen der Kategorie Juniorinnen aus noch ungeklärten Gründen schwer gestürzt», heisst 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weiter: «Muriel Furrer wurde mit einem Rettungshelikopter in ein Spital geflogen. Sie erlitt ein schweres Schädel-Hirn-Trauma und befindet sich in einem sehr kritischen Zustand.» Der Rad-Weltverband UCI, Swiss Cycling und das lokale OK sind «über die Situation äusserst besorgt», wie es heisst. Gemäss SRF habe eine Not-Operation stattgefunden.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 der UCI ereignete sich der schwere Sturz der 18-Jährigen auf dem City Circuit. Es würden aber keine gesicherten Fakten zum Unfallhergang vorliegen. Wo Furrer stürzte, wird nicht mitgeteilt – oder nur zum Teil. Gemäss dem Communiqué passierte es in einem Waldstück. Sicher ist, dass die Strasse sehr nass war – es regnete während des ganzen Tages. Das OK und die UCI werden entscheiden, ob und wie die Rad-WM weitergeführt wird. Weitere Informationen sollen folgen.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extrem tragisch»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Furrer fährt in den beiden Disziplinen Cross-Country und Cyclocross. Sie studiert an der United School of Sports in Zürich. Bei der Mountainbike-Europameisterschaft im letzten Mai war sie in Rumänien Teil der Equipe, die im Team Relay die Bronzemedaille gewann. Routinier Thomas Litscher (35) war damals auch dabei.</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«Soeben hat mich meine Freundin angerufen und mir die schreckliche Nachricht mitgeteilt. Ganz ehrlich, es hat mich geschaudert. Es ist extrem tragisch, so etwas zu hören», berichtet er aus Lake Placid (USA), wo er sich auf den Mountainbike-Weltcup vorbereitet.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kenne Furrer nicht besonders gut, erklärt Litscher. «Aber ich habe sie als eine sehr aufgestellte, junge Frau kennengelernt.» Das Ganze gehe ihm nahe, erklärt er. «Ich hoffe so schnell wie möglich auf Entwarnung», so Litscher. Lukas Flückiger, für dessen BIXS Performance Race Team Furrer fährt, ist ebenfalls in den USA.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Team-Manager will sich auf Anfrage lieber nicht äussern. Juniorinnen-Assistenztrainerin Katrin Stirnemann, die bei der WM im Einsatz steht, verweist auf das Kommunikationsteam des Verbandes. Dieses gibt ebenso wie das OK (Stand: Donnerstag, 20:30 Uhr) keine weiteren Auskünfte.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Abklärungen sind im Gang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Fakt ist: Die Weltmeisterschaft in Zürich, die bislang nicht nur durch tolle Leistungen der Athleten, sondern auch durch die gute Stimmung am Streckenrand auftrumpfen konnte, steht ab sofort in einem ganz anderen, traurigen Licht.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werde informieren, sobald es neue Informationen gebe, heisst es offiziell. Das gilt für Furrers Zustand, aber auch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selbst. Im Wortlaut heisst es: «Die Abklärungen durch die zuständigen Behörden sind im Gange. Aus diesem Grund können gegenwärtig keine zusätzlichen Informationen gegeben werden. Weitere Erklärungen folgen zu einem späteren Zeitpunkt.»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Medientreffen mit dem Männerteam am Freitagmorgen wurde von Swiss Cycling bereits abgesagt.</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284" w:history="1">
        <w:r>
          <w:rPr>
            <w:rFonts w:ascii="arial" w:eastAsia="arial" w:hAnsi="arial" w:cs="arial"/>
            <w:b w:val="0"/>
            <w:i/>
            <w:strike w:val="0"/>
            <w:noProof w:val="0"/>
            <w:color w:val="0077CC"/>
            <w:position w:val="0"/>
            <w:sz w:val="20"/>
            <w:u w:val="single"/>
            <w:vertAlign w:val="baseline"/>
          </w:rPr>
          <w:t>https://www.blick.ch/sport/rad/es-ist-extrem-tragisch-horror-sturz-von-juniorin-wm-in-zuerich-wird-zum-alptraum-id20175662.html</w:t>
        </w:r>
      </w:hyperlink>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48"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pPr>
        <w:pStyle w:val="Normal35"/>
      </w:pPr>
    </w:p>
    <w:p>
      <w:pPr>
        <w:pStyle w:val="Normal35"/>
      </w:pPr>
      <w:r>
        <w:pict>
          <v:shape id="_x0000_i1149" type="#_x0000_t75" alt="LexisNexis®" style="width:147.75pt;height:30pt">
            <v:imagedata r:id="rId26" o:title=""/>
          </v:shape>
        </w:pict>
      </w:r>
      <w:r>
        <w:cr/>
      </w:r>
    </w:p>
    <w:p>
      <w:pPr>
        <w:pStyle w:val="Heading133"/>
        <w:keepNext w:val="0"/>
        <w:spacing w:after="200" w:line="340" w:lineRule="atLeast"/>
        <w:ind w:left="0" w:right="0" w:firstLine="0"/>
        <w:jc w:val="center"/>
      </w:pPr>
      <w:hyperlink r:id="rId291" w:history="1">
        <w:r>
          <w:rPr>
            <w:rFonts w:ascii="arial" w:eastAsia="arial" w:hAnsi="arial" w:cs="arial"/>
            <w:b/>
            <w:i/>
            <w:strike w:val="0"/>
            <w:color w:val="0077CC"/>
            <w:sz w:val="28"/>
            <w:u w:val="single"/>
            <w:vertAlign w:val="baseline"/>
          </w:rPr>
          <w:t>Frontalcrash auf Rheinbrücke - Autos komplett zerstört</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5. Dezember 2023 </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Schaffhausen; S. NaN</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Enderli Janine (ene)</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Frontalcrash im Kanton Schaffhausen: Zwei Autos krachten am Dienstag auf der Rheinbrücke Hemishofen frontal gegeneinander. Die Autos erlitten Totalschaden.</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0"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Enderli Janine (ene)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Dienstagmorgen hat sich auf der Rheinbrücke bei Hemishofen SH eine Kollision zwischen zwei Autos ereignet. Dabei verletzten sich die Unfallbeteiligten. An den beiden Unfallautos entstand Totalschaden.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6.40 Uhr fuhr eine 21-jährige Frau mit einem Auto auf der Rheinbrücke bei Hemishofen von Wagenhausen TG in Richtung Ramsen. Zur gleichen Zeit fuhr ein 64-jähriger Mann in die entgegengesetzte Fahrtrichtung. Aus noch ungeklärten Gründen kam es zwischen den beiden Autos zur Kollision. Fotos zeigen, dass die Autos schwer beschädigt wurden.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Rheinbrücke musste gesperrt werden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Zwecks Verkehrsunfallaufnahme und Räumung der Unfallstelle musste die Rheinbrücke Hemishofen für rund drei Stunden komplett gesperrt werden. Anschliessend musste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Rheinbrücke für rund 90 Minuten einspurig geführt werden. Ab 11 Uhr war die Rheinbrücke Hemishofen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wieder vollständig geöffnet. Aufgrund der Sperrung und der herrschenden Strassenverhältnisse kam es rund um die Unfallörtlichkeit zu Verkehrsbehinderungen. Die Unfallursache und der Unfallhergang sind Gegenstand laufender Ermittlungen der Schaffhauser Polizei. (ene)</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292" w:history="1">
        <w:r>
          <w:rPr>
            <w:rFonts w:ascii="arial" w:eastAsia="arial" w:hAnsi="arial" w:cs="arial"/>
            <w:b w:val="0"/>
            <w:i/>
            <w:strike w:val="0"/>
            <w:noProof w:val="0"/>
            <w:color w:val="0077CC"/>
            <w:position w:val="0"/>
            <w:sz w:val="20"/>
            <w:u w:val="single"/>
            <w:vertAlign w:val="baseline"/>
          </w:rPr>
          <w:t>https://www.blick.ch/schweiz/schaffhausen/schwerer-</w:t>
        </w:r>
      </w:hyperlink>
      <w:hyperlink r:id="rId292" w:history="1">
        <w:r>
          <w:rPr>
            <w:rFonts w:ascii="arial" w:eastAsia="arial" w:hAnsi="arial" w:cs="arial"/>
            <w:b/>
            <w:i/>
            <w:strike w:val="0"/>
            <w:noProof w:val="0"/>
            <w:color w:val="0077CC"/>
            <w:position w:val="0"/>
            <w:sz w:val="20"/>
            <w:u w:val="single"/>
            <w:vertAlign w:val="baseline"/>
          </w:rPr>
          <w:t>unfall</w:t>
        </w:r>
      </w:hyperlink>
      <w:hyperlink r:id="rId292" w:history="1">
        <w:r>
          <w:rPr>
            <w:rFonts w:ascii="arial" w:eastAsia="arial" w:hAnsi="arial" w:cs="arial"/>
            <w:b w:val="0"/>
            <w:i/>
            <w:strike w:val="0"/>
            <w:noProof w:val="0"/>
            <w:color w:val="0077CC"/>
            <w:position w:val="0"/>
            <w:sz w:val="20"/>
            <w:u w:val="single"/>
            <w:vertAlign w:val="baseline"/>
          </w:rPr>
          <w:t>-in-hemishofen-sh-frontalcrash-auf-rheinbruecke-autos-komplett-zerstoert-id19212012.html</w:t>
        </w:r>
      </w:hyperlink>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51"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pgNumType w:fmt="decimal"/>
          <w:cols w:space="720"/>
          <w:titlePg w:val="0"/>
        </w:sectPr>
      </w:pPr>
    </w:p>
    <w:p>
      <w:pPr>
        <w:pStyle w:val="Normal36"/>
      </w:pPr>
    </w:p>
    <w:p>
      <w:pPr>
        <w:pStyle w:val="Normal36"/>
      </w:pPr>
      <w:r>
        <w:pict>
          <v:shape id="_x0000_i1152" type="#_x0000_t75" alt="LexisNexis®" style="width:147.75pt;height:30pt">
            <v:imagedata r:id="rId26" o:title=""/>
          </v:shape>
        </w:pict>
      </w:r>
      <w:r>
        <w:cr/>
      </w:r>
    </w:p>
    <w:p>
      <w:pPr>
        <w:pStyle w:val="Heading134"/>
        <w:keepNext w:val="0"/>
        <w:spacing w:after="200" w:line="340" w:lineRule="atLeast"/>
        <w:ind w:left="0" w:right="0" w:firstLine="0"/>
        <w:jc w:val="center"/>
      </w:pPr>
      <w:hyperlink r:id="rId299" w:history="1">
        <w:r>
          <w:rPr>
            <w:rFonts w:ascii="arial" w:eastAsia="arial" w:hAnsi="arial" w:cs="arial"/>
            <w:b/>
            <w:i/>
            <w:strike w:val="0"/>
            <w:color w:val="0077CC"/>
            <w:sz w:val="28"/>
            <w:u w:val="single"/>
            <w:vertAlign w:val="baseline"/>
          </w:rPr>
          <w:t>General Motors steckt 850 Millionen Dollar in Robotaxi-Firma Cruise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12. Juni 2024 </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36"/>
        <w:keepNext w:val="0"/>
        <w:spacing w:before="120" w:after="0" w:line="220" w:lineRule="atLeast"/>
        <w:ind w:left="0" w:right="0" w:firstLine="0"/>
        <w:jc w:val="left"/>
      </w:pPr>
      <w:r>
        <w:br/>
      </w:r>
      <w:r>
        <w:pict>
          <v:shape id="_x0000_i1153" type="#_x0000_t75" style="width:81pt;height:32.25pt">
            <v:imagedata r:id="rId19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 US-Autoriese General Motors stützt seine Robotaxi-Firma Cruise mit einer Finanzspritze von 850 Millionen Dollar. Damit gewinne man Zeit, um die strategischen Überlegungen zur Zukunft von Cruise abzuschliessen, sagte GM-Manager Paul Jacobson am Dienstag bei einem Konferenz-Auftritt.</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4"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war unter den Vorreitern beim autonomen Fahren und hatte ehrgeizige Expansionspläne. Doch dann schleifte ein fahrerloses Auto von Cruise in San Francisco Anfang Oktober eine Frau mehrere Meter mit. Danach wurden alle Fahrten für Monate ausgesetzt - und Cruise fängt gerade erst allmählich wieder an, seine Autos zurück auf die Strasse zu bringen. GM signalisierte bereits, dass der Robotaxi-Dienst zunächst in einer einzelnen Stadt wiederaufgenommen werden soll.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Fussgängerin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San Francisco war zuvor von einem anderen Wagen mit einem Menschen am Steuer angefahren und vor das selbstfahrende Auto geschleudert worden. Dem Unfallbericht zufolge bremste das Robotaxi zwar sofort - die Frau geriet aber trotzdem unter das Fahrzeug.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Cruise-Wagen sind so programmiert, dass sie nach Kollisionen automatisch an den Strassenrand fahren können,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mitgezerrt worden, der Wagen habe ein Tempo von gut elf Kilometern pro Stunde erreicht, hiess es in einem Untersuchungsbericht.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Verheerend für das Ansehen von Cruise war, dass diese Details erst später bekannt wurden, während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erst harmloser dargestellt wurde. GM tauschte das Top-Management der Firma aus. Der Autobauer und andere Investoren steckten bereits Milliarden in Cruise.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Jacobson verteidigte bei dem Auftritt auf einer von der Deutschen Bank veranstalteten Konferenz zugleich den Kurs von General Motors, die Produktion von Elektroautos langsamer als ursprünglich geplant auszubauen. Der Konzern hätte in diesem Jahr zwar Kapazitäten, um rund 300 000 Fahrzeuge zu bauen. Aber GM wolle nicht in eine Situation geraten, in der man blind einem Produktionsziel folge - und am Ende tausende unverkaufte Fahrzeuge auf dem Hof stehen habe, weil der Markt noch nicht so weit sei.</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Branche sei bereits zu optimistisch gewesen, was das Absatzwachstum bei Elektroautos angehe: «Wir haben als Industrie überproduziert.» GM gehe deshalb davon aus, in diesem Jahr 200 000 bis 250 000 Elektrofahrzeuge zu bauen./so/DP/zb</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300" w:history="1">
        <w:r>
          <w:rPr>
            <w:rFonts w:ascii="arial" w:eastAsia="arial" w:hAnsi="arial" w:cs="arial"/>
            <w:b w:val="0"/>
            <w:i/>
            <w:strike w:val="0"/>
            <w:noProof w:val="0"/>
            <w:color w:val="0077CC"/>
            <w:position w:val="0"/>
            <w:sz w:val="20"/>
            <w:u w:val="single"/>
            <w:vertAlign w:val="baseline"/>
          </w:rPr>
          <w:t>https://www.cash.ch/news/general-motors-steckt-850-millionen-dollar-in-robotaxi-firma-cruise-720452</w:t>
        </w:r>
      </w:hyperlink>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2024</w:t>
      </w:r>
    </w:p>
    <w:p>
      <w:pPr>
        <w:pStyle w:val="Normal36"/>
      </w:pPr>
    </w:p>
    <w:p>
      <w:pPr>
        <w:pStyle w:val="Normal36"/>
        <w:ind w:left="200"/>
        <w:sectPr>
          <w:type w:val="continuous"/>
          <w:pgMar w:top="840" w:right="1000" w:bottom="840" w:left="1000" w:header="400" w:footer="400"/>
          <w:pgNumType w:fmt="decimal"/>
          <w:cols w:space="720"/>
        </w:sectPr>
      </w:pPr>
      <w:r>
        <w:br/>
      </w:r>
      <w:r>
        <w:pict>
          <v:line id="_x0000_s1155"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01"/>
          <w:headerReference w:type="default" r:id="rId302"/>
          <w:footerReference w:type="even" r:id="rId303"/>
          <w:footerReference w:type="default" r:id="rId304"/>
          <w:headerReference w:type="first" r:id="rId305"/>
          <w:footerReference w:type="first" r:id="rId306"/>
          <w:pgSz w:w="12240" w:h="15840"/>
          <w:pgMar w:top="840" w:right="1000" w:bottom="840" w:left="1000" w:header="400" w:footer="400"/>
          <w:pgNumType w:fmt="decimal"/>
          <w:cols w:space="720"/>
          <w:titlePg w:val="0"/>
        </w:sectPr>
      </w:pPr>
    </w:p>
    <w:p>
      <w:pPr>
        <w:pStyle w:val="Normal37"/>
      </w:pPr>
    </w:p>
    <w:p>
      <w:pPr>
        <w:pStyle w:val="Normal37"/>
      </w:pPr>
      <w:r>
        <w:pict>
          <v:shape id="_x0000_i1156" type="#_x0000_t75" alt="LexisNexis®" style="width:147.75pt;height:30pt">
            <v:imagedata r:id="rId26" o:title=""/>
          </v:shape>
        </w:pict>
      </w:r>
      <w:r>
        <w:cr/>
      </w:r>
    </w:p>
    <w:p>
      <w:pPr>
        <w:pStyle w:val="Heading135"/>
        <w:keepNext w:val="0"/>
        <w:spacing w:after="200" w:line="340" w:lineRule="atLeast"/>
        <w:ind w:left="0" w:right="0" w:firstLine="0"/>
        <w:jc w:val="center"/>
      </w:pPr>
      <w:hyperlink r:id="rId307" w:history="1">
        <w:r>
          <w:rPr>
            <w:rFonts w:ascii="arial" w:eastAsia="arial" w:hAnsi="arial" w:cs="arial"/>
            <w:b/>
            <w:i/>
            <w:strike w:val="0"/>
            <w:color w:val="0077CC"/>
            <w:sz w:val="28"/>
            <w:u w:val="single"/>
            <w:vertAlign w:val="baseline"/>
          </w:rPr>
          <w:t>Grüner Nationalrat will Verkehrsmeldungen im Radio abschaffen</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37"/>
        <w:keepNext w:val="0"/>
        <w:spacing w:before="120" w:after="0" w:line="220" w:lineRule="atLeast"/>
        <w:ind w:left="0" w:right="0" w:firstLine="0"/>
        <w:jc w:val="left"/>
      </w:pPr>
      <w:r>
        <w:br/>
      </w:r>
      <w:r>
        <w:pict>
          <v:shape id="_x0000_i1157" type="#_x0000_t75" style="width:150pt;height:65.25pt">
            <v:imagedata r:id="rId36"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8" style="position:absolute;z-index:2517350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59"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08"/>
          <w:headerReference w:type="default" r:id="rId309"/>
          <w:footerReference w:type="even" r:id="rId310"/>
          <w:footerReference w:type="default" r:id="rId311"/>
          <w:headerReference w:type="first" r:id="rId312"/>
          <w:footerReference w:type="first" r:id="rId313"/>
          <w:pgSz w:w="12240" w:h="15840"/>
          <w:pgMar w:top="840" w:right="1000" w:bottom="840" w:left="1000" w:header="400" w:footer="400"/>
          <w:pgNumType w:fmt="decimal"/>
          <w:cols w:space="720"/>
          <w:titlePg w:val="0"/>
        </w:sectPr>
      </w:pPr>
    </w:p>
    <w:p>
      <w:pPr>
        <w:pStyle w:val="Normal38"/>
      </w:pPr>
    </w:p>
    <w:p>
      <w:pPr>
        <w:pStyle w:val="Normal38"/>
      </w:pPr>
      <w:r>
        <w:pict>
          <v:shape id="_x0000_i1160" type="#_x0000_t75" alt="LexisNexis®" style="width:147.75pt;height:30pt">
            <v:imagedata r:id="rId26" o:title=""/>
          </v:shape>
        </w:pict>
      </w:r>
      <w:r>
        <w:cr/>
      </w:r>
    </w:p>
    <w:p>
      <w:pPr>
        <w:pStyle w:val="Heading136"/>
        <w:keepNext w:val="0"/>
        <w:spacing w:after="200" w:line="340" w:lineRule="atLeast"/>
        <w:ind w:left="0" w:right="0" w:firstLine="0"/>
        <w:jc w:val="center"/>
      </w:pPr>
      <w:hyperlink r:id="rId314" w:history="1">
        <w:r>
          <w:rPr>
            <w:rFonts w:ascii="arial" w:eastAsia="arial" w:hAnsi="arial" w:cs="arial"/>
            <w:b/>
            <w:i/>
            <w:strike w:val="0"/>
            <w:color w:val="0077CC"/>
            <w:sz w:val="28"/>
            <w:u w:val="single"/>
            <w:vertAlign w:val="baseline"/>
          </w:rPr>
          <w:t>Selbstfahrendes Auto in San Francisco angezündet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11. Februar 2024 9:42 AM CET</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1" style="position:absolute;z-index:2517370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selbstfahrendes Auto der Google-Schwesterfirma Waymo ist in einem Fall von Vandalismus in San Francisco auf offener Strasse angezündet worden. Auf im Internet veröffentlichten Videos war zu sehen, wie Leute erst die Fenster des fahrerlosen Robotaxis einschlugen.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Danach setzten sie es Augenzeugen zufolge mit Hilfe eines Feuerwerkskörpers in Brand. Die selbstfahrenden Autos sind in San Francisco umstritten. Kritiker und Behörden beklagen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Waymo-Robotaxi war am Samstagabend im Chinatown in einer Strasse stehengeblieben, die von einer Menschenmenge während der Feierlichkeiten zum chinesischen Neujahrsfest blockiert wurde. Der Wagen war ohne Fahrgäste unterwegs.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 einem einzigartigen Testfall für selbstfahrende Taxis. Waymo und die General-Motors-Tochter Cruise bekamen im Sommer von einer kalifornischen Aufsichtsbehörde die Erlaubnis, ihre fahrerlosen Beförderungsdienste im gesamten Stadtgebiet anzubieten. Die Stadtverwaltung und zahlreiche Einwohner waren dagegen.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Autos von Cruise stehen seit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Oktober still. Damals wurde eine Fussgängerin von einem herkömmlichen Auto mit einem Menschen am Steuer angefahren und vor ein Cruise-Robotaxi geschleudert. Das fahrerlose Auto bremste zwar, doch die Frau blieb unter ihm stecken. Danach versuchte der Cruise-Wagen, automatisch an den Strassenrand zu fahren. Dabei schleifte es die Frau mehrere Meter mit. Kritiker sahen sich in ihrer Einschätzung bestätigt, die Technologie sei nicht sicher genug. General Motors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Führung bei Cruise aus und will die Fahrzeuge nur schrittweise wieder auf die Strasse zurückbringen.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Entwickler selbstfahrender Autos betonen, die Fahrzeuge seien im Strassenverkehr sicherer als Wagen mit Menschen am Steuer.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Pr>
        <w:pStyle w:val="Normal38"/>
      </w:pPr>
    </w:p>
    <w:p>
      <w:pPr>
        <w:pStyle w:val="Normal38"/>
        <w:ind w:left="200"/>
        <w:sectPr>
          <w:type w:val="continuous"/>
          <w:pgMar w:top="840" w:right="1000" w:bottom="840" w:left="1000" w:header="400" w:footer="400"/>
          <w:pgNumType w:fmt="decimal"/>
          <w:cols w:space="720"/>
        </w:sectPr>
      </w:pPr>
      <w:r>
        <w:br/>
      </w:r>
      <w:r>
        <w:pict>
          <v:line id="_x0000_s1162"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39"/>
      </w:pPr>
    </w:p>
    <w:p>
      <w:pPr>
        <w:pStyle w:val="Normal39"/>
      </w:pPr>
      <w:r>
        <w:pict>
          <v:shape id="_x0000_i1163" type="#_x0000_t75" alt="LexisNexis®" style="width:147.75pt;height:30pt">
            <v:imagedata r:id="rId26" o:title=""/>
          </v:shape>
        </w:pict>
      </w:r>
      <w:r>
        <w:cr/>
      </w:r>
    </w:p>
    <w:p>
      <w:pPr>
        <w:pStyle w:val="Heading137"/>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Grüner Nationalrat will Verkehrsmeldungen im Radio abschaffen</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39"/>
        <w:keepNext w:val="0"/>
        <w:spacing w:before="120" w:after="0" w:line="220" w:lineRule="atLeast"/>
        <w:ind w:left="0" w:right="0" w:firstLine="0"/>
        <w:jc w:val="left"/>
      </w:pPr>
      <w:r>
        <w:br/>
      </w:r>
      <w:r>
        <w:pict>
          <v:shape id="_x0000_i1164" type="#_x0000_t75" style="width:61.44pt;height:32.16pt">
            <v:imagedata r:id="rId32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5" style="position:absolute;z-index:2517391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66"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40"/>
      </w:pPr>
    </w:p>
    <w:p>
      <w:pPr>
        <w:pStyle w:val="Normal40"/>
      </w:pPr>
      <w:r>
        <w:pict>
          <v:shape id="_x0000_i1167" type="#_x0000_t75" alt="LexisNexis®" style="width:147.75pt;height:30pt">
            <v:imagedata r:id="rId26" o:title=""/>
          </v:shape>
        </w:pict>
      </w:r>
      <w:r>
        <w:cr/>
      </w:r>
    </w:p>
    <w:p>
      <w:pPr>
        <w:pStyle w:val="Heading138"/>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Grüner Nationalrat will Verkehrsmeldungen im Radio abschaffen</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Rheintaler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40"/>
        <w:keepNext w:val="0"/>
        <w:spacing w:before="120" w:after="0" w:line="220" w:lineRule="atLeast"/>
        <w:ind w:left="0" w:right="0" w:firstLine="0"/>
        <w:jc w:val="left"/>
      </w:pPr>
      <w:r>
        <w:br/>
      </w:r>
      <w:r>
        <w:pict>
          <v:shape id="_x0000_i1168" type="#_x0000_t75" style="width:166.52pt;height:34.5pt">
            <v:imagedata r:id="rId330"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9" style="position:absolute;z-index:25174118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70"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41"/>
      </w:pPr>
    </w:p>
    <w:p>
      <w:pPr>
        <w:pStyle w:val="Normal41"/>
      </w:pPr>
      <w:r>
        <w:pict>
          <v:shape id="_x0000_i1171" type="#_x0000_t75" alt="LexisNexis®" style="width:147.75pt;height:30pt">
            <v:imagedata r:id="rId26" o:title=""/>
          </v:shape>
        </w:pict>
      </w:r>
      <w:r>
        <w:cr/>
      </w:r>
    </w:p>
    <w:p>
      <w:pPr>
        <w:pStyle w:val="Heading139"/>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Grüner Nationalrat will Verkehrsmeldungen im Radio abschaffen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41"/>
        <w:keepNext w:val="0"/>
        <w:spacing w:before="120" w:after="0" w:line="220" w:lineRule="atLeast"/>
        <w:ind w:left="0" w:right="0" w:firstLine="0"/>
        <w:jc w:val="left"/>
      </w:pPr>
      <w:r>
        <w:br/>
      </w:r>
      <w:r>
        <w:pict>
          <v:shape id="_x0000_i1172" type="#_x0000_t75" style="width:187.48pt;height:37.5pt">
            <v:imagedata r:id="rId33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3" style="position:absolute;z-index:25174323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74"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42"/>
      </w:pPr>
    </w:p>
    <w:p>
      <w:pPr>
        <w:pStyle w:val="Normal42"/>
      </w:pPr>
      <w:r>
        <w:pict>
          <v:shape id="_x0000_i1175" type="#_x0000_t75" alt="LexisNexis®" style="width:147.75pt;height:30pt">
            <v:imagedata r:id="rId26" o:title=""/>
          </v:shape>
        </w:pict>
      </w:r>
      <w:r>
        <w:cr/>
      </w:r>
    </w:p>
    <w:p>
      <w:pPr>
        <w:pStyle w:val="Heading140"/>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Grüner Nationalrat will Verkehrsmeldungen im Radio abschaffen</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42"/>
        <w:keepNext w:val="0"/>
        <w:spacing w:before="120" w:after="0" w:line="220" w:lineRule="atLeast"/>
        <w:ind w:left="0" w:right="0" w:firstLine="0"/>
        <w:jc w:val="left"/>
      </w:pPr>
      <w:r>
        <w:br/>
      </w:r>
      <w:r>
        <w:pict>
          <v:shape id="_x0000_i1176" type="#_x0000_t75" style="width:209.97pt;height:31.5pt">
            <v:imagedata r:id="rId346"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7"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78"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47"/>
          <w:headerReference w:type="default" r:id="rId348"/>
          <w:footerReference w:type="even" r:id="rId349"/>
          <w:footerReference w:type="default" r:id="rId350"/>
          <w:headerReference w:type="first" r:id="rId351"/>
          <w:footerReference w:type="first" r:id="rId352"/>
          <w:pgSz w:w="12240" w:h="15840"/>
          <w:pgMar w:top="840" w:right="1000" w:bottom="840" w:left="1000" w:header="400" w:footer="400"/>
          <w:pgNumType w:fmt="decimal"/>
          <w:cols w:space="720"/>
          <w:titlePg w:val="0"/>
        </w:sectPr>
      </w:pPr>
    </w:p>
    <w:p>
      <w:pPr>
        <w:pStyle w:val="Normal43"/>
      </w:pPr>
    </w:p>
    <w:p>
      <w:pPr>
        <w:pStyle w:val="Normal43"/>
      </w:pPr>
      <w:r>
        <w:pict>
          <v:shape id="_x0000_i1179" type="#_x0000_t75" alt="LexisNexis®" style="width:147.75pt;height:30pt">
            <v:imagedata r:id="rId26" o:title=""/>
          </v:shape>
        </w:pict>
      </w:r>
      <w:r>
        <w:cr/>
      </w:r>
    </w:p>
    <w:p>
      <w:pPr>
        <w:pStyle w:val="Heading141"/>
        <w:keepNext w:val="0"/>
        <w:spacing w:after="200" w:line="340" w:lineRule="atLeast"/>
        <w:ind w:left="0" w:right="0" w:firstLine="0"/>
        <w:jc w:val="center"/>
      </w:pPr>
      <w:hyperlink r:id="rId353" w:history="1">
        <w:r>
          <w:rPr>
            <w:rFonts w:ascii="arial" w:eastAsia="arial" w:hAnsi="arial" w:cs="arial"/>
            <w:b/>
            <w:i/>
            <w:strike w:val="0"/>
            <w:color w:val="0077CC"/>
            <w:sz w:val="28"/>
            <w:u w:val="single"/>
            <w:vertAlign w:val="baseline"/>
          </w:rPr>
          <w:t>Grüner Nationalrat will Verkehrsmeldungen im Radio abschaffen</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43"/>
        <w:keepNext w:val="0"/>
        <w:spacing w:before="120" w:after="0" w:line="220" w:lineRule="atLeast"/>
        <w:ind w:left="0" w:right="0" w:firstLine="0"/>
        <w:jc w:val="left"/>
      </w:pPr>
      <w:r>
        <w:br/>
      </w:r>
      <w:r>
        <w:pict>
          <v:shape id="_x0000_i1180" type="#_x0000_t75" style="width:228.03pt;height:94.51pt">
            <v:imagedata r:id="rId354"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1" style="position:absolute;z-index:2517473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182"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55"/>
          <w:headerReference w:type="default" r:id="rId356"/>
          <w:footerReference w:type="even" r:id="rId357"/>
          <w:footerReference w:type="default" r:id="rId358"/>
          <w:headerReference w:type="first" r:id="rId359"/>
          <w:footerReference w:type="first" r:id="rId360"/>
          <w:pgSz w:w="12240" w:h="15840"/>
          <w:pgMar w:top="840" w:right="1000" w:bottom="840" w:left="1000" w:header="400" w:footer="400"/>
          <w:pgNumType w:fmt="decimal"/>
          <w:cols w:space="720"/>
          <w:titlePg w:val="0"/>
        </w:sectPr>
      </w:pPr>
    </w:p>
    <w:p>
      <w:pPr>
        <w:pStyle w:val="Normal44"/>
      </w:pPr>
    </w:p>
    <w:p>
      <w:pPr>
        <w:pStyle w:val="Normal44"/>
      </w:pPr>
      <w:r>
        <w:pict>
          <v:shape id="_x0000_i1183" type="#_x0000_t75" alt="LexisNexis®" style="width:147.75pt;height:30pt">
            <v:imagedata r:id="rId26" o:title=""/>
          </v:shape>
        </w:pict>
      </w:r>
      <w:r>
        <w:cr/>
      </w:r>
    </w:p>
    <w:p>
      <w:pPr>
        <w:pStyle w:val="Heading142"/>
        <w:keepNext w:val="0"/>
        <w:spacing w:after="200" w:line="340" w:lineRule="atLeast"/>
        <w:ind w:left="0" w:right="0" w:firstLine="0"/>
        <w:jc w:val="center"/>
      </w:pPr>
      <w:hyperlink r:id="rId361" w:history="1">
        <w:r>
          <w:rPr>
            <w:rFonts w:ascii="arial" w:eastAsia="arial" w:hAnsi="arial" w:cs="arial"/>
            <w:b/>
            <w:i/>
            <w:strike w:val="0"/>
            <w:color w:val="0077CC"/>
            <w:sz w:val="28"/>
            <w:u w:val="single"/>
            <w:vertAlign w:val="baseline"/>
          </w:rPr>
          <w:t>Grüner Nationalrat will Verkehrsmeldungen im Radio abschaffen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44"/>
        <w:keepNext w:val="0"/>
        <w:spacing w:before="120" w:after="0" w:line="220" w:lineRule="atLeast"/>
        <w:ind w:left="0" w:right="0" w:firstLine="0"/>
        <w:jc w:val="left"/>
      </w:pPr>
      <w:r>
        <w:br/>
      </w:r>
      <w:r>
        <w:pict>
          <v:shape id="_x0000_i1184" type="#_x0000_t75" style="width:194.23pt;height:39.75pt">
            <v:imagedata r:id="rId36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5" style="position:absolute;z-index:2517493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186"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pgNumType w:fmt="decimal"/>
          <w:cols w:space="720"/>
          <w:titlePg w:val="0"/>
        </w:sectPr>
      </w:pPr>
    </w:p>
    <w:p>
      <w:pPr>
        <w:pStyle w:val="Normal45"/>
      </w:pPr>
    </w:p>
    <w:p>
      <w:pPr>
        <w:pStyle w:val="Normal45"/>
      </w:pPr>
      <w:r>
        <w:pict>
          <v:shape id="_x0000_i1187" type="#_x0000_t75" alt="LexisNexis®" style="width:147.75pt;height:30pt">
            <v:imagedata r:id="rId26" o:title=""/>
          </v:shape>
        </w:pict>
      </w:r>
      <w:r>
        <w:cr/>
      </w:r>
    </w:p>
    <w:p>
      <w:pPr>
        <w:pStyle w:val="Heading143"/>
        <w:keepNext w:val="0"/>
        <w:spacing w:after="200" w:line="340" w:lineRule="atLeast"/>
        <w:ind w:left="0" w:right="0" w:firstLine="0"/>
        <w:jc w:val="center"/>
      </w:pPr>
      <w:hyperlink r:id="rId369" w:history="1">
        <w:r>
          <w:rPr>
            <w:rFonts w:ascii="arial" w:eastAsia="arial" w:hAnsi="arial" w:cs="arial"/>
            <w:b/>
            <w:i/>
            <w:strike w:val="0"/>
            <w:color w:val="0077CC"/>
            <w:sz w:val="28"/>
            <w:u w:val="single"/>
            <w:vertAlign w:val="baseline"/>
          </w:rPr>
          <w:t>Grüner Nationalrat will Verkehrsmeldungen im Radio abschaffen</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45"/>
        <w:keepNext w:val="0"/>
        <w:spacing w:before="120" w:after="0" w:line="220" w:lineRule="atLeast"/>
        <w:ind w:left="0" w:right="0" w:firstLine="0"/>
        <w:jc w:val="left"/>
      </w:pPr>
      <w:r>
        <w:br/>
      </w:r>
      <w:r>
        <w:pict>
          <v:shape id="_x0000_i1188" type="#_x0000_t75" style="width:105pt;height:54.75pt">
            <v:imagedata r:id="rId370"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9" style="position:absolute;z-index:25175142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190"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71"/>
          <w:headerReference w:type="default" r:id="rId372"/>
          <w:footerReference w:type="even" r:id="rId373"/>
          <w:footerReference w:type="default" r:id="rId374"/>
          <w:headerReference w:type="first" r:id="rId375"/>
          <w:footerReference w:type="first" r:id="rId376"/>
          <w:pgSz w:w="12240" w:h="15840"/>
          <w:pgMar w:top="840" w:right="1000" w:bottom="840" w:left="1000" w:header="400" w:footer="400"/>
          <w:pgNumType w:fmt="decimal"/>
          <w:cols w:space="720"/>
          <w:titlePg w:val="0"/>
        </w:sectPr>
      </w:pPr>
    </w:p>
    <w:p>
      <w:pPr>
        <w:pStyle w:val="Normal46"/>
      </w:pPr>
    </w:p>
    <w:p>
      <w:pPr>
        <w:pStyle w:val="Normal46"/>
      </w:pPr>
      <w:r>
        <w:pict>
          <v:shape id="_x0000_i1191" type="#_x0000_t75" alt="LexisNexis®" style="width:147.75pt;height:30pt">
            <v:imagedata r:id="rId26" o:title=""/>
          </v:shape>
        </w:pict>
      </w:r>
      <w:r>
        <w:cr/>
      </w:r>
    </w:p>
    <w:p>
      <w:pPr>
        <w:pStyle w:val="Heading144"/>
        <w:keepNext w:val="0"/>
        <w:spacing w:after="200" w:line="340" w:lineRule="atLeast"/>
        <w:ind w:left="0" w:right="0" w:firstLine="0"/>
        <w:jc w:val="center"/>
      </w:pPr>
      <w:hyperlink r:id="rId377" w:history="1">
        <w:r>
          <w:rPr>
            <w:rFonts w:ascii="arial" w:eastAsia="arial" w:hAnsi="arial" w:cs="arial"/>
            <w:b/>
            <w:i/>
            <w:strike w:val="0"/>
            <w:color w:val="0077CC"/>
            <w:sz w:val="28"/>
            <w:u w:val="single"/>
            <w:vertAlign w:val="baseline"/>
          </w:rPr>
          <w:t>Etwa 140 Verletzte bei Zugunglück in Russland</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29. Juli 2024 2:42 PM CET</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Wolgograd </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2" style="position:absolute;z-index:2517534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Russland sind mehrere Waggons eines mit mehr als 800 Menschen besetzten Passagierzuges in der Wolgaregion entgleist. Die russische Eisenbahngesellschaft RZD gibt die Zahl der Verletzten mit etwa 140 an; 16 Menschen seien ins Krankenhaus gebracht worden, darunter ein Kind.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Videos in sozialen Netzwerken waren die umgekippten Waggons in unbewohntem Gebiet zu sehen. In dem Zug, der von Kasan, der Hauptstadt der russischen Teilrepublik Tatarstan, nach Adler ans Schwarze Meer unterwegs gewesen war, waren laut RZD 803 Menschen. Auch zwei Mitarbeiter des Zugpersonals wurden ins Krankenhaus gebracht.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RZD-Angaben kippten in der Region Wolgograd acht Waggons von den Gleisen. Demnach kam es zu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als ein Lastwagenfahrer versuchte, trotz Rotsignals einen Bahnübergang zu überqueren. Dabei kam es trotz einer Vollbremsung zur Kollision mit dem Zug Nummer 491. Der Lastwagenfahrer soll schwer verletzt überlebt haben. Eine offizielle Bestätigung dafür gab es zunächst nicht. Unklar war, ob Menschen ums Leben kamen.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Waggons sollten mit Spezialtechnik wieder aufgerichtet werden. Sie waren durch die Wucht der Vollbremsung von den Gleisen gekippt. Bahnchef Oleg Belosjorow übernahm nach RZD-Angaben selbst die Kontrolle über die Bergungsarbeiten.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Strecke wurde vorübergehend eingestellt. Züge in die Schwarzmeer-Kurorte wurden über andere Schienenwege umgeleitet.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Eisenbahn gilt im flächenmässig grössten Land der Erde als eines der wichtigsten und verlässlichsten Verkehrsmittel überhaupt. Unfälle sind vergleichsweise selten. In den vergangenen Jahren gab es aber mehrfach Sabotageakte an Bahngleisen - von Gegnern des russischen Angriffskrieges gegen die Ukraine. Der Schienenweg ist auch für das Militär von grosser Bedeutung, um die Truppen in der Ukraine mit Nachschub zu versorgen.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19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78"/>
          <w:headerReference w:type="default" r:id="rId379"/>
          <w:footerReference w:type="even" r:id="rId380"/>
          <w:footerReference w:type="default" r:id="rId381"/>
          <w:headerReference w:type="first" r:id="rId382"/>
          <w:footerReference w:type="first" r:id="rId383"/>
          <w:pgSz w:w="12240" w:h="15840"/>
          <w:pgMar w:top="840" w:right="1000" w:bottom="840" w:left="1000" w:header="400" w:footer="400"/>
          <w:pgNumType w:fmt="decimal"/>
          <w:cols w:space="720"/>
          <w:titlePg w:val="0"/>
        </w:sectPr>
      </w:pPr>
    </w:p>
    <w:p>
      <w:pPr>
        <w:pStyle w:val="Normal47"/>
      </w:pPr>
    </w:p>
    <w:p>
      <w:pPr>
        <w:pStyle w:val="Normal47"/>
      </w:pPr>
      <w:r>
        <w:pict>
          <v:shape id="_x0000_i1194" type="#_x0000_t75" alt="LexisNexis®" style="width:147.75pt;height:30pt">
            <v:imagedata r:id="rId26" o:title=""/>
          </v:shape>
        </w:pict>
      </w:r>
      <w:r>
        <w:cr/>
      </w:r>
    </w:p>
    <w:p>
      <w:pPr>
        <w:pStyle w:val="Heading145"/>
        <w:keepNext w:val="0"/>
        <w:spacing w:after="200" w:line="340" w:lineRule="atLeast"/>
        <w:ind w:left="0" w:right="0" w:firstLine="0"/>
        <w:jc w:val="center"/>
      </w:pPr>
      <w:hyperlink r:id="rId384" w:history="1">
        <w:r>
          <w:rPr>
            <w:rFonts w:ascii="arial" w:eastAsia="arial" w:hAnsi="arial" w:cs="arial"/>
            <w:b/>
            <w:i/>
            <w:strike w:val="0"/>
            <w:color w:val="0077CC"/>
            <w:sz w:val="28"/>
            <w:u w:val="single"/>
            <w:vertAlign w:val="baseline"/>
          </w:rPr>
          <w:t>Grüner Nationalrat will Verkehrsmeldungen im Radio abschaffen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47"/>
        <w:keepNext w:val="0"/>
        <w:spacing w:before="120" w:after="0" w:line="220" w:lineRule="atLeast"/>
        <w:ind w:left="0" w:right="0" w:firstLine="0"/>
        <w:jc w:val="left"/>
      </w:pPr>
      <w:r>
        <w:br/>
      </w:r>
      <w:r>
        <w:pict>
          <v:shape id="_x0000_i1195" type="#_x0000_t75" style="width:1in;height:27.84pt">
            <v:imagedata r:id="rId38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6" style="position:absolute;z-index:2517555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19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pgNumType w:fmt="decimal"/>
          <w:cols w:space="720"/>
          <w:titlePg w:val="0"/>
        </w:sectPr>
      </w:pPr>
    </w:p>
    <w:p>
      <w:pPr>
        <w:pStyle w:val="Normal48"/>
      </w:pPr>
    </w:p>
    <w:p>
      <w:pPr>
        <w:pStyle w:val="Normal48"/>
      </w:pPr>
      <w:r>
        <w:pict>
          <v:shape id="_x0000_i1198" type="#_x0000_t75" alt="LexisNexis®" style="width:147.75pt;height:30pt">
            <v:imagedata r:id="rId26" o:title=""/>
          </v:shape>
        </w:pict>
      </w:r>
      <w:r>
        <w:cr/>
      </w:r>
    </w:p>
    <w:p>
      <w:pPr>
        <w:pStyle w:val="Heading146"/>
        <w:keepNext w:val="0"/>
        <w:spacing w:after="200" w:line="340" w:lineRule="atLeast"/>
        <w:ind w:left="0" w:right="0" w:firstLine="0"/>
        <w:jc w:val="center"/>
      </w:pPr>
      <w:hyperlink r:id="rId392" w:history="1">
        <w:r>
          <w:rPr>
            <w:rFonts w:ascii="arial" w:eastAsia="arial" w:hAnsi="arial" w:cs="arial"/>
            <w:b/>
            <w:i/>
            <w:strike w:val="0"/>
            <w:color w:val="0077CC"/>
            <w:sz w:val="28"/>
            <w:u w:val="single"/>
            <w:vertAlign w:val="baseline"/>
          </w:rPr>
          <w:t>Grüner Nationalrat will Verkehrsmeldungen im Radio abschaffen</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48"/>
        <w:keepNext w:val="0"/>
        <w:spacing w:before="120" w:after="0" w:line="220" w:lineRule="atLeast"/>
        <w:ind w:left="0" w:right="0" w:firstLine="0"/>
        <w:jc w:val="left"/>
      </w:pPr>
      <w:r>
        <w:br/>
      </w:r>
      <w:r>
        <w:pict>
          <v:shape id="_x0000_i1199" type="#_x0000_t75" style="width:81.6pt;height:29.76pt">
            <v:imagedata r:id="rId393"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0" style="position:absolute;z-index:25175756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0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49"/>
      </w:pPr>
    </w:p>
    <w:p>
      <w:pPr>
        <w:pStyle w:val="Normal49"/>
      </w:pPr>
      <w:r>
        <w:pict>
          <v:shape id="_x0000_i1202" type="#_x0000_t75" alt="LexisNexis®" style="width:147.75pt;height:30pt">
            <v:imagedata r:id="rId26" o:title=""/>
          </v:shape>
        </w:pict>
      </w:r>
      <w:r>
        <w:cr/>
      </w:r>
    </w:p>
    <w:p>
      <w:pPr>
        <w:pStyle w:val="Heading147"/>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Grüner Nationalrat will Verkehrsmeldungen im Radio abschaffen</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Werdenberger Obertoggenburger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49"/>
        <w:keepNext w:val="0"/>
        <w:spacing w:before="120" w:after="0" w:line="220" w:lineRule="atLeast"/>
        <w:ind w:left="0" w:right="0" w:firstLine="0"/>
        <w:jc w:val="left"/>
      </w:pPr>
      <w:r>
        <w:br/>
      </w:r>
      <w:r>
        <w:pict>
          <v:shape id="_x0000_i1203" type="#_x0000_t75" style="width:207.03pt;height:89.26pt">
            <v:imagedata r:id="rId40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4" style="position:absolute;z-index:25175961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05"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02"/>
          <w:headerReference w:type="default" r:id="rId403"/>
          <w:footerReference w:type="even" r:id="rId404"/>
          <w:footerReference w:type="default" r:id="rId405"/>
          <w:headerReference w:type="first" r:id="rId406"/>
          <w:footerReference w:type="first" r:id="rId407"/>
          <w:pgSz w:w="12240" w:h="15840"/>
          <w:pgMar w:top="840" w:right="1000" w:bottom="840" w:left="1000" w:header="400" w:footer="400"/>
          <w:pgNumType w:fmt="decimal"/>
          <w:cols w:space="720"/>
          <w:titlePg w:val="0"/>
        </w:sectPr>
      </w:pPr>
    </w:p>
    <w:p>
      <w:pPr>
        <w:pStyle w:val="Normal50"/>
      </w:pPr>
    </w:p>
    <w:p>
      <w:pPr>
        <w:pStyle w:val="Normal50"/>
      </w:pPr>
      <w:r>
        <w:pict>
          <v:shape id="_x0000_i1206" type="#_x0000_t75" alt="LexisNexis®" style="width:147.75pt;height:30pt">
            <v:imagedata r:id="rId26" o:title=""/>
          </v:shape>
        </w:pict>
      </w:r>
      <w:r>
        <w:cr/>
      </w:r>
    </w:p>
    <w:p>
      <w:pPr>
        <w:pStyle w:val="Heading148"/>
        <w:keepNext w:val="0"/>
        <w:spacing w:after="200" w:line="340" w:lineRule="atLeast"/>
        <w:ind w:left="0" w:right="0" w:firstLine="0"/>
        <w:jc w:val="center"/>
      </w:pPr>
      <w:hyperlink r:id="rId408" w:history="1">
        <w:r>
          <w:rPr>
            <w:rFonts w:ascii="arial" w:eastAsia="arial" w:hAnsi="arial" w:cs="arial"/>
            <w:b/>
            <w:i/>
            <w:strike w:val="0"/>
            <w:color w:val="0077CC"/>
            <w:sz w:val="28"/>
            <w:u w:val="single"/>
            <w:vertAlign w:val="baseline"/>
          </w:rPr>
          <w:t>NEWS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1. Juni 2024 </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50"/>
        <w:keepNext w:val="0"/>
        <w:spacing w:before="120" w:after="0" w:line="220" w:lineRule="atLeast"/>
        <w:ind w:left="0" w:right="0" w:firstLine="0"/>
        <w:jc w:val="left"/>
      </w:pPr>
      <w:r>
        <w:br/>
      </w:r>
      <w:r>
        <w:pict>
          <v:shape id="_x0000_i1207" type="#_x0000_t75" style="width:90pt;height:53.25pt">
            <v:imagedata r:id="rId2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125</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8" style="position:absolute;z-index:25176166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 zerstört in Rage Parkhaus-Barriere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Winterthur ZH–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Stadtpolizei Winterthur musste in der Nacht auf gestern wegen einer kaputten Barriere zu einem Parkhaus ausrücken. Vor Ort traf sie vor der Barriere auf einen Fahrer (45), der mit seinem Auto vor der abgerissenen Schranke stand. Dieser gab an, dass eine betrunkene Frau diese zerstört habe. Tatsächlich stellte sich aufgrund von Videoaufnahmen heraus, dass die Frau (27) nach einem heftigen Streit mit den Kollegen des Fahrers die Schranke herunterriss. Wenig später wurde sie kontrolliert. Laut der Polizei waren sowohl der Mann als auch die Frau betrunken. Sie wurden angezeigt.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Lastwagen-Lenker fährt Rentner 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Trimbach SO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Rentner ist gestern Nachmittag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 worden. Der Rentner war auf der Winznauerstrasse in Trimbach unterwegs und wollte bei stockendem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die Strasse überqueren. Dabei ist er von einem anfahrenden Lastwagen erfasst worden, wie die Kantonspolizei Solothurn gestern mitteilte. Ein Rettungshelikopter flog den Mann ins Spital. Der Chauffeur des Lastwagens blieb unverletzt.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Pollen erhöhen laut Studie Blutdruck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hohe Pollenkonzentration kann laut einer Schweizer Studie bei Allergikern den Blutdruck erhöhen. Der Effekt war bei Frauen und Übergewichtigen deutlich stärker ausgeprägt als bei anderen Menschen. Die Studie wurde mit 400 Teilnehmenden aus der Region Basel während der Pollensaison 2021 und 2022 durchgeführt.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2024</w:t>
      </w:r>
    </w:p>
    <w:p>
      <w:pPr>
        <w:pStyle w:val="Normal50"/>
      </w:pPr>
    </w:p>
    <w:p>
      <w:pPr>
        <w:pStyle w:val="Normal50"/>
        <w:ind w:left="200"/>
        <w:sectPr>
          <w:type w:val="continuous"/>
          <w:pgMar w:top="840" w:right="1000" w:bottom="840" w:left="1000" w:header="400" w:footer="400"/>
          <w:pgNumType w:fmt="decimal"/>
          <w:cols w:space="720"/>
        </w:sectPr>
      </w:pPr>
      <w:r>
        <w:br/>
      </w:r>
      <w:r>
        <w:pict>
          <v:line id="_x0000_s120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09"/>
          <w:headerReference w:type="default" r:id="rId410"/>
          <w:footerReference w:type="even" r:id="rId411"/>
          <w:footerReference w:type="default" r:id="rId412"/>
          <w:headerReference w:type="first" r:id="rId413"/>
          <w:footerReference w:type="first" r:id="rId414"/>
          <w:pgSz w:w="12240" w:h="15840"/>
          <w:pgMar w:top="840" w:right="1000" w:bottom="840" w:left="1000" w:header="400" w:footer="400"/>
          <w:pgNumType w:fmt="decimal"/>
          <w:cols w:space="720"/>
          <w:titlePg w:val="0"/>
        </w:sectPr>
      </w:pPr>
    </w:p>
    <w:p>
      <w:pPr>
        <w:pStyle w:val="Normal51"/>
      </w:pPr>
    </w:p>
    <w:p>
      <w:pPr>
        <w:pStyle w:val="Normal51"/>
      </w:pPr>
      <w:r>
        <w:pict>
          <v:shape id="_x0000_i1210" type="#_x0000_t75" alt="LexisNexis®" style="width:147.75pt;height:30pt">
            <v:imagedata r:id="rId26" o:title=""/>
          </v:shape>
        </w:pict>
      </w:r>
      <w:r>
        <w:cr/>
      </w:r>
    </w:p>
    <w:p>
      <w:pPr>
        <w:pStyle w:val="Heading149"/>
        <w:keepNext w:val="0"/>
        <w:spacing w:after="200" w:line="340" w:lineRule="atLeast"/>
        <w:ind w:left="0" w:right="0" w:firstLine="0"/>
        <w:jc w:val="center"/>
      </w:pPr>
      <w:hyperlink r:id="rId415" w:history="1">
        <w:r>
          <w:rPr>
            <w:rFonts w:ascii="arial" w:eastAsia="arial" w:hAnsi="arial" w:cs="arial"/>
            <w:b/>
            <w:i/>
            <w:strike w:val="0"/>
            <w:color w:val="0077CC"/>
            <w:sz w:val="28"/>
            <w:u w:val="single"/>
            <w:vertAlign w:val="baseline"/>
          </w:rPr>
          <w:t>Baustelle der Nation; "Jetzt flicken wir den Gotthard"</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Sonntagsblick</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27. August 2023 </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51"/>
        <w:keepNext w:val="0"/>
        <w:spacing w:before="120" w:after="0" w:line="220" w:lineRule="atLeast"/>
        <w:ind w:left="0" w:right="0" w:firstLine="0"/>
        <w:jc w:val="left"/>
      </w:pPr>
      <w:r>
        <w:br/>
      </w:r>
      <w:r>
        <w:pict>
          <v:shape id="_x0000_i1211" type="#_x0000_t75" style="width:84.75pt;height:49.5pt">
            <v:imagedata r:id="rId416"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Nachrichten; S. NaN; Ausg. 34</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Raphael Rauch</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Bis nächstes Jahr bleibt eine der beiden Gotthardröhren gesperrt. Waren die Kontrollen der Güterzüge zu lasch? Nein, sagt der oberste Verkehrsbeamte Peter Füglistaler.</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2" style="position:absolute;z-index:25176371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RAPHAEL RAUCH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 Füglistaler, wer hat die Verantwortung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Gotthardtunnel?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Füglistaler: Das Gesetz ist klar: der Frachtführer - und das war beim Unfallzug im Gotthard die SBB Cargo. Sie ist für den sicheren Betrieb verantwortlich und muss die entsprechenden Vorkehrungen treffen. SBB Cargo muss die Wagen vor der Abfahrt kontrollieren und haftet.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Lok stammt von der Deutschen Bahn. Wer haftet, falls auch der nach dem Radbruch entgleiste Wagen aus Deutschland stammt?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dann haftet SBB Cargo. Das Eisenbahn-Haftpflichtrecht stammt aus der Zeit der Staatsbahnen, als alles noch in einer Hand war. Die SBB wollten das ändern, aber daran haben die Wagenhalter kein Interesse. Sie verdienen Geld, ohne Risiken tragen zu müssen. Im Parlament gab es bislang keine Mehrheit dafür, das Eisenbahn-Haftpflichtrecht zu ändern.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Würden Sie das begrüssen?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Wenn ein Wagenhalter weiss, dass er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haften muss, wird er sich stärker bemühen, seine Qualität zu erhöhen.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Kontrollieren Sie als Aufsichtsbehörde zu lasch?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Sie die Unternehmen fragen, lautet die Antwort: Im Gegenteil, wir kontrollieren viel zu streng und verzögern alles. Wir haben die Zahl der Güterwagenkontrollen verdoppelt, gerade auch mit Blick auf die Eröffnung des Gotthard-Basistunnels. Es ist zum Beispiel vorgekommen, dass wir die Sicherheitsbescheinigung für einen kleinen Schweizer Güterverkehrsanbieter nicht erneuert haben, weil wir Bedenken hatten.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die Kontrollen funktionieren: Warum kam es dann zum Gotthard-</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Ich verstehe den emotionalen Blick auf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Es geht um Schweizer Eisenbahnromantik: Ausgerechnet im Gotthardtunnel, der sichersten Eisenbahnstrecke der Schweiz, ist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Das schmerzt das Schweizer Bähnlerherz zutiefst. Aber wir sollten jetzt nicht übertreiben. Warten wir den Bericht der Schweizerischen Sicherheitsuntersuchungsstelle ab. So viel wir heute wissen, ist ein sehr seltenes Unglück eingetreten, das sich nicht verhindern lässt: ein Radbruch. Das passierte in der Schweiz zuletzt vor zehn Jahren. Zwischen Gleis und Rad wirken grosse mechanische Kräfte, hier kommt es zu Abnutzung.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Vollsperrung des Gotthardtunnels galt bisher als ausgeschlossen.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Murphys Gesetz ist eingetreten: Alles, was schiefgehen kann, wird auch irgendwann schiefgehen.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liesse sich der Gotthardtunnel sicherer machen?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mich geht bei dieser Diskussion die Verhältnismässigkeit verloren. Der Gotthardtunnel ist sicher. Wenn Sie versuchen, ein solch minimales Restrisiko noch zu reduzieren, dann wird es unglaublich teuer. Das wäre die falsche Priorität.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 welchem Grund?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haben wir den Anspruch, das schweizerische Netz sicher zu machen. Wir haben zig Herausforderungen im ganzen Netz, wo wir eine höhere Wirkung erzielen können.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ist denn Ihr grösstes Sorgenkind?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Strecken im Mittelland haben einen dichten S-Bahn-, Fern- und Güterzugverkehr. Hier ist die Konfliktdichte viel höher als auf der geraden Strecke durch den Gotthard-Basistunnel. Deswegen ist meine Meinung: Jetzt flicken wir den Gotthard, machen ein neues Stahltor. Dann sieht alles so schön aus wie vorher und die Züge können wieder auf der sichersten Bahnstrecke der Schweiz fahren.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 Mittwoch rollen wieder Güterzüge durch eine der Gotthardröhren. Werden sie jetzt strenger kontrolliert als bisher?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Nein, ich sehe dafür keinen Grund. Der Gotthard ist sicher. Was uns die SBB nachweisen mussten, ist ein angepasstes Betriebskonzept. Aktuell kann man ja die Intervention nicht von der anderen Röhre aus machen, wenn ein Zug eine Panne hat.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Vorgeschriebene Entgleisungsdetektoren hätten verhindert, dass der Zug acht Kilometer weiterfuhr und das Gleisbett beschädigte.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kann dadurch nicht verhindert werden. Die Schweiz hat sich jahrelang für Entgleisungsdetektoren eingesetzt, sie waren aber eine technische Sackgasse. Wir setzen nun auf die Einführung einer digitalen automatischen Kupplung. Damit fliessen auch über Güterwagen Strom und Daten und wir haben die Möglichkeit, über digitale Sensoren eine Entgleisung früher zu entdecken. Das könnte ein Lösungsweg sein, aber es wird noch mehrere Jahre dauern, bis er wirklich operativ ist.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Scheut die Güterverkehrs-Lobby davor zurück, ihre Wagen aufzurüsten?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geht um Hunderttausende Güterwagen in ganz Europa. Wir werden im Herbst eine Botschaft ins Parlament bringen, in der wir beantragen, dass der Bund 30 Prozent der Investitionskosten für die Umrüstung übernimmt, etwa 180 Millionen Franken. Der Kostendruck im Schienengüterverkehr ist massiv.</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Politik fordert seit Jahrzehnten weniger Güter auf der Strasse, mehr auf der Schiene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ist Theorie. Praktisch verdient im Moment niemand Geld im Schienengüterverkehr. Die deutsche DB Cargo macht Hunderte Millionen Verlust pro Jahr, SBB Cargo ist ebenfalls defizitär. Die Schweiz subventioniert die europäischen Güterzüge mit 80 Millionen pro Jahr.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Muss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Strasse teurer werden?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bräuchte es eine politische Mehrheit in Europa, die es nicht gibt. Auf europäischen Strassen sind zu viele Lastwagenlenker mit zu tiefen Löhnen unterwegs. Da fahren osteuropäische Chauffeure, die wenig bis gar nichts verdienen. Und die setzen den Massstab.</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EU-Kommissions-Chefin Ursula von der Leyen spricht von einem "Green Deal". Was erwarten Sie von Brüssel?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ökologisch nachhaltiger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muss auch wirtschaftlich nachhaltig sein. Mit den jetzigen Zuständen ist es schwierig, die Ökologie nachhaltig zu machen. Mobilität ist zu billig. Da bin ich fast so radikal wie die Klimajugend - und genauso chancenlos.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Zum Gotthardtunnel gehört das Versprechen, dass Rotterdam und Genua zeitlich näherrücken. Doch der Ausbau in Deutschland versagt seit Jahren. Fühlen Sie sich von Berlin verarscht?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ist ein Ausdruck, den ich nicht verwenden würde. Aber es ist im Moment schon sehr mühsam. Wenn wir wollen, dass die Schweizer Bahnen Erfolg haben, dann brauchen wir eine gut funktionierende Bahn in ganz Europa. Deutschland ist für die Schweiz das Schlüsselland. Die SBB können so gut sein, wie sie wollen - wenn die Deutsche Bahn nicht funktioniert, dann haben auch wir ein Problem.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fordern Sie von Berlin?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der Job der Geschäftsleitung der Deutschen Bahn, dass die Züge pünktlich und sicher fahren. Dafür wird sie bezahlt. Ich erwarte von der Deutschen Bahn: Macht euren Job, macht eure Züge pünktlich!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der Rhätischen Bahn mussten kürzlich Züge wegen des Lokführermangels ausfallen. Verschicken Sie jetzt blaue Briefe, weil die Transportpflicht verletzt wurde?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Rhätische Bahn ist durch den Ausfall dermassen in ihrer Ehre gekränkt, dass sie alles unternimmt, damit das nicht nochmals passiert. Eine Verletzung der Transportpflicht sehe ich noch nicht, weil es ja wieder funktioniert. Aber bei Management-Gesprächen mit der Direktion wird das natürlich angesprochen.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SCHMERZT DAS SCHWEIZER BÄHNLERHERZ ZUTIEFST"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Persönlich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Füglistaler (64) stammt aus Wohlen AG. Er studierte Volkswirtschaft an der HSG und doktorierte über Massnahmen gegen die Armut. Er arbeitete bei der Eidgenössischen Finanzverwaltung, dann bei den SBB. Seit 2010 leitet er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13" style="position:absolute;z-index:251764736"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Füglistaler ist Direktor des Bundesamts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für die Aufsicht der SBB verantwortlich.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wurde der Basistunnel eröffnet. Mit dabei: Matteo Renzi, Johann Schneider-Ammann, Angela Merkel und François Hollande (v. l.).</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1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17"/>
          <w:headerReference w:type="default" r:id="rId418"/>
          <w:footerReference w:type="even" r:id="rId419"/>
          <w:footerReference w:type="default" r:id="rId420"/>
          <w:headerReference w:type="first" r:id="rId421"/>
          <w:footerReference w:type="first" r:id="rId422"/>
          <w:pgSz w:w="12240" w:h="15840"/>
          <w:pgMar w:top="840" w:right="1000" w:bottom="840" w:left="1000" w:header="400" w:footer="400"/>
          <w:pgNumType w:fmt="decimal"/>
          <w:cols w:space="720"/>
          <w:titlePg w:val="0"/>
        </w:sectPr>
      </w:pPr>
    </w:p>
    <w:p>
      <w:pPr>
        <w:pStyle w:val="Normal52"/>
      </w:pPr>
    </w:p>
    <w:p>
      <w:pPr>
        <w:pStyle w:val="Normal52"/>
      </w:pPr>
      <w:r>
        <w:pict>
          <v:shape id="_x0000_i1215" type="#_x0000_t75" alt="LexisNexis®" style="width:147.75pt;height:30pt">
            <v:imagedata r:id="rId26" o:title=""/>
          </v:shape>
        </w:pict>
      </w:r>
      <w:r>
        <w:cr/>
      </w:r>
    </w:p>
    <w:p>
      <w:pPr>
        <w:pStyle w:val="Heading150"/>
        <w:keepNext w:val="0"/>
        <w:spacing w:after="200" w:line="340" w:lineRule="atLeast"/>
        <w:ind w:left="0" w:right="0" w:firstLine="0"/>
        <w:jc w:val="center"/>
      </w:pPr>
      <w:hyperlink r:id="rId423" w:history="1">
        <w:r>
          <w:rPr>
            <w:rFonts w:ascii="arial" w:eastAsia="arial" w:hAnsi="arial" w:cs="arial"/>
            <w:b/>
            <w:i/>
            <w:strike w:val="0"/>
            <w:color w:val="0077CC"/>
            <w:sz w:val="28"/>
            <w:u w:val="single"/>
            <w:vertAlign w:val="baseline"/>
          </w:rPr>
          <w:t>Rückstaus nach Selbstunfall und Frontalkollision</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Thuner Tagblatt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16 Juli 2023</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Berner Oberland Medien AG Alle Rechte Vorbehalten</w:t>
      </w:r>
    </w:p>
    <w:p>
      <w:pPr>
        <w:pStyle w:val="Normal52"/>
        <w:keepNext w:val="0"/>
        <w:spacing w:before="120" w:after="0" w:line="220" w:lineRule="atLeast"/>
        <w:ind w:left="0" w:right="0" w:firstLine="0"/>
        <w:jc w:val="left"/>
      </w:pPr>
      <w:r>
        <w:br/>
      </w:r>
      <w:r>
        <w:pict>
          <v:shape id="_x0000_i1216" type="#_x0000_t75" style="width:62.4pt;height:7.2pt">
            <v:imagedata r:id="rId42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4</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7" style="position:absolute;z-index:2517667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Am Sonntagnachmittag kam es auf beiden Seiten des Thunersees zu Unfällen – mit entsprechend grossen Rückstaus.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Sonntag kurz vor 13.50 Uhr verunfallte in Sundlauenen (Gemeinde Beatenberg) auf der Seestrasse ein Motorradfahrer, wie die Kantonspolizei Bern in einer Mitteilung schreibt. Gemäss ersten Erkenntnissen fuhr ein Mann auf der Seestrasse von Unterseen herkommend in Richtung Beatenbucht. Auf der Höhe einer Kurve kollidierte das Motorrad aus noch zu klärenden Gründen mit einer Felswand und kam schliesslich auf der Gegenfahrbahn liegend zum Stillstand.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Lenker stürzte zu Boden und blieb verletzt liegen. Ein Ambulanzteam übernahm die medizinische Erstversorgung, ehe der Mann von einer Rega-Crew per Rettungshelikopter ins Spital geflogen wurde. Die Seestrasse zwischen Unterseen und Merligen musste während mehrerer Stunden gesperrt werden, wurde jedoch kurz nach 17 Uhr wieder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übergeben. Die Kantonspolizei Bern hat Ermittlungen zur Klärung des genauen Unfallhergangs und zu den Umständen aufgenommen.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Frontalkollison auf der A8</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auf der A8 kam es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Um 16.15 Uhr ging bei der Kantonspolizei die Meldung ein, «dass es im Bereich des Lidos gemäss aktuellen Erkenntnissen und aus zu klärenden Gründen zu einer Frontalkollision zwischen zwei Fahrzeugen kam», wie Kapo-Mediensprecherin Lena Zurbuchen auf Anfrage bestätigt. Dabei sei die Beifahrerin des nach Spiez fahrenden Fahrzeugs per Ambulanz ins Spital gebracht worden.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konnte nur einspurig und wechselseitig passieren. In der Folge bildeten sich in beiden Richtungen lange Rückstaus. Von Spiez her staute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bis zum Leimerntunnel. Entsprechend musste mit grossem Zeitverlust gerechnet werden.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Petroni</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1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25"/>
          <w:headerReference w:type="default" r:id="rId426"/>
          <w:footerReference w:type="even" r:id="rId427"/>
          <w:footerReference w:type="default" r:id="rId428"/>
          <w:headerReference w:type="first" r:id="rId429"/>
          <w:footerReference w:type="first" r:id="rId430"/>
          <w:pgSz w:w="12240" w:h="15840"/>
          <w:pgMar w:top="840" w:right="1000" w:bottom="840" w:left="1000" w:header="400" w:footer="400"/>
          <w:pgNumType w:fmt="decimal"/>
          <w:cols w:space="720"/>
          <w:titlePg w:val="0"/>
        </w:sectPr>
      </w:pPr>
    </w:p>
    <w:p>
      <w:pPr>
        <w:pStyle w:val="Normal53"/>
      </w:pPr>
    </w:p>
    <w:p>
      <w:pPr>
        <w:pStyle w:val="Normal53"/>
      </w:pPr>
      <w:r>
        <w:pict>
          <v:shape id="_x0000_i1219" type="#_x0000_t75" alt="LexisNexis®" style="width:147.75pt;height:30pt">
            <v:imagedata r:id="rId26" o:title=""/>
          </v:shape>
        </w:pict>
      </w:r>
      <w:r>
        <w:cr/>
      </w:r>
    </w:p>
    <w:p>
      <w:pPr>
        <w:pStyle w:val="Heading151"/>
        <w:keepNext w:val="0"/>
        <w:spacing w:after="200" w:line="340" w:lineRule="atLeast"/>
        <w:ind w:left="0" w:right="0" w:firstLine="0"/>
        <w:jc w:val="center"/>
      </w:pPr>
      <w:hyperlink r:id="rId431" w:history="1">
        <w:r>
          <w:rPr>
            <w:rFonts w:ascii="arial" w:eastAsia="arial" w:hAnsi="arial" w:cs="arial"/>
            <w:b/>
            <w:i/>
            <w:strike w:val="0"/>
            <w:color w:val="0077CC"/>
            <w:sz w:val="28"/>
            <w:u w:val="single"/>
            <w:vertAlign w:val="baseline"/>
          </w:rPr>
          <w:t>Rückstaus nach Selbstunfall und Frontalkollision</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Oberländer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16 Juli 2023</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Berner Oberland Medien AG Alle Rechte Vorbehalten</w:t>
      </w:r>
    </w:p>
    <w:p>
      <w:pPr>
        <w:pStyle w:val="Normal53"/>
        <w:keepNext w:val="0"/>
        <w:spacing w:before="120" w:after="0" w:line="220" w:lineRule="atLeast"/>
        <w:ind w:left="0" w:right="0" w:firstLine="0"/>
        <w:jc w:val="left"/>
      </w:pPr>
      <w:r>
        <w:br/>
      </w:r>
      <w:r>
        <w:pict>
          <v:shape id="_x0000_i1220" type="#_x0000_t75" style="width:71.04pt;height:7.2pt">
            <v:imagedata r:id="rId43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4</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1" style="position:absolute;z-index:2517688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Am Sonntagnachmittag kam es auf beiden Seiten des Thunersees zu Unfällen – mit entsprechend grossen Rückstaus.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Sonntag kurz vor 13.50 Uhr verunfallte in Sundlauenen (Gemeinde Beatenberg) auf der Seestrasse ein Motorradfahrer, wie die Kantonspolizei Bern in einer Mitteilung schreibt. Gemäss ersten Erkenntnissen fuhr ein Mann auf der Seestrasse von Unterseen herkommend in Richtung Beatenbucht. Auf der Höhe einer Kurve kollidierte das Motorrad aus noch zu klärenden Gründen mit einer Felswand und kam schliesslich auf der Gegenfahrbahn liegend zum Stillstand.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Lenker stürzte zu Boden und blieb verletzt liegen. Ein Ambulanzteam übernahm die medizinische Erstversorgung, ehe der Mann von einer Rega-Crew per Rettungshelikopter ins Spital geflogen wurde. Die Seestrasse zwischen Unterseen und Merligen musste während mehrerer Stunden gesperrt werden, wurde jedoch kurz nach 17 Uhr wieder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übergeben. Die Kantonspolizei Bern hat Ermittlungen zur Klärung des genauen Unfallhergangs und zu den Umständen aufgenommen.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Frontalkollison auf der A8</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auf der A8 kam es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Um 16.15 Uhr ging bei der Kantonspolizei die Meldung ein, «dass es im Bereich des Lidos gemäss aktuellen Erkenntnissen und aus zu klärenden Gründen zu einer Frontalkollision zwischen zwei Fahrzeugen kam», wie Kapo-Mediensprecherin Lena Zurbuchen auf Anfrage bestätigt. Dabei sei die Beifahrerin des nach Spiez fahrenden Fahrzeugs per Ambulanz ins Spital gebracht worden.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konnte nur einspurig und wechselseitig passieren. In der Folge bildeten sich in beiden Richtungen lange Rückstaus. Von Spiez her staute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bis zum Leimerntunnel. Entsprechend musste mit grossem Zeitverlust gerechnet werden.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Petroni</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2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54"/>
      </w:pPr>
    </w:p>
    <w:p>
      <w:pPr>
        <w:pStyle w:val="Normal54"/>
      </w:pPr>
      <w:r>
        <w:pict>
          <v:shape id="_x0000_i1223" type="#_x0000_t75" alt="LexisNexis®" style="width:147.75pt;height:30pt">
            <v:imagedata r:id="rId26" o:title=""/>
          </v:shape>
        </w:pict>
      </w:r>
      <w:r>
        <w:cr/>
      </w:r>
    </w:p>
    <w:p>
      <w:pPr>
        <w:pStyle w:val="Heading152"/>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Verkehr</w:t>
        </w:r>
      </w:hyperlink>
      <w:hyperlink r:id="rId439" w:history="1">
        <w:r>
          <w:rPr>
            <w:rFonts w:ascii="arial" w:eastAsia="arial" w:hAnsi="arial" w:cs="arial"/>
            <w:b/>
            <w:i/>
            <w:strike w:val="0"/>
            <w:color w:val="0077CC"/>
            <w:sz w:val="28"/>
            <w:u w:val="single"/>
            <w:vertAlign w:val="baseline"/>
          </w:rPr>
          <w:t xml:space="preserve"> kostet 11'000 Franken pro Kopf</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6. November 2023 9:56 AM CET</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Neuenburg </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4" style="position:absolute;z-index:25177088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2020 in der Schweiz fast 11'000 Franken pro Einwohnerin und Einwohner gekostet. Insgesamt verursachten der motorisierte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Strasse, die Schiene und der Flugverkehr Kosten von 92,5 Milliarden Franken. Diese Kosten waren nicht vollständig gedeckt.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Gegenüber 2019 sanken die Kosten trotz der durch die Covid-19-Pandemie stark verringerten Mobilität nur leicht um 3 Prozent, wie das Bundesamt für Statistik (BFS) am Montag in einer neuen Publikation auswies.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Kosten des motorisierten Strassenverkehrs und des Schienenverkehrs sanken im Jahresvergleich um 1 Prozent. Beim Flugverkehr war hingegen ein starker Rückgang um 39 Prozent zu beobachten.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 Viertel der Kosten entfielen auf den Personen-, der Rest auf den Güterverkehr. 56,8 Milliarden davon waren die Kosten für die Verkehrsmittel. 15,1 Milliarden betrug der Aufwand für Verkehrsinfrastrukturen. 9,8 Milliarden waren Folgekosten für Unfälle. 10,8 Milliarden Franken kosteten Umwelt- und Gesundheitsschäden.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Grösster Posten Privatverkehr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private motorisierte Personenverkehr kostete 2020 rund 52,1 Milliarden Franken (2019: 52,5 Milliarden). Die Nutzerschaft bezahlte 75 Prozent, 13 Prozent entfielen auf die Allgemeinheit und 12 Prozent auf die öffentliche Hand.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Unter Anrechnung aller Transfers (Mineralöl- oder kantonale Motorfahrzeugsteuer) deckte der Privatverkehr 88 Prozent seiner Kosten. 6,4 Milliarden Franken wurden als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Umwelt- und Gesundheitskosten auf die Allgemeinheit überwälzt.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öffentliche Strassenverkehr kostete 4,2 Milliarden Franken, gleich viel wie im Vorjahr. Der Schienenpersonenverkehr schlug mit 9,9 Milliarden Franken zu Buche.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Berücksichtigung der Transfers trugen die Fahrgäste 3,2 Milliarden Franken der finalen Kosten und die öffentliche Hand 5 Milliarden. Die Transportunternehmen übernahmen Verluste von 1,1 Milliarden Franken.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Flugverkehr kostete bei einem Passagiereinbruch um 72 Prozent 4,2 Milliarden Franken. 2,3 Milliarden davon trugen die Fluggäste. 600 Millionen übernahm die Allgemeinheit als Gesundheits- und Umweltkosten.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25"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55"/>
      </w:pPr>
    </w:p>
    <w:p>
      <w:pPr>
        <w:pStyle w:val="Normal55"/>
      </w:pPr>
      <w:r>
        <w:pict>
          <v:shape id="_x0000_i1226" type="#_x0000_t75" alt="LexisNexis®" style="width:147.75pt;height:30pt">
            <v:imagedata r:id="rId26" o:title=""/>
          </v:shape>
        </w:pict>
      </w:r>
      <w:r>
        <w:cr/>
      </w:r>
    </w:p>
    <w:p>
      <w:pPr>
        <w:pStyle w:val="Heading153"/>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Ein Umweg soll mehr Sicherheit bringen</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Thuner Tagblatt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9 November 2023</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Berner Oberland Medien AG Alle Rechte Vorbehalten</w:t>
      </w:r>
    </w:p>
    <w:p>
      <w:pPr>
        <w:pStyle w:val="Normal55"/>
        <w:keepNext w:val="0"/>
        <w:spacing w:before="120" w:after="0" w:line="220" w:lineRule="atLeast"/>
        <w:ind w:left="0" w:right="0" w:firstLine="0"/>
        <w:jc w:val="left"/>
      </w:pPr>
      <w:r>
        <w:br/>
      </w:r>
      <w:r>
        <w:pict>
          <v:shape id="_x0000_i1227" type="#_x0000_t75" style="width:62.4pt;height:7.2pt">
            <v:imagedata r:id="rId424"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3</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8" style="position:absolute;z-index:25177292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Grindelwald Im Firstgebiet soll das Umfahren einer Alphütte gefährliche Situationen verhindern und das Vergnügen noch verbessern.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Schnee liegt derzeit in oberen Gebieten der Jungfrauregion. So auch auf fast 2200 Metern über Meer, im Firstgebiet ob Grindelwald. «Wir konnten die Bauarbeiten noch nicht starten und gehen davon aus, dass diese im Frühjahr 2024 an die Hand genommen werden», teilt Kathrin Naegeli, Mediensprecherin der Jungfraubahnen, mit.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Gebaut wird auf dem Terrain der Bergschaft Grindel, zwischen Schreckfeld und Bort. Dort soll eine Umfahrung um die Alphütte Egritz entstehen.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Alpwirtschaft und Tourismus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Hintergrund der anstehenden Bauarbeiten ist einerseits das touristische Angebot der Jungfraubahnen, mit einem Mountaincart von Schreckfeld runter auf Bort zu brausen, und andererseits die Alpwirtschaft der Bergschaft Grindel im Bereich Egritz.</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gesamte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diesem Bereich kann zu einem Sicherheitsproblem werden», sagt Landwirt Fritz Schlunegger, Präsident der Grundeigentümerin, der Bergschaft Grindel. Wobei: Ihm sei kein Fall von Kollisionen, mit Tier oder Alpwirtschaftsgeräten, bekannt.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 bevor ein schwerer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hat die Bergschaft die Betreiber des Angebots, die Jungfraubahnen, für eine Umfahrung angefragt. Dies mit der Begründung, dass sich während des Alpbetriebs jeweils viele Menschen, Biker und Kartfahrerinnen die Strasse teilen. Mit der Umfahrung würde es eine Entflechtung geben.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auf Kuhwiesen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allgemeinen Verständnis bleibt anzumerken, dass die Abfahrten mit den Karts nicht auf Kuhwiesen oder Naturwiesen stattfinden, sondern auf einer drei Kilometer langen Naturstrasse sowie teils auf asphaltierter Strasse.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Beides, Wege und Strassen, wird auch von der Alpwirtschaft mit Autos genutzt. «Diese Wege und Strassen bestanden bereits vor dem Kart-Angebot», teilt Jungfraubahnen-Mediensprecherin Kathrin Naegeli mit.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Urfer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gesamte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diesem Bereich kann zu einem Sicherheitsproblem werden.»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Fritz Schlunegger Präsident Bergschaft Grindel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Mountaincarts im Firstgebiet: Eine Umfahrung soll für ein Entflechten von alpwirtschaftlichem und touristischem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sorgen. Foto: PD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29"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56"/>
      </w:pPr>
    </w:p>
    <w:p>
      <w:pPr>
        <w:pStyle w:val="Normal56"/>
      </w:pPr>
      <w:r>
        <w:pict>
          <v:shape id="_x0000_i1230" type="#_x0000_t75" alt="LexisNexis®" style="width:147.75pt;height:30pt">
            <v:imagedata r:id="rId26" o:title=""/>
          </v:shape>
        </w:pict>
      </w:r>
      <w:r>
        <w:cr/>
      </w:r>
    </w:p>
    <w:p>
      <w:pPr>
        <w:pStyle w:val="Heading154"/>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Ein Umweg soll mehr Sicherheit bringen</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Oberländer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9 November 2023</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Berner Oberland Medien AG Alle Rechte Vorbehalten</w:t>
      </w:r>
    </w:p>
    <w:p>
      <w:pPr>
        <w:pStyle w:val="Normal56"/>
        <w:keepNext w:val="0"/>
        <w:spacing w:before="120" w:after="0" w:line="220" w:lineRule="atLeast"/>
        <w:ind w:left="0" w:right="0" w:firstLine="0"/>
        <w:jc w:val="left"/>
      </w:pPr>
      <w:r>
        <w:br/>
      </w:r>
      <w:r>
        <w:pict>
          <v:shape id="_x0000_i1231" type="#_x0000_t75" style="width:71.04pt;height:7.2pt">
            <v:imagedata r:id="rId43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2" style="position:absolute;z-index:2517749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Touristisches Angebot ob Grindelwald Gefährliche Situationen verhindern und das Vergnügen noch verbessern: Im Firstgebiet soll das Umfahren einer Alphütte dies sicherstellen.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Urfer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Schnee liegt derzeit in oberen Gebieten der Jungfrauregion. So auch auf fast 2200 Metern über Meer, im Firstgebiet ob Grindelwald. «Wir konnten die Bauarbeiten noch nicht starten und gehen davon aus, dass diese im Frühjahr 2024 an die Hand genommen werden», teilt Kathrin Naegeli, Mediensprecherin der Jungfraubahnen, mit.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Gebaut wird auf dem Terrain der Bergschaft Grindel, zwischen Schreckfeld und Bort. Dort soll eine Umfahrung um die Alphütte Egritz entstehen.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Alpwirtschaft und Tourismus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Hintergrund der anstehenden Bauarbeiten ist einerseits das touristische Angebot der Jungfraubahnen, mit einem Mountaincart von Schreckfeld runter auf Bort zu brausen, und andererseits die Alpwirtschaft der Bergschaft Grindel im Bereich Egritz.</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gesamte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diesem Bereich kann zu einem Sicherheitsproblem werden», sagt Landwirt Fritz Schlunegger, Präsident der Grundeigentümerin, der Bergschaft Grindel. Wobei: Ihm sei kein Fall von Kollisionen, mit Tier oder Alpwirtschaftsgeräten, bekannt.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 bevor ein schwerer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hat die Bergschaft die Betreiber des Angebots, die Jungfraubahnen, für eine Umfahrung angefragt. Dies mit der Begründung, dass sich während des Alpbetriebs jeweils viele Menschen, Biker und Kartfahrerinnen die Strasse teilen. Mit der Umfahrung würde es eine Entflechtung geben.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auf Kuhwiesen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allgemeinen Verständnis bleibt anzumerken, dass die Abfahrten mit den Karts nicht auf Kuhwiesen oder Naturwiesen stattfinden, sondern auf einer drei Kilometer langen Naturstrasse sowie teils auf asphaltierter Strasse.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Beides, Wege und Strassen, wird auch von der Alpwirtschaft mit Autos genutzt. «Diese Wege und Strassen bestanden bereits vor dem Kart-Angebot», teilt Jungfraubahnen-Mediensprecherin Kathrin Naegeli mit.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gesamte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diesem Bereich kann zu einem Sicherheitsproblem werden.»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Fritz Schlunegger Präsident Bergschaft Grindel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Mountaincarts im Firstgebiet: Eine Umfahrung soll für ein Entflechten von alpwirtschaftlichem und touristischem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sorgen. Foto: PD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33"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pgNumType w:fmt="decimal"/>
          <w:cols w:space="720"/>
          <w:titlePg w:val="0"/>
        </w:sectPr>
      </w:pPr>
    </w:p>
    <w:p>
      <w:pPr>
        <w:pStyle w:val="Normal57"/>
      </w:pPr>
    </w:p>
    <w:p>
      <w:pPr>
        <w:pStyle w:val="Normal57"/>
      </w:pPr>
      <w:r>
        <w:pict>
          <v:shape id="_x0000_i1234" type="#_x0000_t75" alt="LexisNexis®" style="width:147.75pt;height:30pt">
            <v:imagedata r:id="rId26" o:title=""/>
          </v:shape>
        </w:pict>
      </w:r>
      <w:r>
        <w:cr/>
      </w:r>
    </w:p>
    <w:p>
      <w:pPr>
        <w:pStyle w:val="Heading155"/>
        <w:keepNext w:val="0"/>
        <w:spacing w:after="200" w:line="340" w:lineRule="atLeast"/>
        <w:ind w:left="0" w:right="0" w:firstLine="0"/>
        <w:jc w:val="center"/>
      </w:pPr>
      <w:hyperlink r:id="rId460" w:history="1">
        <w:r>
          <w:rPr>
            <w:rFonts w:ascii="arial" w:eastAsia="arial" w:hAnsi="arial" w:cs="arial"/>
            <w:b/>
            <w:i/>
            <w:strike w:val="0"/>
            <w:color w:val="0077CC"/>
            <w:sz w:val="28"/>
            <w:u w:val="single"/>
            <w:vertAlign w:val="baseline"/>
          </w:rPr>
          <w:t>NEWS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27. Oktober 2022 </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Ringier AG Alle Rechte Vorbehalten</w:t>
      </w:r>
    </w:p>
    <w:p>
      <w:pPr>
        <w:pStyle w:val="Normal57"/>
        <w:keepNext w:val="0"/>
        <w:spacing w:before="120" w:after="0" w:line="220" w:lineRule="atLeast"/>
        <w:ind w:left="0" w:right="0" w:firstLine="0"/>
        <w:jc w:val="left"/>
      </w:pPr>
      <w:r>
        <w:br/>
      </w:r>
      <w:r>
        <w:pict>
          <v:shape id="_x0000_i1235" type="#_x0000_t75" style="width:90pt;height:53.25pt">
            <v:imagedata r:id="rId2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251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6" style="position:absolute;z-index:25177702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Stromausfall im Aargau</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Würenlos AG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Teilen des Kantons Aargau kam es gestern zu einem Stromausfall. Gemäss der Aargauer Energie-Werke war die Stromversorgung diverser Gemeinden rund eine Stunde lang unterbrochen. Auch das mobile Internet funktionierte nicht reibungslos. Am Abend konnten die Probleme weitestgehend behoben werden, es kam jedoch noch zu einzelnen Störungen und Ausfällen.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Töff kracht in zwei Senioren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Solothurn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Solothurn am Dienstagabend wurden drei Personen verletzt. Ein Töfffahrer (45) hatte in der Dunkelheit zwei Senioren (beide 89) auf dem Fussgängerstreifen an der Schanzmühle übersehen. Daraufhin kam es zum Crash. Die Betagten wurden von der Ambulanz mit noch unbekannten Verletzungen ins Spital gebracht. Der Töfffahrer wurde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leicht verletzt.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Klima-Aktivisten blockierten </w:t>
      </w:r>
      <w:r>
        <w:rPr>
          <w:rFonts w:ascii="arial" w:eastAsia="arial" w:hAnsi="arial" w:cs="arial"/>
          <w:b/>
          <w:i/>
          <w:strike w:val="0"/>
          <w:noProof w:val="0"/>
          <w:color w:val="000000"/>
          <w:position w:val="0"/>
          <w:sz w:val="20"/>
          <w:u w:val="single"/>
          <w:vertAlign w:val="baseline"/>
        </w:rPr>
        <w:t>Verkehr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Crissier VD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Klima-Aktivisten haben sich gestern erneut auf die Strasse gesetzt und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 Diesmal schlugen sie bei der Autobahnausfahrt in Crissier bei Lausanne zu. Einige Aktivisten klebten ihre Hände auf den Asphalt. Nach kurzer Zeit war die Polizei vor Ort. Es dauerte zirka eine Stunde, ehe die Aktivisten von der Strasse entfernt waren und die Autos wieder fahren konnten.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2022</w:t>
      </w:r>
    </w:p>
    <w:p>
      <w:pPr>
        <w:pStyle w:val="Normal57"/>
      </w:pPr>
    </w:p>
    <w:p>
      <w:pPr>
        <w:pStyle w:val="Normal57"/>
        <w:ind w:left="200"/>
        <w:sectPr>
          <w:type w:val="continuous"/>
          <w:pgMar w:top="840" w:right="1000" w:bottom="840" w:left="1000" w:header="400" w:footer="400"/>
          <w:pgNumType w:fmt="decimal"/>
          <w:cols w:space="720"/>
        </w:sectPr>
      </w:pPr>
      <w:r>
        <w:br/>
      </w:r>
      <w:r>
        <w:pict>
          <v:line id="_x0000_s1237"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61"/>
          <w:headerReference w:type="default" r:id="rId462"/>
          <w:footerReference w:type="even" r:id="rId463"/>
          <w:footerReference w:type="default" r:id="rId464"/>
          <w:headerReference w:type="first" r:id="rId465"/>
          <w:footerReference w:type="first" r:id="rId466"/>
          <w:pgSz w:w="12240" w:h="15840"/>
          <w:pgMar w:top="840" w:right="1000" w:bottom="840" w:left="1000" w:header="400" w:footer="400"/>
          <w:pgNumType w:fmt="decimal"/>
          <w:cols w:space="720"/>
          <w:titlePg w:val="0"/>
        </w:sectPr>
      </w:pPr>
    </w:p>
    <w:p>
      <w:pPr>
        <w:pStyle w:val="Normal58"/>
      </w:pPr>
    </w:p>
    <w:p>
      <w:pPr>
        <w:pStyle w:val="Normal58"/>
      </w:pPr>
      <w:r>
        <w:pict>
          <v:shape id="_x0000_i1238" type="#_x0000_t75" alt="LexisNexis®" style="width:147.75pt;height:30pt">
            <v:imagedata r:id="rId26" o:title=""/>
          </v:shape>
        </w:pict>
      </w:r>
      <w:r>
        <w:cr/>
      </w:r>
    </w:p>
    <w:p>
      <w:pPr>
        <w:pStyle w:val="Heading156"/>
        <w:keepNext w:val="0"/>
        <w:spacing w:after="200" w:line="340" w:lineRule="atLeast"/>
        <w:ind w:left="0" w:right="0" w:firstLine="0"/>
        <w:jc w:val="center"/>
      </w:pPr>
      <w:hyperlink r:id="rId467" w:history="1">
        <w:r>
          <w:rPr>
            <w:rFonts w:ascii="arial" w:eastAsia="arial" w:hAnsi="arial" w:cs="arial"/>
            <w:b/>
            <w:i/>
            <w:strike w:val="0"/>
            <w:color w:val="0077CC"/>
            <w:sz w:val="28"/>
            <w:u w:val="single"/>
            <w:vertAlign w:val="baseline"/>
          </w:rPr>
          <w:t>Neue Verkehrsregeln ab Maerz und April 2024</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Aktuell Schweiz</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29. Februar 2024 8:30 AM GMT</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 Aktuell GmbH Alle Rechte Vorbehalten</w:t>
      </w:r>
    </w:p>
    <w:p>
      <w:pPr>
        <w:pStyle w:val="Normal58"/>
        <w:keepNext w:val="0"/>
        <w:spacing w:before="120" w:after="0" w:line="220" w:lineRule="atLeast"/>
        <w:ind w:left="0" w:right="0" w:firstLine="0"/>
        <w:jc w:val="left"/>
      </w:pPr>
      <w:r>
        <w:br/>
      </w:r>
      <w:r>
        <w:pict>
          <v:shape id="_x0000_i1239" type="#_x0000_t75" style="width:203.97pt;height:50.24pt">
            <v:imagedata r:id="rId46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0" style="position:absolute;z-index:25177907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Vernier/Ostermundigen, 29. Februar 2024 (ots) - Um die Sicherheit der Verkehrsteilnehmenden zu verbessern, aendern sich ab Maerz und April 2024 mehrere Strassenverkehrsvorschriften, etwa bei schnellen Elektrovelos.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diesem Fruehling 2024 treten mehrere neue Verkehrsregeln in Kraft. Zur entsprechenden Vorbereitung ruft der Touring Club Schweiz diese nochmals in Erinnerung.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blaue Fuehrerausweis und die Fahrpruefung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legendaere Fuehrerausweis aus blauem Papier verliert ab dem 31. Oktober 2024 seine Gueltigkeit. Es wird daher empfohlen, ihn so bald wie moeglich gegen einen Fuehrerausweis im Kreditkartenformat auszutauschen. In der Schweiz waren bisher beide Varianten gueltig. Bald wird dies allerdings nicht mehr der Fall sein. Die Polizei ist ab 1. November 2024 berechtigt, Personen zu buessen, die noch keinen Fuehrerausweises im neuen Format besitzen.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Betreffend Fahrpruefung gelten ab 1. Maerz 2024 neue Bestimmungen fuer Sehtests und medizinische Untersuchungen rund um die Fahrfaehigkeit. Die Personen, die bereits im Besitz eines gueltigen Fahrausweises sind, muessen keinen neuen Sehtest mehr absolvieren, um einen Fuehrerausweis einer anderen Kategorie zu erhalten. Personen, die 75 Jahre oder aelter sind, muessen sich einer medizinischen Untersuchung unterziehen, um ihren Fahrausweis zu erhalten. Frueher galt diese Anforderung fuer Personen ab 65 Jahren. Ausserdem ist es bei den praktischen Pruefungen der Fuehrerausweisklassen A und B fortan Pflicht, waehrend mindestens 45 Minuten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fahren.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Obligatorischer Geschwindigkeitsmesser fuer schnelle E-Bikes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Schnelle E-Bikes, die neue in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gesetzt werden, muessen ab 1. April 2024 mit einem Geschwindigkeitsmesser ausgestattet sein. Fahrzeuge, die bereits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sind, muessen bis zum 1. April 2027 damit ausgeruestet werden. Fahrerinnen und Fahrer ohne Tacho am schnellen E-Bike muessen sonst mit einer Busse von CHF 20 rechnen.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 Sicherheit in Autos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Ebenfalls ab 1. April 2024 gelten verschaerfte Sicherheitsstandards fuer Autos. So muessen neue Fahrzeuge mit einem Unfalldatenschreibern und neuen Fahrerassistenzsystemen, die den europaeischen Zulassungsstandards entsprechen, ausgestattet sein. Die Systeme dienen etwa der Warnung vor Muedigkeit oder Ablenkung, zur automatischen Notbremsung bei Gefahr oder zur Unterstuetzung beim Rueckwaertsfahren und beim Abbiegen. Die Einhaltung des Bundesgesetzes ueber den Datenschutz gewaehrleistet die Sicherheit der von diesen Systemen erfassten personenbezogenen Informationen. Ebenfalls werden verbesserte Karosserieelemente obligatorisch, die etwa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fuer einen weniger harten Aufprall sorgen. Damit werden Fahrradfahrende, Fussgaengerinnen und Fussgaenger sowie Fahrzeuginsassen mehr geschuetzt.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Pr>
        <w:pStyle w:val="Normal58"/>
      </w:pPr>
    </w:p>
    <w:p>
      <w:pPr>
        <w:pStyle w:val="Normal58"/>
        <w:ind w:left="200"/>
        <w:sectPr>
          <w:type w:val="continuous"/>
          <w:pgMar w:top="840" w:right="1000" w:bottom="840" w:left="1000" w:header="400" w:footer="400"/>
          <w:pgNumType w:fmt="decimal"/>
          <w:cols w:space="720"/>
        </w:sectPr>
      </w:pPr>
      <w:r>
        <w:br/>
      </w:r>
      <w:r>
        <w:pict>
          <v:line id="_x0000_s1241"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69"/>
          <w:headerReference w:type="default" r:id="rId470"/>
          <w:footerReference w:type="even" r:id="rId471"/>
          <w:footerReference w:type="default" r:id="rId472"/>
          <w:headerReference w:type="first" r:id="rId473"/>
          <w:footerReference w:type="first" r:id="rId474"/>
          <w:pgSz w:w="12240" w:h="15840"/>
          <w:pgMar w:top="840" w:right="1000" w:bottom="840" w:left="1000" w:header="400" w:footer="400"/>
          <w:pgNumType w:fmt="decimal"/>
          <w:cols w:space="720"/>
          <w:titlePg w:val="0"/>
        </w:sectPr>
      </w:pPr>
    </w:p>
    <w:p>
      <w:pPr>
        <w:pStyle w:val="Normal59"/>
      </w:pPr>
    </w:p>
    <w:p>
      <w:pPr>
        <w:pStyle w:val="Normal59"/>
      </w:pPr>
      <w:r>
        <w:pict>
          <v:shape id="_x0000_i1242" type="#_x0000_t75" alt="LexisNexis®" style="width:147.75pt;height:30pt">
            <v:imagedata r:id="rId26" o:title=""/>
          </v:shape>
        </w:pict>
      </w:r>
      <w:r>
        <w:cr/>
      </w:r>
    </w:p>
    <w:p>
      <w:pPr>
        <w:pStyle w:val="Heading157"/>
        <w:keepNext w:val="0"/>
        <w:spacing w:after="200" w:line="340" w:lineRule="atLeast"/>
        <w:ind w:left="0" w:right="0" w:firstLine="0"/>
        <w:jc w:val="center"/>
      </w:pPr>
      <w:hyperlink r:id="rId475" w:history="1">
        <w:r>
          <w:rPr>
            <w:rFonts w:ascii="arial" w:eastAsia="arial" w:hAnsi="arial" w:cs="arial"/>
            <w:b/>
            <w:i/>
            <w:strike w:val="0"/>
            <w:color w:val="0077CC"/>
            <w:sz w:val="28"/>
            <w:u w:val="single"/>
            <w:vertAlign w:val="baseline"/>
          </w:rPr>
          <w:t>Selbstfahrendes Auto in San Francisco angezündet</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11. Februar 2024 </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59"/>
        <w:keepNext w:val="0"/>
        <w:spacing w:before="120" w:after="0" w:line="220" w:lineRule="atLeast"/>
        <w:ind w:left="0" w:right="0" w:firstLine="0"/>
        <w:jc w:val="left"/>
      </w:pPr>
      <w:r>
        <w:br/>
      </w:r>
      <w:r>
        <w:pict>
          <v:shape id="_x0000_i1243" type="#_x0000_t75" style="width:200pt;height:28pt">
            <v:imagedata r:id="rId4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 selbstfahrendes Auto der Google-Schwesterfirma Waymo ist in einem Fall von Vandalismus in San Francisco auf offener Strasse angezündet worden. Auf im Internet veröffentlichten Videos war zu sehen, wie Leute erst die Fenster des fahrerlosen Robotaxis einschlugen.</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4" style="position:absolute;z-index:2517811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Danach setzten sie es Augenzeugen zufolge mit Hilfe eines Feuerwerkskörpers in Brand. Die selbstfahrenden Autos sind in San Francisco umstritten. Kritiker und Behörden beklagen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Waymo-Robotaxi war am Samstagabend im Chinatown in einer Strasse stehengeblieben, die von einer Menschenmenge während der Feierlichkeiten zum chinesischen Neujahrsfest blockiert wurde. Der Wagen war ohne Fahrgäste unterwegs.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 einem einzigartigen Testfall für selbstfahrende Taxis. Waymo und die General-Motors-Tochter Cruise bekamen im Sommer von einer kalifornischen Aufsichtsbehörde die Erlaubnis, ihre fahrerlosen Beförderungsdienste im gesamten Stadtgebiet anzubieten. Die Stadtverwaltung und zahlreiche Einwohner waren dagegen.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Autos von Cruise stehen seit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Oktober still. Damals wurde eine Fussgängerin von einem herkömmlichen Auto mit einem Menschen am Steuer angefahren und vor ein Cruise-Robotaxi geschleudert. Das fahrerlose Auto bremste zwar, doch die Frau blieb unter ihm stecken. Danach versuchte der Cruise-Wagen, automatisch an den Strassenrand zu fahren. Dabei schleifte es die Frau mehrere Meter mit. Kritiker sahen sich in ihrer Einschätzung bestätigt, die Technologie sei nicht sicher genug. General Motors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Führung bei Cruise aus und will die Fahrzeuge nur schrittweise wieder auf die Strasse zurückbringen.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Entwickler selbstfahrender Autos betonen, die Fahrzeuge seien im Strassenverkehr sicherer als Wagen mit Menschen am Steuer.</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476" w:history="1">
        <w:r>
          <w:rPr>
            <w:rFonts w:ascii="arial" w:eastAsia="arial" w:hAnsi="arial" w:cs="arial"/>
            <w:b w:val="0"/>
            <w:i/>
            <w:strike w:val="0"/>
            <w:noProof w:val="0"/>
            <w:color w:val="0077CC"/>
            <w:position w:val="0"/>
            <w:sz w:val="20"/>
            <w:u w:val="single"/>
            <w:vertAlign w:val="baseline"/>
          </w:rPr>
          <w:t>https://www.handelszeitung.ch/newsticker/selbstfahrendes-auto-in-san-francisco-angezundet-682529-1</w:t>
        </w:r>
      </w:hyperlink>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45"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77"/>
          <w:headerReference w:type="default" r:id="rId478"/>
          <w:footerReference w:type="even" r:id="rId479"/>
          <w:footerReference w:type="default" r:id="rId480"/>
          <w:headerReference w:type="first" r:id="rId481"/>
          <w:footerReference w:type="first" r:id="rId482"/>
          <w:pgSz w:w="12240" w:h="15840"/>
          <w:pgMar w:top="840" w:right="1000" w:bottom="840" w:left="1000" w:header="400" w:footer="400"/>
          <w:pgNumType w:fmt="decimal"/>
          <w:cols w:space="720"/>
          <w:titlePg w:val="0"/>
        </w:sectPr>
      </w:pPr>
    </w:p>
    <w:p>
      <w:pPr>
        <w:pStyle w:val="Normal60"/>
      </w:pPr>
    </w:p>
    <w:p>
      <w:pPr>
        <w:pStyle w:val="Normal60"/>
      </w:pPr>
      <w:r>
        <w:pict>
          <v:shape id="_x0000_i1246" type="#_x0000_t75" alt="LexisNexis®" style="width:147.75pt;height:30pt">
            <v:imagedata r:id="rId26" o:title=""/>
          </v:shape>
        </w:pict>
      </w:r>
      <w:r>
        <w:cr/>
      </w:r>
    </w:p>
    <w:p>
      <w:pPr>
        <w:pStyle w:val="Heading158"/>
        <w:keepNext w:val="0"/>
        <w:spacing w:after="200" w:line="340" w:lineRule="atLeast"/>
        <w:ind w:left="0" w:right="0" w:firstLine="0"/>
        <w:jc w:val="center"/>
      </w:pPr>
      <w:hyperlink r:id="rId483" w:history="1">
        <w:r>
          <w:rPr>
            <w:rFonts w:ascii="arial" w:eastAsia="arial" w:hAnsi="arial" w:cs="arial"/>
            <w:b/>
            <w:i/>
            <w:strike w:val="0"/>
            <w:color w:val="0077CC"/>
            <w:sz w:val="28"/>
            <w:u w:val="single"/>
            <w:vertAlign w:val="baseline"/>
          </w:rPr>
          <w:t>Selbstfahrendes Auto in San Francisco angezündet</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11. Februar 2024 </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60"/>
        <w:keepNext w:val="0"/>
        <w:spacing w:before="120" w:after="0" w:line="220" w:lineRule="atLeast"/>
        <w:ind w:left="0" w:right="0" w:firstLine="0"/>
        <w:jc w:val="left"/>
      </w:pPr>
      <w:r>
        <w:br/>
      </w:r>
      <w:r>
        <w:pict>
          <v:shape id="_x0000_i1247" type="#_x0000_t75" style="width:200pt;height:28pt">
            <v:imagedata r:id="rId44"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 selbstfahrendes Auto der Google-Schwesterfirma Waymo ist in einem Fall von Vandalismus in San Francisco auf offener Strasse angezündet worden. Auf im Internet veröffentlichten Videos war zu sehen, wie Leute erst die Fenster des fahrerlosen Robotaxis einschlugen.</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8" style="position:absolute;z-index:2517831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Danach setzten sie es Augenzeugen zufolge mit Hilfe eines Feuerwerkskörpers in Brand. Die selbstfahrenden Autos sind in San Francisco umstritten. Kritiker und Behörden beklagen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Waymo-Robotaxi war am Samstagabend im Chinatown in einer Strasse stehengeblieben, die von einer Menschenmenge während der Feierlichkeiten zum chinesischen Neujahrsfest blockiert wurde. Der Wagen war ohne Fahrgäste unterwegs.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 einem einzigartigen Testfall für selbstfahrende Taxis. Waymo und die General-Motors-Tochter Cruise bekamen im Sommer von einer kalifornischen Aufsichtsbehörde die Erlaubnis, ihre fahrerlosen Beförderungsdienste im gesamten Stadtgebiet anzubieten. Die Stadtverwaltung und zahlreiche Einwohner waren dagegen.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Autos von Cruise stehen seit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Oktober still. Damals wurde eine Fussgängerin von einem herkömmlichen Auto mit einem Menschen am Steuer angefahren und vor ein Cruise-Robotaxi geschleudert. Das fahrerlose Auto bremste zwar, doch die Frau blieb unter ihm stecken. Danach versuchte der Cruise-Wagen, automatisch an den Strassenrand zu fahren. Dabei schleifte es die Frau mehrere Meter mit. Kritiker sahen sich in ihrer Einschätzung bestätigt, die Technologie sei nicht sicher genug. General Motors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Führung bei Cruise aus und will die Fahrzeuge nur schrittweise wieder auf die Strasse zurückbringen.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Entwickler selbstfahrender Autos betonen, die Fahrzeuge seien im Strassenverkehr sicherer als Wagen mit Menschen am Steuer.</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484" w:history="1">
        <w:r>
          <w:rPr>
            <w:rFonts w:ascii="arial" w:eastAsia="arial" w:hAnsi="arial" w:cs="arial"/>
            <w:b w:val="0"/>
            <w:i/>
            <w:strike w:val="0"/>
            <w:noProof w:val="0"/>
            <w:color w:val="0077CC"/>
            <w:position w:val="0"/>
            <w:sz w:val="20"/>
            <w:u w:val="single"/>
            <w:vertAlign w:val="baseline"/>
          </w:rPr>
          <w:t>https://www.handelszeitung.ch/newsticker/selbstfahrendes-auto-in-san-francisco-angezundet-682529</w:t>
        </w:r>
      </w:hyperlink>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Pr>
        <w:pStyle w:val="Normal60"/>
      </w:pPr>
    </w:p>
    <w:p>
      <w:pPr>
        <w:pStyle w:val="Normal60"/>
        <w:ind w:left="200"/>
        <w:sectPr>
          <w:type w:val="continuous"/>
          <w:pgMar w:top="840" w:right="1000" w:bottom="840" w:left="1000" w:header="400" w:footer="400"/>
          <w:pgNumType w:fmt="decimal"/>
          <w:cols w:space="720"/>
        </w:sectPr>
      </w:pPr>
      <w:r>
        <w:br/>
      </w:r>
      <w:r>
        <w:pict>
          <v:line id="_x0000_s1249"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85"/>
          <w:headerReference w:type="default" r:id="rId486"/>
          <w:footerReference w:type="even" r:id="rId487"/>
          <w:footerReference w:type="default" r:id="rId488"/>
          <w:headerReference w:type="first" r:id="rId489"/>
          <w:footerReference w:type="first" r:id="rId490"/>
          <w:pgSz w:w="12240" w:h="15840"/>
          <w:pgMar w:top="840" w:right="1000" w:bottom="840" w:left="1000" w:header="400" w:footer="400"/>
          <w:pgNumType w:fmt="decimal"/>
          <w:cols w:space="720"/>
          <w:titlePg w:val="0"/>
        </w:sectPr>
      </w:pPr>
    </w:p>
    <w:p>
      <w:pPr>
        <w:pStyle w:val="Normal61"/>
      </w:pPr>
    </w:p>
    <w:p>
      <w:pPr>
        <w:pStyle w:val="Normal61"/>
      </w:pPr>
      <w:r>
        <w:pict>
          <v:shape id="_x0000_i1250" type="#_x0000_t75" alt="LexisNexis®" style="width:147.75pt;height:30pt">
            <v:imagedata r:id="rId26" o:title=""/>
          </v:shape>
        </w:pict>
      </w:r>
      <w:r>
        <w:cr/>
      </w:r>
    </w:p>
    <w:p>
      <w:pPr>
        <w:pStyle w:val="Heading159"/>
        <w:keepNext w:val="0"/>
        <w:spacing w:after="200" w:line="340" w:lineRule="atLeast"/>
        <w:ind w:left="0" w:right="0" w:firstLine="0"/>
        <w:jc w:val="center"/>
      </w:pPr>
      <w:hyperlink r:id="rId491" w:history="1">
        <w:r>
          <w:rPr>
            <w:rFonts w:ascii="arial" w:eastAsia="arial" w:hAnsi="arial" w:cs="arial"/>
            <w:b/>
            <w:i/>
            <w:strike w:val="0"/>
            <w:color w:val="0077CC"/>
            <w:sz w:val="28"/>
            <w:u w:val="single"/>
            <w:vertAlign w:val="baseline"/>
          </w:rPr>
          <w:t>Selbstfahrendes Auto in San Francisco angezündet</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11. Februar 2024 </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61"/>
        <w:keepNext w:val="0"/>
        <w:spacing w:before="120" w:after="0" w:line="220" w:lineRule="atLeast"/>
        <w:ind w:left="0" w:right="0" w:firstLine="0"/>
        <w:jc w:val="left"/>
      </w:pPr>
      <w:r>
        <w:br/>
      </w:r>
      <w:r>
        <w:pict>
          <v:shape id="_x0000_i1251" type="#_x0000_t75" style="width:200pt;height:28pt">
            <v:imagedata r:id="rId44"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 selbstfahrendes Auto der Google-Schwesterfirma Waymo ist in einem Fall von Vandalismus in San Francisco auf offener Strasse angezündet worden. Auf im Internet veröffentlichten Videos war zu sehen, wie Leute erst die Fenster des fahrerlosen Robotaxis einschlugen.</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2" style="position:absolute;z-index:25178521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Danach setzten sie es Augenzeugen zufolge mit Hilfe eines Feuerwerkskörpers in Brand. Die selbstfahrenden Autos sind in San Francisco umstritten. Kritiker und Behörden beklagen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Waymo-Robotaxi war am Samstagabend im Chinatown in einer Strasse stehengeblieben, die von einer Menschenmenge während der Feierlichkeiten zum chinesischen Neujahrsfest blockiert wurde. Der Wagen war ohne Fahrgäste unterwegs.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 einem einzigartigen Testfall für selbstfahrende Taxis. Waymo und die General-Motors-Tochter Cruise bekamen im Sommer von einer kalifornischen Aufsichtsbehörde die Erlaubnis, ihre fahrerlosen Beförderungsdienste im gesamten Stadtgebiet anzubieten. Die Stadtverwaltung und zahlreiche Einwohner waren dagegen.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Autos von Cruise stehen seit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Oktober still. Damals wurde eine Fussgängerin von einem herkömmlichen Auto mit einem Menschen am Steuer angefahren und vor ein Cruise-Robotaxi geschleudert. Das fahrerlose Auto bremste zwar, doch die Frau blieb unter ihm stecken. Danach versuchte der Cruise-Wagen, automatisch an den Strassenrand zu fahren. Dabei schleifte es die Frau mehrere Meter mit. Kritiker sahen sich in ihrer Einschätzung bestätigt, die Technologie sei nicht sicher genug. General Motors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Führung bei Cruise aus und will die Fahrzeuge nur schrittweise wieder auf die Strasse zurückbringen.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Entwickler selbstfahrender Autos betonen, die Fahrzeuge seien im Strassenverkehr sicherer als Wagen mit Menschen am Steuer.</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492" w:history="1">
        <w:r>
          <w:rPr>
            <w:rFonts w:ascii="arial" w:eastAsia="arial" w:hAnsi="arial" w:cs="arial"/>
            <w:b w:val="0"/>
            <w:i/>
            <w:strike w:val="0"/>
            <w:noProof w:val="0"/>
            <w:color w:val="0077CC"/>
            <w:position w:val="0"/>
            <w:sz w:val="20"/>
            <w:u w:val="single"/>
            <w:vertAlign w:val="baseline"/>
          </w:rPr>
          <w:t>https://www.handelszeitung.ch/newsticker/selbstfahrendes-auto-in-san-francisco-angezundet-682529-0</w:t>
        </w:r>
      </w:hyperlink>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Pr>
        <w:pStyle w:val="Normal61"/>
      </w:pPr>
    </w:p>
    <w:p>
      <w:pPr>
        <w:pStyle w:val="Normal61"/>
        <w:ind w:left="200"/>
        <w:sectPr>
          <w:type w:val="continuous"/>
          <w:pgMar w:top="840" w:right="1000" w:bottom="840" w:left="1000" w:header="400" w:footer="400"/>
          <w:pgNumType w:fmt="decimal"/>
          <w:cols w:space="720"/>
        </w:sectPr>
      </w:pPr>
      <w:r>
        <w:br/>
      </w:r>
      <w:r>
        <w:pict>
          <v:line id="_x0000_s1253"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93"/>
          <w:headerReference w:type="default" r:id="rId494"/>
          <w:footerReference w:type="even" r:id="rId495"/>
          <w:footerReference w:type="default" r:id="rId496"/>
          <w:headerReference w:type="first" r:id="rId497"/>
          <w:footerReference w:type="first" r:id="rId498"/>
          <w:pgSz w:w="12240" w:h="15840"/>
          <w:pgMar w:top="840" w:right="1000" w:bottom="840" w:left="1000" w:header="400" w:footer="400"/>
          <w:pgNumType w:fmt="decimal"/>
          <w:cols w:space="720"/>
          <w:titlePg w:val="0"/>
        </w:sectPr>
      </w:pPr>
    </w:p>
    <w:p>
      <w:pPr>
        <w:pStyle w:val="Normal62"/>
      </w:pPr>
    </w:p>
    <w:p>
      <w:pPr>
        <w:pStyle w:val="Normal62"/>
      </w:pPr>
      <w:r>
        <w:pict>
          <v:shape id="_x0000_i1254" type="#_x0000_t75" alt="LexisNexis®" style="width:147.75pt;height:30pt">
            <v:imagedata r:id="rId26" o:title=""/>
          </v:shape>
        </w:pict>
      </w:r>
      <w:r>
        <w:cr/>
      </w:r>
    </w:p>
    <w:p>
      <w:pPr>
        <w:pStyle w:val="Heading160"/>
        <w:keepNext w:val="0"/>
        <w:spacing w:after="200" w:line="340" w:lineRule="atLeast"/>
        <w:ind w:left="0" w:right="0" w:firstLine="0"/>
        <w:jc w:val="center"/>
      </w:pPr>
      <w:hyperlink r:id="rId499" w:history="1">
        <w:r>
          <w:rPr>
            <w:rFonts w:ascii="arial" w:eastAsia="arial" w:hAnsi="arial" w:cs="arial"/>
            <w:b/>
            <w:i/>
            <w:strike w:val="0"/>
            <w:color w:val="0077CC"/>
            <w:sz w:val="28"/>
            <w:u w:val="single"/>
            <w:vertAlign w:val="baseline"/>
          </w:rPr>
          <w:t>Selbstfahrendes Auto in San Francisco angezündet</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11. Februar 2024 </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Ausland - Selbstfahrendes Auto in den USA angezÃ¼ndet; S. NaN</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Sda Import</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 selbstfahrendes Auto der Google-Schwesterfirma Waymo ist in einem Fall von Vandalismus in San Francisco auf offener Strasse angezündet worden. Auf im Internet veröffentlichten Videos ist zu sehen, wie Leute erst die Fenster des fahrerlosen Robotaxis einschlugen.</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5" style="position:absolute;z-index:25178726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 Import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Danach setzten sie es Augenzeugen zufolge mithilfe eines Feuerwerkskörpers in Brand. Die selbstfahrenden Autos sind in San Francisco umstritten. Kritiker und Behörden beklagen unter anderem, dass die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Waymo-Robotaxi war am Samstagabend im Chinatown in einer Strasse stehengeblieben, die von einer Menschenmenge während der Feierlichkeiten zum chinesischen Neujahrsfest blockiert wurde. Der Wagen war ohne Fahrgäste unterwegs.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wurde im vergangenen Jahr zu einem einzigartigen Testfall für selbstfahrende Taxis. Waymo und die General-Motors-Tochter Cruise bekamen im Sommer von einer kalifornischen Aufsichtsbehörde die Erlaubnis, ihre fahrerlosen Beförderungsdienste im gesamten Stadtgebiet anzubieten. Die Stadtverwaltung und zahlreiche Einwohner waren dagegen.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Autos von Cruise stehen seit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Oktober still. Damals wurde eine Fussgängerin von einem herkömmlichen Auto mit einem Menschen am Steuer angefahren und vor ein Cruise-Robotaxi geschleudert. Das fahrerlose Auto bremste zwar, doch die Frau blieb unter ihm stecken. Danach versuchte der Cruise-Wagen, automatisch an den Strassenrand zu fahren. Dabei schleifte es die Frau mehrere Meter mit. Kritiker sahen sich in ihrer Einschätzung bestätigt, die Technologie sei nicht sicher genug. General Motors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Führung bei Cruise aus und will die Fahrzeuge nur schrittweise wieder auf die Strasse zurückbringen.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Entwickler selbstfahrender Autos betonen, die Fahrzeuge seien im Strassenverkehr sicherer als Wagen mit Menschen am Steuer. (SDA)</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500" w:history="1">
        <w:r>
          <w:rPr>
            <w:rFonts w:ascii="arial" w:eastAsia="arial" w:hAnsi="arial" w:cs="arial"/>
            <w:b w:val="0"/>
            <w:i/>
            <w:strike w:val="0"/>
            <w:noProof w:val="0"/>
            <w:color w:val="0077CC"/>
            <w:position w:val="0"/>
            <w:sz w:val="20"/>
            <w:u w:val="single"/>
            <w:vertAlign w:val="baseline"/>
          </w:rPr>
          <w:t>https://www.blick.ch/ausland/usa-selbstfahrendes-auto-in-san-francisco-angezuendet-id19422537.html</w:t>
        </w:r>
      </w:hyperlink>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2024</w:t>
      </w:r>
    </w:p>
    <w:p>
      <w:pPr>
        <w:pStyle w:val="Normal62"/>
      </w:pPr>
    </w:p>
    <w:p>
      <w:pPr>
        <w:pStyle w:val="Normal62"/>
        <w:ind w:left="200"/>
        <w:sectPr>
          <w:type w:val="continuous"/>
          <w:pgMar w:top="840" w:right="1000" w:bottom="840" w:left="1000" w:header="400" w:footer="400"/>
          <w:pgNumType w:fmt="decimal"/>
          <w:cols w:space="720"/>
        </w:sectPr>
      </w:pPr>
      <w:r>
        <w:br/>
      </w:r>
      <w:r>
        <w:pict>
          <v:line id="_x0000_s125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01"/>
          <w:headerReference w:type="default" r:id="rId502"/>
          <w:footerReference w:type="even" r:id="rId503"/>
          <w:footerReference w:type="default" r:id="rId504"/>
          <w:headerReference w:type="first" r:id="rId505"/>
          <w:footerReference w:type="first" r:id="rId506"/>
          <w:pgSz w:w="12240" w:h="15840"/>
          <w:pgMar w:top="840" w:right="1000" w:bottom="840" w:left="1000" w:header="400" w:footer="400"/>
          <w:pgNumType w:fmt="decimal"/>
          <w:cols w:space="720"/>
          <w:titlePg w:val="0"/>
        </w:sectPr>
      </w:pPr>
    </w:p>
    <w:p>
      <w:pPr>
        <w:pStyle w:val="Normal63"/>
      </w:pPr>
    </w:p>
    <w:p>
      <w:pPr>
        <w:pStyle w:val="Normal63"/>
      </w:pPr>
      <w:r>
        <w:pict>
          <v:shape id="_x0000_i1257" type="#_x0000_t75" alt="LexisNexis®" style="width:147.75pt;height:30pt">
            <v:imagedata r:id="rId26" o:title=""/>
          </v:shape>
        </w:pict>
      </w:r>
      <w:r>
        <w:cr/>
      </w:r>
    </w:p>
    <w:p>
      <w:pPr>
        <w:pStyle w:val="Heading161"/>
        <w:keepNext w:val="0"/>
        <w:spacing w:after="200" w:line="340" w:lineRule="atLeast"/>
        <w:ind w:left="0" w:right="0" w:firstLine="0"/>
        <w:jc w:val="center"/>
      </w:pPr>
      <w:hyperlink r:id="rId507" w:history="1">
        <w:r>
          <w:rPr>
            <w:rFonts w:ascii="arial" w:eastAsia="arial" w:hAnsi="arial" w:cs="arial"/>
            <w:b/>
            <w:i/>
            <w:strike w:val="0"/>
            <w:color w:val="0077CC"/>
            <w:sz w:val="28"/>
            <w:u w:val="single"/>
            <w:vertAlign w:val="baseline"/>
          </w:rPr>
          <w:t xml:space="preserve">Roboterbus fährt nach </w:t>
        </w:r>
      </w:hyperlink>
      <w:hyperlink r:id="rId507" w:history="1">
        <w:r>
          <w:rPr>
            <w:rFonts w:ascii="arial" w:eastAsia="arial" w:hAnsi="arial" w:cs="arial"/>
            <w:b/>
            <w:i/>
            <w:strike w:val="0"/>
            <w:color w:val="0077CC"/>
            <w:sz w:val="28"/>
            <w:u w:val="single"/>
            <w:vertAlign w:val="baseline"/>
          </w:rPr>
          <w:t>Unfall</w:t>
        </w:r>
      </w:hyperlink>
      <w:hyperlink r:id="rId507" w:history="1">
        <w:r>
          <w:rPr>
            <w:rFonts w:ascii="arial" w:eastAsia="arial" w:hAnsi="arial" w:cs="arial"/>
            <w:b/>
            <w:i/>
            <w:strike w:val="0"/>
            <w:color w:val="0077CC"/>
            <w:sz w:val="28"/>
            <w:u w:val="single"/>
            <w:vertAlign w:val="baseline"/>
          </w:rPr>
          <w:t xml:space="preserve"> wieder; So gefährlich ist der autonome Crash-Bus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15. Juni 2019 </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Ringier AG Alle Rechte vorbehalten</w:t>
      </w:r>
    </w:p>
    <w:p>
      <w:pPr>
        <w:pStyle w:val="Normal63"/>
        <w:keepNext w:val="0"/>
        <w:spacing w:before="120" w:after="0" w:line="220" w:lineRule="atLeast"/>
        <w:ind w:left="0" w:right="0" w:firstLine="0"/>
        <w:jc w:val="left"/>
      </w:pPr>
      <w:r>
        <w:br/>
      </w:r>
      <w:r>
        <w:pict>
          <v:shape id="_x0000_i1258" type="#_x0000_t75" style="width:90pt;height:53.25pt">
            <v:imagedata r:id="rId2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136</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A. Bartholdi</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9" style="position:absolute;z-index:25178931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 Bartholdi</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Roboterautos werden nicht nur in Kalifornien und nicht nur von Apple oder Google, Mercedes oder Tesla getestet, sondern auch in der Schweiz - auf öffentlichen Strassen.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Verkehrsbetriebe Schaffhausen (VBSH) etwa testen in Neuhausen SH einen selbstfahrenden Bus im Linienbetrieb. Seit März 2018 beförderte er als Linie 12 rund 30 000 Passagiere. Wegen viel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anderer Autos, Rechtsvortritten, Fussgängern und Velos fährt eine Aufsichtsperson mit, um notfalls einzugreifen. Trotzdem prallte der autonome Bus am 2. Juni mit einem E-Bike zusammen. Dessen 72-jährige Fahrerin stürzte: Spital! Der Testbetrieb wurde eingestellt.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Beispiel für die Gefahren autonomer Autos? Mitnichten, die VBSH geben jetzt Entwarnung. Geschäftsführer Bruno Schwager: "Technik und Sensoren funktionierten und führten nicht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Mehr ins Detail geht Peter Schneck, CEO Trapeze </w:t>
      </w:r>
      <w:r>
        <w:rPr>
          <w:rFonts w:ascii="arial" w:eastAsia="arial" w:hAnsi="arial" w:cs="arial"/>
          <w:b/>
          <w:i/>
          <w:strike w:val="0"/>
          <w:noProof w:val="0"/>
          <w:color w:val="000000"/>
          <w:position w:val="0"/>
          <w:sz w:val="20"/>
          <w:u w:val="single"/>
          <w:vertAlign w:val="baseline"/>
        </w:rPr>
        <w:t>Switzerland</w:t>
      </w:r>
      <w:r>
        <w:rPr>
          <w:rFonts w:ascii="arial" w:eastAsia="arial" w:hAnsi="arial" w:cs="arial"/>
          <w:b w:val="0"/>
          <w:i w:val="0"/>
          <w:strike w:val="0"/>
          <w:noProof w:val="0"/>
          <w:color w:val="000000"/>
          <w:position w:val="0"/>
          <w:sz w:val="20"/>
          <w:u w:val="none"/>
          <w:vertAlign w:val="baseline"/>
        </w:rPr>
        <w:t xml:space="preserve"> (betreibt ÖV-Leitsysteme in weltweit über 200 Städten): "Es gab zwei Velos links neben dem Bus, und das E-Bike kam von rechts", erläutert Schneck: "Der Bus hat selbständig gehalten. Danach hat die Aufsichtsperson die Software übersteuert." Hat der Mensch das E-Bike übersehen oder die Bikerin den Bus? Das klärt die Polizei noch ab.</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Aber: Es war menschliches Versagen. Das bestätigt, was Experten stets beteuern: Autonom ists sicherer. Und das Vertrauen in die Technik ist nicht nur in Neuhausen gross: Der autonome Bus hat am Donnerstag den Betrieb wieder aufgenommen - das Bundesamt für Strassen (Astra) bewilligt ihm jetzt sogar eine längere Strecke bis an den Rheinfall hinab. Damit steigt die Herausforderung für die Technik noch, da der Bus künftig durch die ganzen Touristenmassen an eine der meistbesuchten Sehenswürdigkeiten der Schweiz fährt.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Beruhigend: Weil das Unfallfahrzeug die 15 Prozent Steigung vom Rheinfall ins Ortszentrum nicht packt, ist jetzt ein Bus mit moderneren Sensoren und stärkerem Antrieb im Einsatz. Nicht wegen des Crashs, aber als normale Weiterentwicklung. Schwager beruhigt: "Das Astra ist viel strenger als die Polizei und hätte die Bewilligung nicht erteilt, wenn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Zweifel an der Sicherheit bestünden."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60" style="position:absolute;z-index:25179033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Autonom zum Sightseeing Nachdem sich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nicht als maschinelles, sondern menschliches Versagen entpuppt hat, darf der Roboterbus neu bis zum Rheinfall pendeln.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2019</w:t>
      </w:r>
    </w:p>
    <w:p>
      <w:pPr>
        <w:pStyle w:val="Normal63"/>
      </w:pPr>
    </w:p>
    <w:p>
      <w:pPr>
        <w:pStyle w:val="Normal63"/>
        <w:ind w:left="200"/>
        <w:sectPr>
          <w:type w:val="continuous"/>
          <w:pgMar w:top="840" w:right="1000" w:bottom="840" w:left="1000" w:header="400" w:footer="400"/>
          <w:pgNumType w:fmt="decimal"/>
          <w:cols w:space="720"/>
        </w:sectPr>
      </w:pPr>
      <w:r>
        <w:br/>
      </w:r>
      <w:r>
        <w:pict>
          <v:line id="_x0000_s126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08"/>
          <w:headerReference w:type="default" r:id="rId509"/>
          <w:footerReference w:type="even" r:id="rId510"/>
          <w:footerReference w:type="default" r:id="rId511"/>
          <w:headerReference w:type="first" r:id="rId512"/>
          <w:footerReference w:type="first" r:id="rId513"/>
          <w:pgSz w:w="12240" w:h="15840"/>
          <w:pgMar w:top="840" w:right="1000" w:bottom="840" w:left="1000" w:header="400" w:footer="400"/>
          <w:pgNumType w:fmt="decimal"/>
          <w:cols w:space="720"/>
          <w:titlePg w:val="0"/>
        </w:sectPr>
      </w:pPr>
    </w:p>
    <w:p>
      <w:pPr>
        <w:pStyle w:val="Normal64"/>
      </w:pPr>
    </w:p>
    <w:p>
      <w:pPr>
        <w:pStyle w:val="Normal64"/>
      </w:pPr>
      <w:r>
        <w:pict>
          <v:shape id="_x0000_i1262" type="#_x0000_t75" alt="LexisNexis®" style="width:147.75pt;height:30pt">
            <v:imagedata r:id="rId26" o:title=""/>
          </v:shape>
        </w:pict>
      </w:r>
      <w:r>
        <w:cr/>
      </w:r>
    </w:p>
    <w:p>
      <w:pPr>
        <w:pStyle w:val="Heading162"/>
        <w:keepNext w:val="0"/>
        <w:spacing w:after="200" w:line="340" w:lineRule="atLeast"/>
        <w:ind w:left="0" w:right="0" w:firstLine="0"/>
        <w:jc w:val="center"/>
      </w:pPr>
      <w:hyperlink r:id="rId514" w:history="1">
        <w:r>
          <w:rPr>
            <w:rFonts w:ascii="arial" w:eastAsia="arial" w:hAnsi="arial" w:cs="arial"/>
            <w:b/>
            <w:i/>
            <w:strike w:val="0"/>
            <w:color w:val="0077CC"/>
            <w:sz w:val="28"/>
            <w:u w:val="single"/>
            <w:vertAlign w:val="baseline"/>
          </w:rPr>
          <w:t>Chauffeur konnte Velofahrerin nicht sehen</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10 Februar 2024</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64"/>
        <w:keepNext w:val="0"/>
        <w:spacing w:before="120" w:after="0" w:line="220" w:lineRule="atLeast"/>
        <w:ind w:left="0" w:right="0" w:firstLine="0"/>
        <w:jc w:val="left"/>
      </w:pPr>
      <w:r>
        <w:br/>
      </w:r>
      <w:r>
        <w:pict>
          <v:shape id="_x0000_i1263" type="#_x0000_t75" style="width:71.04pt;height:16.08pt">
            <v:imagedata r:id="rId51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22</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4" style="position:absolute;z-index:25179238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Tödlicher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Fahrer eines Betonmischers, der beim Rechtsabbiegen am Lochergut eine Velofahrerin überrollte, wird nicht angeklagt. Pro Velo kritisiert, dass weiterhin Lastwagen mit totem Winkel in Betrieb sind.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 Metzler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30. September 2022 schockierte die Zürcher Velofahrenden. Nun wird klar, wie sich der Zusammenstoss genau zugetragen hat.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der Kreuzung Badener-/Seebahnstrasse im Kreis 4 hatte ein rechtsabbiegender Betonmischer eine 25-jährige Velofahrerin überrollt. Sie verstarb noch auf der Unfallstelle. Diese Zeitung hat die Einstellungsverfügung der zuständigen Staatsanwaltschaft Limmattal/Albis einsehen können. Darin beschreibt die Ermittlerin den wahrscheinlichen Unfallhergang. Und sie begründet, warum der Fahrer des Beton-mischers nicht wegen fahrlässiger Tötung angeklagt worden ist. Die Verfügung ist rechtskräftig. Alle Beteiligten haben sie akzeptiert.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Gleich schnell nebeneinander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Rekonstruktion verwendete die Staatsanwaltschaft verschiedene Mittel: Zeugenaussagen, Spuren vor Ort, Daten aus dem Fahrtenschreiber des Betonmischers sowie Bilder der Über-wachungskameras an den VBZ-Haltestellen Lochergut und Kalkbreite. Zusätzlich visualisierte das Forensische Institut Zürich die Fahrten der Velofahrerin und des Betonmischers.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ergibt sich folgendes Bild: Kurz vor 17 Uhr fuhr der LKW auf der Badenerstrasse stadtauswärts Richtung Kalkbreite. Etwa 20 Meter vor dem Rotlicht der Kreuzung Badener-/Seebahnstrasse musste er hinter anderen Fahrzeugen anhalten. Nach dem Wechsel auf Grün setzte der Lenker den Betonmischer wieder in Bewegung.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Staatsanwaltschaft geht davon aus, dass sich die junge Frau auf ihrem Rennvelo auf dem Velo-streifen der Badenerstrasse mit etwa 20 km/h von hinten näherte. Als der Betonmischer losgefahren sei, habe sie sich unmittelbar neben diesem befunden. Beide seien dann nebeneinander in der ungefähr gleichen Geschwindigkeit auf die Kreuzung zugefahren. Dabei habe sich die Velofahrerin wohl stets im Bereich neben oder leicht hinter der Fahrerkabine aufgehalten. Dieses Szenario deckt sich mit den Aussagen des Chauffeurs.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Genau an dieser Stelle des Fahrzeugs gibt es laut Staatsanwaltschaft einen «toten Winkel», also einen bestimmten Bereich, der dem Fahrzeuglenker trotz Rückspiegel verborgen bleibt. Dies habe eine 3-D-Rekonstruktion des Betonmischers ergeben. Es könne daher nicht ausgeschlossen werden, schreibt die Staatsanwaltschaft, dass die Velofahrerin «in den relevanten Sekunden vor der Kollision stets in diesem für den Fahrer des Betonmischers nicht einsehbaren Bereich fuhr und durch diesen nicht gesehen werden konnte».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zu verhindern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der Lastwagenfahrer die Kreuzung erreicht hatte, bog er nach rechts in die Seebahnstrasse ab. Dabei erfasste das rechte Vorderrad seines tonnenschweren Gefährtes die Velofahrerin, die weiter geradeaus hielt. Sie geriet unter die Räder.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Aufgrund dieses wahrscheinlichen Ablaufs sieht die Staatsanwaltschaft keinen Hinweis dafür, dass der Fahrer die Kollision hätte vorhersehen oder verhindern können. Seine Aufmerksamkeit sei nicht beeinträchtigt gewesen. Ein toxikologisches Gutachten stellte keine Substanzen fest, welche die Fahrfähigkeit vermindert hätten. Auch die Auswertung des Datenschreibers habe keine unangemessene Fahrweise nahegelegt. Daher stellte die Staatsanwaltschaft das Verfahren gegen den Mann ein.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Velofahrerin hatte rechtlich alles richtig gemacht. Sie durfte auf dem Velostreifen fahren. Der Lastwagenchauffeur hätte warten müssen mit Abbiegen.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Veloorganisation Pro Velo Kanton Zürich kritisiert, dass in der Schweiz weiterhin LKW mit totem Winkel in Betrieb sind. «Diese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wäre ein wichtiger Schritt», sagt Sprecherin Andrea Freiermuth. Gleichzeitig liessen sich auch dadurch wohl nicht alle Rechtsabbiege-Unfälle verhindern. Es könne immer passieren, dass der Mensch am Steuer nicht in die Rückspiegel blicke. Pro Velo Kanton fordert daher eine sicherere Veloinfrastruktur, unter anderem mit abgetrennten Fahrspuren.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Ampel für Velos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Stadt Zürich setzt einige dieser Forderungen um, zum Beispiel das «Vorgrün». Eine separate Ampel für Velos schaltet jeweils ein paar Sekunden früher auf Grün. Dadurch können die wartenden Velos losfahren, bevor Lastwagen und Autos ab-biegen dürfen. Die zuständige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(DAV) hat mittlerweile knapp ein Dutzend solcher Vorgrün-Ampeln aufgestellt. Eine davon steht seit über einem Jahr an der Kreuzung Badener-/Seebahnstrasse.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30. September 2022 hätte diese Veloampel aber wahrscheinlich nicht verhindern können. Ein früherer Start schützt jene Velofahrenden, die unmittelbar vor dem Rotsignal warten. Jene, die während der Grünphase neben den Autos fahren, können weiterhin in einen toten Winkel geraten.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einigen Kreuzungen hat die Stadt auch das Rechtsabbiegen für Lastwagen verboten, wie dies Pro Velo fordert. Das funktioniert laut DAV aber nicht überall. An manchen Kreuzungen müssten Lastwagen in Hauptverkehrsachsen einbiegen können.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Lochergut hat Pro Velo Zürich ein Präventionsvideo aufgeschaltet. Der wichtigste Tipp: Velofahrende sollten sich nie auf der rechten Seite von Lastwagen aufhalten. Auch wenn sie das Recht dazu haben. Dort herrscht Lebens-gefahr.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Wichtigste: Velofahrende sollten sich nie auf der rechten Seite von Lastwagen aufhalten.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Grosse Anteilnahme: Das «Ghostbike» an der Unfallstelle im Kreis 4, wenige Tage nach der verhängnisvollen Kollision. Foto: Sabina Bobst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2024</w:t>
      </w:r>
    </w:p>
    <w:p>
      <w:pPr>
        <w:pStyle w:val="Normal64"/>
      </w:pPr>
    </w:p>
    <w:p>
      <w:pPr>
        <w:pStyle w:val="Normal64"/>
        <w:ind w:left="200"/>
        <w:sectPr>
          <w:type w:val="continuous"/>
          <w:pgMar w:top="840" w:right="1000" w:bottom="840" w:left="1000" w:header="400" w:footer="400"/>
          <w:pgNumType w:fmt="decimal"/>
          <w:cols w:space="720"/>
        </w:sectPr>
      </w:pPr>
      <w:r>
        <w:br/>
      </w:r>
      <w:r>
        <w:pict>
          <v:line id="_x0000_s126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16"/>
          <w:headerReference w:type="default" r:id="rId517"/>
          <w:footerReference w:type="even" r:id="rId518"/>
          <w:footerReference w:type="default" r:id="rId519"/>
          <w:headerReference w:type="first" r:id="rId520"/>
          <w:footerReference w:type="first" r:id="rId521"/>
          <w:pgSz w:w="12240" w:h="15840"/>
          <w:pgMar w:top="840" w:right="1000" w:bottom="840" w:left="1000" w:header="400" w:footer="400"/>
          <w:pgNumType w:fmt="decimal"/>
          <w:cols w:space="720"/>
          <w:titlePg w:val="0"/>
        </w:sectPr>
      </w:pPr>
    </w:p>
    <w:p>
      <w:pPr>
        <w:pStyle w:val="Normal65"/>
      </w:pPr>
    </w:p>
    <w:p>
      <w:pPr>
        <w:pStyle w:val="Normal65"/>
      </w:pPr>
      <w:r>
        <w:pict>
          <v:shape id="_x0000_i1266" type="#_x0000_t75" alt="LexisNexis®" style="width:147.75pt;height:30pt">
            <v:imagedata r:id="rId26" o:title=""/>
          </v:shape>
        </w:pict>
      </w:r>
      <w:r>
        <w:cr/>
      </w:r>
    </w:p>
    <w:p>
      <w:pPr>
        <w:pStyle w:val="Heading163"/>
        <w:keepNext w:val="0"/>
        <w:spacing w:after="200" w:line="340" w:lineRule="atLeast"/>
        <w:ind w:left="0" w:right="0" w:firstLine="0"/>
        <w:jc w:val="center"/>
      </w:pPr>
      <w:hyperlink r:id="rId522" w:history="1">
        <w:r>
          <w:rPr>
            <w:rFonts w:ascii="arial" w:eastAsia="arial" w:hAnsi="arial" w:cs="arial"/>
            <w:b/>
            <w:i/>
            <w:strike w:val="0"/>
            <w:color w:val="0077CC"/>
            <w:sz w:val="28"/>
            <w:u w:val="single"/>
            <w:vertAlign w:val="baseline"/>
          </w:rPr>
          <w:t xml:space="preserve">Uber zieht nach </w:t>
        </w:r>
      </w:hyperlink>
      <w:hyperlink r:id="rId522" w:history="1">
        <w:r>
          <w:rPr>
            <w:rFonts w:ascii="arial" w:eastAsia="arial" w:hAnsi="arial" w:cs="arial"/>
            <w:b/>
            <w:i/>
            <w:strike w:val="0"/>
            <w:color w:val="0077CC"/>
            <w:sz w:val="28"/>
            <w:u w:val="single"/>
            <w:vertAlign w:val="baseline"/>
          </w:rPr>
          <w:t>Unfall</w:t>
        </w:r>
      </w:hyperlink>
      <w:hyperlink r:id="rId522" w:history="1">
        <w:r>
          <w:rPr>
            <w:rFonts w:ascii="arial" w:eastAsia="arial" w:hAnsi="arial" w:cs="arial"/>
            <w:b/>
            <w:i/>
            <w:strike w:val="0"/>
            <w:color w:val="0077CC"/>
            <w:sz w:val="28"/>
            <w:u w:val="single"/>
            <w:vertAlign w:val="baseline"/>
          </w:rPr>
          <w:t xml:space="preserve"> selbstfahrende Autos aus dem </w:t>
        </w:r>
      </w:hyperlink>
      <w:hyperlink r:id="rId522" w:history="1">
        <w:r>
          <w:rPr>
            <w:rFonts w:ascii="arial" w:eastAsia="arial" w:hAnsi="arial" w:cs="arial"/>
            <w:b/>
            <w:i/>
            <w:strike w:val="0"/>
            <w:color w:val="0077CC"/>
            <w:sz w:val="28"/>
            <w:u w:val="single"/>
            <w:vertAlign w:val="baseline"/>
          </w:rPr>
          <w:t>Verkehr</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26. März 2017 5:05 PM CET</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Schweizerische Depeschenagentur AG (SDA)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7" style="position:absolute;z-index:25179443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US-Fahrdienstanbieter Uber hat seine selbstfahrenden Autos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gezogen. Bei dem Zusammenstoss in Tempe im Bundesstaat Arizona sei niemand schwer verletzt worden, sagte ein Uber-Sprecher am Samstag.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dem Zusammenstoss sei nicht der Wagen des Fahrdienst-Vermittlers, sondern der Fahrer des anderen Autos schuld gewesen, der die Vorfahrt genommen habe, sagte eine Sprecherin der Polizei in Tempe im Bundesstaat Arizona dem Finanzdienst Bloomberg am Wochenende.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sei ernsthaft verletzt worden. Uber machte zunächst keine Angaben dazu, ob der Wagen zum Zeitpunkt des Unfalls von der Software oder vom Menschen am Lenkrad gesteuert wurde.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Aufprall muss einige Wucht gehabt haben: Unter anderem der TV-Sender ABC veröffentlichte Fotos, auf denen zu sehen war, wie ein umgebautes Auto mit Ubers Roboterwagen-Sensoren auf dem Dach auf der Seite lag. Ein Passagier war dem Unternehmen zufolge nicht an Bord.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befördert testweise auch Fahrgäste mit den Wagen, die in Pittsburgh und Arizona unterwegs sind. Der Chef von Ubers Roboterwagen-Entwicklung, Anthony Levandowski, hatte Ende Februar gesagt, dass rund ein Dutzend selbstfahrende Autos der Firma auf der Strasse seien.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Mehrere Kontroversen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Ubers Roboterwagen-Programm waren zuletzt mehrere Kontroversen entbrannt. In Arizona fahren die Wagen überhaupt erst, weil Kalifornien sie rausschmiss. Denn Levandowski startete im Dezember Testfahrten in der Uber-Heimatstadt San Francisco, ohne eine Erlaubnis für selbstfahrende Fahrzeuge zu beantragen, wie sie über zwei Dutzend Unternehmen besitzen, darunter etablierte Autobauer, Zulieferer oder die Google-Schwesterfima Waymo.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Nachdem Uber sich weigerte, eine solche Lizenz zu beantragen, annullierte Kalifornien die Kennzeichen der Autos. Uber musste nach Arizona ausweichen. Inzwischen gab der Fahrzeug-Vermittler klein bei und besorgte sich die Erlaubnis für Kalifornien.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Noch während der Fahrten in San Francisco überquerte einer der Uber-Wagen eine Fussgänger-Kreuzung auf Rot. Uber sprach damals von menschlichem Versagen und es entstand der Eindruck, dass ein Mensch in dem Moment das Auto gesteuert habe.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Später berichtete die "New York Times" aber unter Berufung auf interne Unterlagen, dass die Software die rote Ampel nicht erkannt habe und der menschliche Fehler darin bestanden habe, nicht schnell genug eingegriffen zu haben.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Unfälle mit selbstfahrenden Autos waren zum Beispiel auch Google und der Firma Waymo passiert, in der der Internet-Gigant die Entwicklung inzwischen gebündelt hat. Aber meist waren Menschen den vorsichtig fahrenden Roboterwagen von hinten aufgefahren. Nur einmal nahm ein Google-Auto einem Bus bei niedriger Geschwindigkeit die Vorfahrt und es gab einen Blechschaden.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Klage von Waymo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steht zudem unter Druck wegen einer Klage von Waymo mit dem Vorwurf, die Wagen des Fahrzeug-Vermittlers seien mit gestohlener Technologie der Google-Roboterwagen unterwegs.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Levandowski - einer der langjährigen führenden Technik-Entwickler bei Google - habe bei seinem Abgang bei dem Internet-Konzern Dateien mit Geschäftsgeheimnissen heruntergeladen, heisst es. Dazu gehöre die Technologie der Laser-Radare, mit denen die Autos ihre Umgebung abtasten. Die Uber-Technik habe Ähnlichkeiten mit den Systemen der Google-Wagen, behauptet Waymo.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wies die Klage als Versuch, einen Konkurrenten auszubremsen, zurück. Levandowski hatte die Laser-Radare bei Google federführend entwickelt.</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5"/>
        <w:spacing w:line="60" w:lineRule="exact"/>
      </w:pPr>
      <w:r>
        <w:pict>
          <v:line id="_x0000_s1268" style="position:absolute;z-index:25179545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Meldung durchgehend ergänzt. Neu Online.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2017</w:t>
      </w:r>
    </w:p>
    <w:p>
      <w:pPr>
        <w:pStyle w:val="Normal65"/>
      </w:pPr>
    </w:p>
    <w:p>
      <w:pPr>
        <w:pStyle w:val="Normal65"/>
        <w:ind w:left="200"/>
        <w:sectPr>
          <w:type w:val="continuous"/>
          <w:pgMar w:top="840" w:right="1000" w:bottom="840" w:left="1000" w:header="400" w:footer="400"/>
          <w:pgNumType w:fmt="decimal"/>
          <w:cols w:space="720"/>
        </w:sectPr>
      </w:pPr>
      <w:r>
        <w:br/>
      </w:r>
      <w:r>
        <w:pict>
          <v:line id="_x0000_s1269"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23"/>
          <w:headerReference w:type="default" r:id="rId524"/>
          <w:footerReference w:type="even" r:id="rId525"/>
          <w:footerReference w:type="default" r:id="rId526"/>
          <w:headerReference w:type="first" r:id="rId527"/>
          <w:footerReference w:type="first" r:id="rId528"/>
          <w:pgSz w:w="12240" w:h="15840"/>
          <w:pgMar w:top="840" w:right="1000" w:bottom="840" w:left="1000" w:header="400" w:footer="400"/>
          <w:pgNumType w:fmt="decimal"/>
          <w:cols w:space="720"/>
          <w:titlePg w:val="0"/>
        </w:sectPr>
      </w:pPr>
    </w:p>
    <w:p>
      <w:pPr>
        <w:pStyle w:val="Normal66"/>
      </w:pPr>
    </w:p>
    <w:p>
      <w:pPr>
        <w:pStyle w:val="Normal66"/>
      </w:pPr>
      <w:r>
        <w:pict>
          <v:shape id="_x0000_i1270" type="#_x0000_t75" alt="LexisNexis®" style="width:147.75pt;height:30pt">
            <v:imagedata r:id="rId26" o:title=""/>
          </v:shape>
        </w:pict>
      </w:r>
      <w:r>
        <w:cr/>
      </w:r>
    </w:p>
    <w:p>
      <w:pPr>
        <w:pStyle w:val="Heading164"/>
        <w:keepNext w:val="0"/>
        <w:spacing w:after="200" w:line="340" w:lineRule="atLeast"/>
        <w:ind w:left="0" w:right="0" w:firstLine="0"/>
        <w:jc w:val="center"/>
      </w:pPr>
      <w:hyperlink r:id="rId529" w:history="1">
        <w:r>
          <w:rPr>
            <w:rFonts w:ascii="arial" w:eastAsia="arial" w:hAnsi="arial" w:cs="arial"/>
            <w:b/>
            <w:i/>
            <w:strike w:val="0"/>
            <w:color w:val="0077CC"/>
            <w:sz w:val="28"/>
            <w:u w:val="single"/>
            <w:vertAlign w:val="baseline"/>
          </w:rPr>
          <w:t>Chauffeur konnte Velofahrerin nicht sehen</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Tages-Anzeiger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10 Februar 2024</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AG Alle Rechte Vorbehalten</w:t>
      </w:r>
    </w:p>
    <w:p>
      <w:pPr>
        <w:pStyle w:val="Normal66"/>
        <w:keepNext w:val="0"/>
        <w:spacing w:before="120" w:after="0" w:line="220" w:lineRule="atLeast"/>
        <w:ind w:left="0" w:right="0" w:firstLine="0"/>
        <w:jc w:val="left"/>
      </w:pPr>
      <w:r>
        <w:br/>
      </w:r>
      <w:r>
        <w:pict>
          <v:shape id="_x0000_i1271" type="#_x0000_t75" style="width:213.72pt;height:44.24pt">
            <v:imagedata r:id="rId18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22</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2"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Tödlicher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Fahrer eines Betonmischers, der beim Rechtsabbiegen am Lochergut eine Velofahrerin überrollte, wird nicht angeklagt. Pro Velo kritisiert, dass weiterhin Lastwagen mit totem Winkel in Betrieb sind.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 Metzler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30. September 2022 schockierte die Zürcher Velofahrenden. Nun wird klar, wie sich der Zusammenstoss genau zugetragen hat.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der Kreuzung Badener-/Seebahnstrasse im Kreis 4 hatte ein rechtsabbiegender Betonmischer eine 25-jährige Velofahrerin überrollt. Sie verstarb noch auf der Unfallstelle. Diese Zeitung hat die Einstellungsverfügung der zuständigen Staatsanwaltschaft Limmattal/Albis einsehen können. Darin beschreibt die Ermittlerin den wahrscheinlichen Unfallhergang. Und sie begründet, warum der Fahrer des Beton-mischers nicht wegen fahrlässiger Tötung angeklagt worden ist. Die Verfügung ist rechtskräftig. Alle Beteiligten haben sie akzeptiert.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Gleich schnell nebeneinander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Rekonstruktion verwendete die Staatsanwaltschaft verschiedene Mittel: Zeugenaussagen, Spuren vor Ort, Daten aus dem Fahrtenschreiber des Betonmischers sowie Bilder der Über-wachungskameras an den VBZ-Haltestellen Lochergut und Kalkbreite. Zusätzlich visualisierte das Forensische Institut Zürich die Fahrten der Velofahrerin und des Betonmischers.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ergibt sich folgendes Bild: Kurz vor 17 Uhr fuhr der LKW auf der Badenerstrasse stadtauswärts Richtung Kalkbreite. Etwa 20 Meter vor dem Rotlicht der Kreuzung Badener-/Seebahnstrasse musste er hinter anderen Fahrzeugen anhalten. Nach dem Wechsel auf Grün setzte der Lenker den Betonmischer wieder in Bewegung.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Staatsanwaltschaft geht davon aus, dass sich die junge Frau auf ihrem Rennvelo auf dem Velo-streifen der Badenerstrasse mit etwa 20 km/h von hinten näherte. Als der Betonmischer losgefahren sei, habe sie sich unmittelbar neben diesem befunden. Beide seien dann nebeneinander in der ungefähr gleichen Geschwindigkeit auf die Kreuzung zugefahren. Dabei habe sich die Velofahrerin wohl stets im Bereich neben oder leicht hinter der Fahrerkabine aufgehalten. Dieses Szenario deckt sich mit den Aussagen des Chauffeurs.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Genau an dieser Stelle des Fahrzeugs gibt es laut Staatsanwaltschaft einen «toten Winkel», also einen bestimmten Bereich, der dem Fahrzeuglenker trotz Rückspiegel verborgen bleibt. Dies habe eine 3-D-Rekonstruktion des Betonmischers ergeben. Es könne daher nicht ausgeschlossen werden, schreibt die Staatsanwaltschaft, dass die Velofahrerin «in den relevanten Sekunden vor der Kollision stets in diesem für den Fahrer des Betonmischers nicht einsehbaren Bereich fuhr und durch diesen nicht gesehen werden konnte».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zu verhindern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der Lastwagenfahrer die Kreuzung erreicht hatte, bog er nach rechts in die Seebahnstrasse ab. Dabei erfasste das rechte Vorderrad seines tonnenschweren Gefährtes die Velofahrerin, die weiter geradeaus hielt. Sie geriet unter die Räder.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Aufgrund dieses wahrscheinlichen Ablaufs sieht die Staatsanwaltschaft keinen Hinweis dafür, dass der Fahrer die Kollision hätte vorhersehen oder verhindern können. Seine Aufmerksamkeit sei nicht beeinträchtigt gewesen. Ein toxikologisches Gutachten stellte keine Substanzen fest, welche die Fahrfähigkeit vermindert hätten. Auch die Auswertung des Datenschreibers habe keine unangemessene Fahrweise nahegelegt. Daher stellte die Staatsanwaltschaft das Verfahren gegen den Mann ein.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Velofahrerin hatte rechtlich alles richtig gemacht. Sie durfte auf dem Velostreifen fahren. Der Lastwagenchauffeur hätte warten müssen mit Abbiegen.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Veloorganisation Pro Velo Kanton Zürich kritisiert, dass in der Schweiz weiterhin LKW mit totem Winkel in Betrieb sind. «Diese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wäre ein wichtiger Schritt», sagt Sprecherin Andrea Freiermuth. Gleichzeitig liessen sich auch dadurch wohl nicht alle Rechtsabbiege-Unfälle verhindern. Es könne immer passieren, dass der Mensch am Steuer nicht in die Rückspiegel blicke. Pro Velo Kanton fordert daher eine sicherere Veloinfrastruktur, unter anderem mit abgetrennten Fahrspuren.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Ampel für Velos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Stadt Zürich setzt einige dieser Forderungen um, zum Beispiel das «Vorgrün». Eine separate Ampel für Velos schaltet jeweils ein paar Sekunden früher auf Grün. Dadurch können die wartenden Velos losfahren, bevor Lastwagen und Autos ab-biegen dürfen. Die zuständige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(DAV) hat mittlerweile knapp ein Dutzend solcher Vorgrün-Ampeln aufgestellt. Eine davon steht seit über einem Jahr an der Kreuzung Badener-/Seebahnstrasse.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30. September 2022 hätte diese Veloampel aber wahrscheinlich nicht verhindern können. Ein früherer Start schützt jene Velofahrenden, die unmittelbar vor dem Rotsignal warten. Jene, die während der Grünphase neben den Autos fahren, können weiterhin in einen toten Winkel geraten.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einigen Kreuzungen hat die Stadt auch das Rechtsabbiegen für Lastwagen verboten, wie dies Pro Velo fordert. Das funktioniert laut DAV aber nicht überall. An manchen Kreuzungen müssten Lastwagen in Hauptverkehrsachsen einbiegen können.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Lochergut hat Pro Velo Zürich ein Präventionsvideo aufgeschaltet. Der wichtigste Tipp: Velofahrende sollten sich nie auf der rechten Seite von Lastwagen aufhalten. Auch wenn sie das Recht dazu haben. Dort herrscht Lebens-gefahr.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Wichtigste: Velofahrende sollten sich nie auf der rechten Seite von Lastwagen aufhalten.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Grosse Anteilnahme: Das «Ghostbike» an der Unfallstelle im Kreis 4, wenige Tage nach der verhängnisvollen Kollision. Foto: Sabina Bobst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2024</w:t>
      </w:r>
    </w:p>
    <w:p>
      <w:pPr>
        <w:pStyle w:val="Normal66"/>
      </w:pPr>
    </w:p>
    <w:p>
      <w:pPr>
        <w:pStyle w:val="Normal66"/>
        <w:ind w:left="200"/>
        <w:sectPr>
          <w:type w:val="continuous"/>
          <w:pgMar w:top="840" w:right="1000" w:bottom="840" w:left="1000" w:header="400" w:footer="400"/>
          <w:pgNumType w:fmt="decimal"/>
          <w:cols w:space="720"/>
        </w:sectPr>
      </w:pPr>
      <w:r>
        <w:br/>
      </w:r>
      <w:r>
        <w:pict>
          <v:line id="_x0000_s1273"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30"/>
          <w:headerReference w:type="default" r:id="rId531"/>
          <w:footerReference w:type="even" r:id="rId532"/>
          <w:footerReference w:type="default" r:id="rId533"/>
          <w:headerReference w:type="first" r:id="rId534"/>
          <w:footerReference w:type="first" r:id="rId535"/>
          <w:pgSz w:w="12240" w:h="15840"/>
          <w:pgMar w:top="840" w:right="1000" w:bottom="840" w:left="1000" w:header="400" w:footer="400"/>
          <w:pgNumType w:fmt="decimal"/>
          <w:cols w:space="720"/>
          <w:titlePg w:val="0"/>
        </w:sectPr>
      </w:pPr>
    </w:p>
    <w:p>
      <w:pPr>
        <w:pStyle w:val="Normal67"/>
      </w:pPr>
    </w:p>
    <w:p>
      <w:pPr>
        <w:pStyle w:val="Normal67"/>
      </w:pPr>
      <w:r>
        <w:pict>
          <v:shape id="_x0000_i1274" type="#_x0000_t75" alt="LexisNexis®" style="width:147.75pt;height:30pt">
            <v:imagedata r:id="rId26" o:title=""/>
          </v:shape>
        </w:pict>
      </w:r>
      <w:r>
        <w:cr/>
      </w:r>
    </w:p>
    <w:p>
      <w:pPr>
        <w:pStyle w:val="Heading165"/>
        <w:keepNext w:val="0"/>
        <w:spacing w:after="200" w:line="340" w:lineRule="atLeast"/>
        <w:ind w:left="0" w:right="0" w:firstLine="0"/>
        <w:jc w:val="center"/>
      </w:pPr>
      <w:hyperlink r:id="rId536" w:history="1">
        <w:r>
          <w:rPr>
            <w:rFonts w:ascii="arial" w:eastAsia="arial" w:hAnsi="arial" w:cs="arial"/>
            <w:b/>
            <w:i/>
            <w:strike w:val="0"/>
            <w:color w:val="0077CC"/>
            <w:sz w:val="28"/>
            <w:u w:val="single"/>
            <w:vertAlign w:val="baseline"/>
          </w:rPr>
          <w:t>Chauffeur konnte Velofahrerin nicht sehen</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10 Februar 2024</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67"/>
        <w:keepNext w:val="0"/>
        <w:spacing w:before="120" w:after="0" w:line="220" w:lineRule="atLeast"/>
        <w:ind w:left="0" w:right="0" w:firstLine="0"/>
        <w:jc w:val="left"/>
      </w:pPr>
      <w:r>
        <w:br/>
      </w:r>
      <w:r>
        <w:pict>
          <v:shape id="_x0000_i1275" type="#_x0000_t75" style="width:85.2pt;height:14.64pt">
            <v:imagedata r:id="rId537"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22</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6"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Tödlicher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Fahrer eines Betonmischers, der beim Rechtsabbiegen am Lochergut eine Velofahrerin überrollte, wird nicht angeklagt. Pro Velo kritisiert, dass weiterhin Lastwagen mit totem Winkel in Betrieb sind.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 Metzler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30. September 2022 schockierte die Zürcher Velofahrenden. Nun wird klar, wie sich der Zusammenstoss genau zugetragen hat.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der Kreuzung Badener-/Seebahnstrasse im Kreis 4 hatte ein rechtsabbiegender Betonmischer eine 25-jährige Velofahrerin überrollt. Sie verstarb noch auf der Unfallstelle. Diese Zeitung hat die Einstellungsverfügung der zuständigen Staatsanwaltschaft Limmattal/Albis einsehen können. Darin beschreibt die Ermittlerin den wahrscheinlichen Unfallhergang. Und sie begründet, warum der Fahrer des Beton-mischers nicht wegen fahrlässiger Tötung angeklagt worden ist. Die Verfügung ist rechtskräftig. Alle Beteiligten haben sie akzeptiert.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Gleich schnell nebeneinander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Rekonstruktion verwendete die Staatsanwaltschaft verschiedene Mittel: Zeugenaussagen, Spuren vor Ort, Daten aus dem Fahrtenschreiber des Betonmischers sowie Bilder der Über-wachungskameras an den VBZ-Haltestellen Lochergut und Kalkbreite. Zusätzlich visualisierte das Forensische Institut Zürich die Fahrten der Velofahrerin und des Betonmischers.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ergibt sich folgendes Bild: Kurz vor 17 Uhr fuhr der LKW auf der Badenerstrasse stadtauswärts Richtung Kalkbreite. Etwa 20 Meter vor dem Rotlicht der Kreuzung Badener-/Seebahnstrasse musste er hinter anderen Fahrzeugen anhalten. Nach dem Wechsel auf Grün setzte der Lenker den Betonmischer wieder in Bewegung.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Staatsanwaltschaft geht davon aus, dass sich die junge Frau auf ihrem Rennvelo auf dem Velo-streifen der Badenerstrasse mit etwa 20 km/h von hinten näherte. Als der Betonmischer losgefahren sei, habe sie sich unmittelbar neben diesem befunden. Beide seien dann nebeneinander in der ungefähr gleichen Geschwindigkeit auf die Kreuzung zugefahren. Dabei habe sich die Velofahrerin wohl stets im Bereich neben oder leicht hinter der Fahrerkabine aufgehalten. Dieses Szenario deckt sich mit den Aussagen des Chauffeurs.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Genau an dieser Stelle des Fahrzeugs gibt es laut Staatsanwaltschaft einen «toten Winkel», also einen bestimmten Bereich, der dem Fahrzeuglenker trotz Rückspiegel verborgen bleibt. Dies habe eine 3-D-Rekonstruktion des Betonmischers ergeben. Es könne daher nicht ausgeschlossen werden, schreibt die Staatsanwaltschaft, dass die Velofahrerin «in den relevanten Sekunden vor der Kollision stets in diesem für den Fahrer des Betonmischers nicht einsehbaren Bereich fuhr und durch diesen nicht gesehen werden konnte».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zu verhindern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der Lastwagenfahrer die Kreuzung erreicht hatte, bog er nach rechts in die Seebahnstrasse ab. Dabei erfasste das rechte Vorderrad seines tonnenschweren Gefährtes die Velofahrerin, die weiter geradeaus hielt. Sie geriet unter die Räder.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Aufgrund dieses wahrscheinlichen Ablaufs sieht die Staatsanwaltschaft keinen Hinweis dafür, dass der Fahrer die Kollision hätte vorhersehen oder verhindern können. Seine Aufmerksamkeit sei nicht beeinträchtigt gewesen. Ein toxikologisches Gutachten stellte keine Substanzen fest, welche die Fahrfähigkeit vermindert hätten. Auch die Auswertung des Datenschreibers habe keine unangemessene Fahrweise nahegelegt. Daher stellte die Staatsanwaltschaft das Verfahren gegen den Mann ein.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Velofahrerin hatte rechtlich alles richtig gemacht. Sie durfte auf dem Velostreifen fahren. Der Lastwagenchauffeur hätte warten müssen mit Abbiegen.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Veloorganisation Pro Velo Kanton Zürich kritisiert, dass in der Schweiz weiterhin LKW mit totem Winkel in Betrieb sind. «Diese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wäre ein wichtiger Schritt», sagt Sprecherin Andrea Freiermuth. Gleichzeitig liessen sich auch dadurch wohl nicht alle Rechtsabbiege-Unfälle verhindern. Es könne immer passieren, dass der Mensch am Steuer nicht in die Rückspiegel blicke. Pro Velo Kanton fordert daher eine sicherere Veloinfrastruktur, unter anderem mit abgetrennten Fahrspuren.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Ampel für Velos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Stadt Zürich setzt einige dieser Forderungen um, zum Beispiel das «Vorgrün». Eine separate Ampel für Velos schaltet jeweils ein paar Sekunden früher auf Grün. Dadurch können die wartenden Velos losfahren, bevor Lastwagen und Autos ab-biegen dürfen. Die zuständige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(DAV) hat mittlerweile knapp ein Dutzend solcher Vorgrün-Ampeln aufgestellt. Eine davon steht seit über einem Jahr an der Kreuzung Badener-/Seebahnstrasse.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30. September 2022 hätte diese Veloampel aber wahrscheinlich nicht verhindern können. Ein früherer Start schützt jene Velofahrenden, die unmittelbar vor dem Rotsignal warten. Jene, die während der Grünphase neben den Autos fahren, können weiterhin in einen toten Winkel geraten.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einigen Kreuzungen hat die Stadt auch das Rechtsabbiegen für Lastwagen verboten, wie dies Pro Velo fordert. Das funktioniert laut DAV aber nicht überall. An manchen Kreuzungen müssten Lastwagen in Hauptverkehrsachsen einbiegen können.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Lochergut hat Pro Velo Zürich ein Präventionsvideo aufgeschaltet. Der wichtigste Tipp: Velofahrende sollten sich nie auf der rechten Seite von Lastwagen aufhalten. Auch wenn sie das Recht dazu haben. Dort herrscht Lebens-gefahr.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Wichtigste: Velofahrende sollten sich nie auf der rechten Seite von Lastwagen aufhalten.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Grosse Anteilnahme: Das «Ghostbike» an der Unfallstelle im Kreis 4, wenige Tage nach der verhängnisvollen Kollision. Foto: Sabina Bobst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2024</w:t>
      </w:r>
    </w:p>
    <w:p>
      <w:pPr>
        <w:pStyle w:val="Normal67"/>
      </w:pPr>
    </w:p>
    <w:p>
      <w:pPr>
        <w:pStyle w:val="Normal67"/>
        <w:ind w:left="200"/>
        <w:sectPr>
          <w:type w:val="continuous"/>
          <w:pgMar w:top="840" w:right="1000" w:bottom="840" w:left="1000" w:header="400" w:footer="400"/>
          <w:pgNumType w:fmt="decimal"/>
          <w:cols w:space="720"/>
        </w:sectPr>
      </w:pPr>
      <w:r>
        <w:br/>
      </w:r>
      <w:r>
        <w:pict>
          <v:line id="_x0000_s1277"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pgNumType w:fmt="decimal"/>
          <w:cols w:space="720"/>
          <w:titlePg w:val="0"/>
        </w:sectPr>
      </w:pPr>
    </w:p>
    <w:p>
      <w:pPr>
        <w:pStyle w:val="Normal68"/>
      </w:pPr>
    </w:p>
    <w:p>
      <w:pPr>
        <w:pStyle w:val="Normal68"/>
      </w:pPr>
      <w:r>
        <w:pict>
          <v:shape id="_x0000_i1278" type="#_x0000_t75" alt="LexisNexis®" style="width:147.75pt;height:30pt">
            <v:imagedata r:id="rId26" o:title=""/>
          </v:shape>
        </w:pict>
      </w:r>
      <w:r>
        <w:cr/>
      </w:r>
    </w:p>
    <w:p>
      <w:pPr>
        <w:pStyle w:val="Heading166"/>
        <w:keepNext w:val="0"/>
        <w:spacing w:after="200" w:line="340" w:lineRule="atLeast"/>
        <w:ind w:left="0" w:right="0" w:firstLine="0"/>
        <w:jc w:val="center"/>
      </w:pPr>
      <w:hyperlink r:id="rId544" w:history="1">
        <w:r>
          <w:rPr>
            <w:rFonts w:ascii="arial" w:eastAsia="arial" w:hAnsi="arial" w:cs="arial"/>
            <w:b/>
            <w:i/>
            <w:strike w:val="0"/>
            <w:color w:val="0077CC"/>
            <w:sz w:val="28"/>
            <w:u w:val="single"/>
            <w:vertAlign w:val="baseline"/>
          </w:rPr>
          <w:t>Schon wieder 10 Kilometer Stau vor dem Gotthard</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17. Mai 2024 </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Pfingststau vor dem Gotthard sorgt fÃ¼r lange Wartezeiten â€“ die News; S. NaN</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Molnar Denis (mls)</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Vor dem Gotthard in Richtung Süden braucht es Geduld. Der Pfingstverkehr ist angelaufen.</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9"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Molnar Denis (mls)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Samstag: Schon wieder Stau vor dem Gotthard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Fahrt in den Süden braucht auch am frühen Samstag Geduld gebraucht. Die Autos stauen sich kurz vor 05.30 Uhr vor dem Gotthard-Nordportal zwischen Erstfeld und Göschenen UR auf zehn Kilometern, wie der Touring Club Schweiz (TCS) auf der Onlineplattform X mitteilt.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Zeitverlust beträgt laut TCS eine Stunde und 40 Minuten. Eine Möglichkeit zum Ausweichen gibt es nicht: Die Passstrasse ist wegen des vielen Schnees noch geschlossen.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Kilometer Stau vor dem Gotthard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dem Gotthard-Nordportal ist der Stau am späten Freitagabend erneut angestiegen. Nach 21.00 Uhr erreichte die Blechschlange eine Länge von 10 Kilometern. Die Wartezeit belief sich damit auf eine Stunde und 40 Minuten, wie der Touring-Club der Schweiz (TCS) auf X mitteilte.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am Nachmittag war vor dem Gotthard viel Geduld gefragt. Zwischen Erstfeld UR und Göschenen UR wuchs der Stau auf zwölf Kilometer an. Am Abend bildete sich der Stau allerdings erst wieder zurück. Um 19.30 stauten sich die Autos vor dem Nordportal des Gotthards noch auf drei Kilometern.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Gotthardtunnel nach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drei schwer Verletzten wieder offen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Kantonspolizei Tessin erklärte am Freitagabend, dass es heute kurz nach 13.15 Uhr im Autobahntunnel San Gottardo zu einem Verkehrsunfall kam. Beteiligt waren ein 35-jähriger ukrainischer Autofahrer mit Wohnsitz in Deutschland, der einen 33-jährigen ukrainischen Staatsbürger mit Wohnsitz in Deutschland dabei hatte.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Einer ersten Rekonstruktion zufolge geriet der Mann zunächst auf die linke Spur und prallte dann frontal gegen ein entgegenkommendes Auto. Wieso, ist noch unklar. Fest steht: Im entgegenkommenden Wagen sass ein 53-jähriger italienischer Staatsbürger mit Wohnsitz in Italien. Alle drei Personen wurden schwer verletzt und nach einer Erstbehandlung ins Spital gebracht.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Rettungseinsätze und technische Untersuchungen zu ermöglichen, blieb der Tunnel etwa zwei Stunden lang gesperrt. Inzwischen ist er wieder geöffnet.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Kilometer Stau vor Gotthard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dem Gotthardtunnel, zwischen Erstfeld und Göschenen, sind derzeit 11 Kilometer Stau, wie der TCS informiert. Reisende müssen mit einer Verspätung von einer Stunde und 50 Minuten rechnen.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Gotthard-Tunnel wegen Unfalls gesperrt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staut sich bereits auf zwölf Kilometern vor dem Gotthard, nun musste der Tunnel auch noch in beide Richtungen gesperrt werden. Grund dafür ist gemäss TCS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Die Sperrung dauert voraussichtlich bis 15.30 Uhr. Empfohlen wird die Alternativroute via A13 San-Bernardino-Tunnel.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Kilometer Stau vor dem Gotthard Richtung Süden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Innert kurzer Zeit hat sich die Blechkolonne vor dem Gotthard Richtung Süden um zwei Kilometer verlängert. Stand 12.15 Uhr sind es zwölf Kilometer. Reisende müssen mit einem Zeitverlust von bis zu zwei Stunden rechnen, wie der Verkehrsdienst TCS auf X schreibt.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dem Gotthard-Nordportal haben sich die Autos am Freitag kurz vor Mittag zwischen Erstfeld und Göschenen UR auf total zehn Kilometern gestaut. Dies bedeutete eine Wartezeit von einer Stunde und 40 Minuten, wie der TCS auf X bekannt gab.</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des vielen Schnees konnte die Gotthardpassstrasse als Alternative zum Gotthardstrassentunnel im Gegensatz zu anderen Jahren auf Pfingsten nicht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freigegeben werden. Damit die Autofahrerinnen und -fahrer den Stau nicht umfahren konnten, wurden die Autobahneinfahrten Göschenen und Wassen gesperrt.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am vergangenen Auffahrt-Wochenende war die Reise in den Süden, aber auch zurück, zu einer harten Geduldsprobe geworden. Vor beiden Tunnelportalen bildeten sich über das verlängerte Wochenende Kolonnen von bis zu 16 Kilometer Länge.</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545" w:history="1">
        <w:r>
          <w:rPr>
            <w:rFonts w:ascii="arial" w:eastAsia="arial" w:hAnsi="arial" w:cs="arial"/>
            <w:b w:val="0"/>
            <w:i/>
            <w:strike w:val="0"/>
            <w:noProof w:val="0"/>
            <w:color w:val="0077CC"/>
            <w:position w:val="0"/>
            <w:sz w:val="20"/>
            <w:u w:val="single"/>
            <w:vertAlign w:val="baseline"/>
          </w:rPr>
          <w:t>https://www.blick.ch/schweiz/10-kilometer-stau-lange-wartezeit-vor-dem-gotthard-strassentunnel-id19748606.html</w:t>
        </w:r>
      </w:hyperlink>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2024</w:t>
      </w:r>
    </w:p>
    <w:p>
      <w:pPr>
        <w:pStyle w:val="Normal68"/>
      </w:pPr>
    </w:p>
    <w:p>
      <w:pPr>
        <w:pStyle w:val="Normal68"/>
        <w:ind w:left="200"/>
        <w:sectPr>
          <w:type w:val="continuous"/>
          <w:pgMar w:top="840" w:right="1000" w:bottom="840" w:left="1000" w:header="400" w:footer="400"/>
          <w:pgNumType w:fmt="decimal"/>
          <w:cols w:space="720"/>
        </w:sectPr>
      </w:pPr>
      <w:r>
        <w:br/>
      </w:r>
      <w:r>
        <w:pict>
          <v:line id="_x0000_s128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46"/>
          <w:headerReference w:type="default" r:id="rId547"/>
          <w:footerReference w:type="even" r:id="rId548"/>
          <w:footerReference w:type="default" r:id="rId549"/>
          <w:headerReference w:type="first" r:id="rId550"/>
          <w:footerReference w:type="first" r:id="rId551"/>
          <w:pgSz w:w="12240" w:h="15840"/>
          <w:pgMar w:top="840" w:right="1000" w:bottom="840" w:left="1000" w:header="400" w:footer="400"/>
          <w:pgNumType w:fmt="decimal"/>
          <w:cols w:space="720"/>
          <w:titlePg w:val="0"/>
        </w:sectPr>
      </w:pPr>
    </w:p>
    <w:p>
      <w:pPr>
        <w:pStyle w:val="Normal69"/>
      </w:pPr>
    </w:p>
    <w:p>
      <w:pPr>
        <w:pStyle w:val="Normal69"/>
      </w:pPr>
      <w:r>
        <w:pict>
          <v:shape id="_x0000_i1281" type="#_x0000_t75" alt="LexisNexis®" style="width:147.75pt;height:30pt">
            <v:imagedata r:id="rId26" o:title=""/>
          </v:shape>
        </w:pict>
      </w:r>
      <w:r>
        <w:cr/>
      </w:r>
    </w:p>
    <w:p>
      <w:pPr>
        <w:pStyle w:val="Heading167"/>
        <w:keepNext w:val="0"/>
        <w:spacing w:after="200" w:line="340" w:lineRule="atLeast"/>
        <w:ind w:left="0" w:right="0" w:firstLine="0"/>
        <w:jc w:val="center"/>
      </w:pPr>
      <w:hyperlink r:id="rId552" w:history="1">
        <w:r>
          <w:rPr>
            <w:rFonts w:ascii="arial" w:eastAsia="arial" w:hAnsi="arial" w:cs="arial"/>
            <w:b/>
            <w:i/>
            <w:strike w:val="0"/>
            <w:color w:val="0077CC"/>
            <w:sz w:val="28"/>
            <w:u w:val="single"/>
            <w:vertAlign w:val="baseline"/>
          </w:rPr>
          <w:t>Die Zürcher Strassen sind für Fussgänger in den letzten Jahren sicherer geworden</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30.Dezember 2022</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AG für Die Neue Zürcher Zeitung NZZ Alle Rechte vorbehalten</w:t>
      </w:r>
    </w:p>
    <w:p>
      <w:pPr>
        <w:pStyle w:val="Normal69"/>
        <w:keepNext w:val="0"/>
        <w:spacing w:before="120" w:after="0" w:line="220" w:lineRule="atLeast"/>
        <w:ind w:left="0" w:right="0" w:firstLine="0"/>
        <w:jc w:val="left"/>
      </w:pPr>
      <w:r>
        <w:br/>
      </w:r>
      <w:r>
        <w:pict>
          <v:shape id="_x0000_i1282" type="#_x0000_t75" style="width:164.23pt;height:29.25pt">
            <v:imagedata r:id="rId553"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ZÜRICH</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Nils Pfändler</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Der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eines Kindergärtlers am Escher-Wyss-Platz hat die Stadt erschüttert - doch die meisten Unfälle passieren anderswo</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3"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Nils Pfändler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schlechte Nachricht zuerst: Die Strassen von Zürich sind gefährlich. Letztes Jahr verloren fünf Menschen im Stadtverkehr ihr Leben. Insgesamt verunfallten 1334 Personen - und dies nur bei den polizeilich registrierten Verkehrsunfällen. Das sind fast vier Personen pro Tag.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gute Nachricht: Für Fussgängerinnen und Fussgänger sind die Strassen in den letzten Jahren sicherer geworden. Seit 2017 ist die Anzahl verunfallter Fussgänger in der Stadt Zürich von 238 auf 153 gesunken. Die Zahl der Schwerverletzten ist ebenfalls rückläufig. Das zeigt die neueste Verkehrsunfallstatistik aus dem Jahr 2021. Zahlen für 2022 werden erst Mitte März 2023 publiziert.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Trotzdem passieren immer wieder schwere Verkehrsunfälle. So auch kurz vor Weihnachten, als am Escher-Wyss-Platz ein fünfjähriger Bub auf dem Weg zum Kindergarten getötet wurde. Die genaue Unfallursache ist nach wie vor unklar. Die Polizei hat die Lenker von einem Lastwagen und zwei Personenwagen befragt, die möglicherweise in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 waren. Die Ermittlungen laufen.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Gemäss den Einschätzungen der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die in der Stadt Zürich für die Sicherheit auf den Strassen zuständig ist, galt die Querung am Escher-Wyss-Platz nicht als riskant. In den vergangenen fünf Jahren habe es dort keinen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gegeben. Die gefährlichsten Fussgängerstreifen liegen anderswo. Das zeigt eine vertiefte Analyse der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aus dem vergangenen Jahr, bei der über den Zeitraum von 2016 bis 2020 die Fussgängerstreifen mit den meisten Verkehrsunfällen ermittelt wurden. Die Unfallzahlen sind relativ klein, dennoch ergeben sie ein Bild, an welchen sieben Orten es in Zürich für Fussgänger besonders gefährlich ist: </w:t>
      </w:r>
    </w:p>
    <w:p>
      <w:pPr>
        <w:pStyle w:val="Normal69"/>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Uraniastrasse 9 (5 Unfälle): Direkt vor der Urania-Sternwarte befindet sich einer der gefährlichsten Strassenübergänge der Stadt. Auf der vierspurigen Strasse mitten in der Innenstadt ist es in den letzten Jahren vermehrt zu Unfällen gekommen. Der Fussgängerstreifen wird deshalb aufgehoben, wie die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Anfrage bekanntgibt.</w:t>
      </w:r>
    </w:p>
    <w:p>
      <w:pPr>
        <w:pStyle w:val="Normal69"/>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Forchstrasse 4 (5 Unfälle): Der Strassenabschnitt stadtauswärts hinter dem Kreuzplatz ist für Fussgänger ebenfalls ein gefährliches Pflaster. Die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sieht den schattigen Warteraum vor dem Fussgängerstreifen als mögliche Ursache dafür: Die Autos hielten deshalb nicht an. In letzter Zeit habe sich die Situation aber beruhigt.</w:t>
      </w:r>
    </w:p>
    <w:p>
      <w:pPr>
        <w:pStyle w:val="Normal69"/>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Limmatplatz (5 Unfälle): Am Knotenpunkt am Ende der Langstrasse verkehren Autos, Trams, Busse, Fahrräder und viele Passanten. Die Lage ist häufig unübersichtlich. In den Jahren der Erhebung kollidierten dort mehrere Personen mit Trams und mit Autos.</w:t>
      </w:r>
    </w:p>
    <w:p>
      <w:pPr>
        <w:pStyle w:val="Normal69"/>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Bahnhofquai (4 Unfälle): Rund um den Hauptbahnhof hat es so viel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wie kaum an einem anderen Ort in der Stadt. An den Haltestellen Richtung Limmat fahren sechs Tram- und Buslinien, Autos queren die Tramgleise, und gleichzeitig sind viele Fussgänger in Eile, um den Zug zu erreichen. Dieser Dichtestress führt auch auf dem Fussgängerstreifen zu Unfällen.</w:t>
      </w:r>
    </w:p>
    <w:p>
      <w:pPr>
        <w:pStyle w:val="Normal69"/>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Rämistrasse 101 (4 Unfälle): Die Strasse zwischen ETH und Universitätsspital ist rund 18 Meter breit. Darauf verkehren nicht nur Autos, sondern auch Trams von mehreren Linien. Fussgänger, die vom Spital herkommend Richtung Hochschule wollen, müssen Strassenbahn und Tramgleise ohne Insel überqueren. Das birgt Gefahren. Die Querung soll deshalb umgebaut werden.</w:t>
      </w:r>
    </w:p>
    <w:p>
      <w:pPr>
        <w:pStyle w:val="Normal69"/>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Rautistrasse 43 (4 Unfälle): An der grossen Kreuzung vor der Wohnüberbauung Freilager zeigen die Ampeln für Fussgänger und für abbiegende Autos teilweise gleichzeitig grün. Dieses «Konfliktgrün», wie es in der Fachsprache heisst, hat laut der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der Vergangenheit vermehrt zu Unfällen geführt.</w:t>
      </w:r>
    </w:p>
    <w:p>
      <w:pPr>
        <w:pStyle w:val="Normal69"/>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Langstrasse 197 (4 Unfälle): An der Ausgehmeile ist vor allem nachts viel los. Für manche Autofahrer und Partygänger scheinen die Verkehrsregeln dann nicht mehr zu gelten. Bei der Ecke Langstrasse/Neugasse im Kreis 5 sind in den vergangenen Jahren mehrere Personen auf dem Fussgängerstreifen angefahren worden.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zählt nicht nur die Unfälle, sondern leitet auch Umbauten in die Wege. «Unser Ziel ist, die Infrastruktur so zu gestalten, dass es keine Unfälle gibt», heisst es vonseiten der Medienstelle.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Trotz Verbesserungen bei der Sichtbarkeit und den Markierungen sowie mit zusätzlichen Schutzinseln bleiben die 2900 Fussgängerstreifen in der Stadt Zürich Gefahrenherde. Denn der grosse Unsicherheitsfaktor bleiben die Menschen selbst. Neben der Infrastruktur sei deshalb auch das «korrekte und rücksichtsvolle Verhalten der verschiedenen Verkehrsteilnehmerinnen und Verkehrsteilnehmer» entscheidend, schreibt die Dienstabteilung.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2022</w:t>
      </w:r>
    </w:p>
    <w:p>
      <w:pPr>
        <w:pStyle w:val="Normal69"/>
      </w:pPr>
    </w:p>
    <w:p>
      <w:pPr>
        <w:pStyle w:val="Normal69"/>
        <w:ind w:left="200"/>
        <w:sectPr>
          <w:type w:val="continuous"/>
          <w:pgMar w:top="840" w:right="1000" w:bottom="840" w:left="1000" w:header="400" w:footer="400"/>
          <w:pgNumType w:fmt="decimal"/>
          <w:cols w:space="720"/>
        </w:sectPr>
      </w:pPr>
      <w:r>
        <w:br/>
      </w:r>
      <w:r>
        <w:pict>
          <v:line id="_x0000_s128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54"/>
          <w:headerReference w:type="default" r:id="rId555"/>
          <w:footerReference w:type="even" r:id="rId556"/>
          <w:footerReference w:type="default" r:id="rId557"/>
          <w:headerReference w:type="first" r:id="rId558"/>
          <w:footerReference w:type="first" r:id="rId559"/>
          <w:pgSz w:w="12240" w:h="15840"/>
          <w:pgMar w:top="840" w:right="1000" w:bottom="840" w:left="1000" w:header="400" w:footer="400"/>
          <w:pgNumType w:fmt="decimal"/>
          <w:cols w:space="720"/>
          <w:titlePg w:val="0"/>
        </w:sectPr>
      </w:pPr>
    </w:p>
    <w:p>
      <w:pPr>
        <w:pStyle w:val="Normal70"/>
      </w:pPr>
    </w:p>
    <w:p>
      <w:pPr>
        <w:pStyle w:val="Normal70"/>
      </w:pPr>
      <w:r>
        <w:pict>
          <v:shape id="_x0000_i1285" type="#_x0000_t75" alt="LexisNexis®" style="width:147.75pt;height:30pt">
            <v:imagedata r:id="rId26" o:title=""/>
          </v:shape>
        </w:pict>
      </w:r>
      <w:r>
        <w:cr/>
      </w:r>
    </w:p>
    <w:p>
      <w:pPr>
        <w:pStyle w:val="Heading168"/>
        <w:keepNext w:val="0"/>
        <w:spacing w:after="200" w:line="340" w:lineRule="atLeast"/>
        <w:ind w:left="0" w:right="0" w:firstLine="0"/>
        <w:jc w:val="center"/>
      </w:pPr>
      <w:hyperlink r:id="rId560" w:history="1">
        <w:r>
          <w:rPr>
            <w:rFonts w:ascii="arial" w:eastAsia="arial" w:hAnsi="arial" w:cs="arial"/>
            <w:b/>
            <w:i/>
            <w:strike w:val="0"/>
            <w:color w:val="0077CC"/>
            <w:sz w:val="28"/>
            <w:u w:val="single"/>
            <w:vertAlign w:val="baseline"/>
          </w:rPr>
          <w:t>Diverse Sprayereien an Zürcher Wohndemo</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25. Mai 2024 </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Ãœber 1000 Personen demonstrieren in ZÃ¼rich gegen Wohnungsnot; S. NaN</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Bezahlbaren Wohnraum und öffentliche Freiräume: Für diese beiden Anliegen sind am Samstag in Zürich mehrere Tausend Demonstrierende auf die Strasse gegangen. Dazu aufgerufen haben verschiedene Organisationen von linker Seite.</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6"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Mehrere tausend Personen haben am Samstagnachmittag in Zürich gegen Wohnungsnot demonstriert. Der Umzug führte über die Hardbrücke und dem Polizei- und Justizgebäude, einem Feindbild der Linken, vorbei.Der ungewöhnliche Weg wurde gewählt, weil es zuvor in der Langstrassenunterführung zu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gekommen war, wie die Polizei gegenüber den Medienvertretern vor Ort bestätigte.</w:t>
      </w: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Hardbrücke blockiert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lange Ausweichroute führte an heiklen Stelle vorbei. Gegen den Prime Tower etwa warfen antikapitalistische Demonstrierende Farbbeutel, wie ein Reporter der Nachrichtenagentur Keystone-SDA vor Ort beobachtete.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der Hardbrücke war auch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eine Zeit lang komplett blockiert, die Demonstrierenden nutzten die seltene Gelegenheit zu Fuss auf der Hauptverkehrsachse zu sein, zu einem längeren Aufenthalt.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Keine grösseren Zwischenfälle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Polizisten in Vollmontur standen vor dem Polizei- und Justizgebäude. Der linksautonome Block beschimpfte diese immer wieder und warf Plastikflaschen und -becher. Zu grösseren Zwischenfällen kam es aber nicht. Entlang der Route zündeten Demonstrierende Pyros und sprayten Parolen an diverse Hausfassaden und Schaufenster.Zur bewilligten Demonstration, die beim Landesmuseum startete, riefen verschiedene Organisationen aus dem linken Spektrum auf. Vor allem Linksautonome und die Besetzerszene waren präsent. Aber auch Gruppen von Mieterinnen und Mietern, die sich zusammengeschlossen hatten, um in ihren Siedlungen und Häusern für den Verbleib zu kämpfen.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«Friede den Hütten, Krieg den Palästen»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Organisatoren forderten den Verzicht auf Profit bei Mieten und eine «andere Stadt». Konzerne, Yuppies und Gentrifizierung waren die Feindbilder. Symbole von Parteien waren ausdrücklich nicht erwünscht. Einzig die links-alternative Partei AL, die nicht im Stadtrat vertreten ist, zeigte sich offen.Auf Plakaten und Transparenten wurde etwa «Friede den Hütten, Krieg den Palästen», eine solidarische Wohnpolitik oder die Verdichtung des Zürichbergs gefordert.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 bereits im Herbst 2023</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Demonstration endete gegen 17.30 Uhr nach rund drei Stunden auf dem Helvetiaplatz mit einer Schlusskundgebung und mehreren Reden. In den Kreisen 4 und 5 kam es wegen der Demonstration zu längeren Blockierungen des Individualverkehrs und des öV.</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Demo zum gleichen Thema fand in Zürich bereits im Herbst 2023 statt. Damals waren trotz Regenwetter bis zu 1000 Personen unterwegs gewesen.</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561" w:history="1">
        <w:r>
          <w:rPr>
            <w:rFonts w:ascii="arial" w:eastAsia="arial" w:hAnsi="arial" w:cs="arial"/>
            <w:b w:val="0"/>
            <w:i/>
            <w:strike w:val="0"/>
            <w:noProof w:val="0"/>
            <w:color w:val="0077CC"/>
            <w:position w:val="0"/>
            <w:sz w:val="20"/>
            <w:u w:val="single"/>
            <w:vertAlign w:val="baseline"/>
          </w:rPr>
          <w:t>https://www.blick.ch/schweiz/wo-wo-wohnige-ueber-1000-personen-demonstrieren-gegen-wohnungsnot-id19775512.html</w:t>
        </w:r>
      </w:hyperlink>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2024</w:t>
      </w:r>
    </w:p>
    <w:p>
      <w:pPr>
        <w:pStyle w:val="Normal70"/>
      </w:pPr>
    </w:p>
    <w:p>
      <w:pPr>
        <w:pStyle w:val="Normal70"/>
        <w:ind w:left="200"/>
        <w:sectPr>
          <w:type w:val="continuous"/>
          <w:pgMar w:top="840" w:right="1000" w:bottom="840" w:left="1000" w:header="400" w:footer="400"/>
          <w:pgNumType w:fmt="decimal"/>
          <w:cols w:space="720"/>
        </w:sectPr>
      </w:pPr>
      <w:r>
        <w:br/>
      </w:r>
      <w:r>
        <w:pict>
          <v:line id="_x0000_s1287"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62"/>
          <w:headerReference w:type="default" r:id="rId563"/>
          <w:footerReference w:type="even" r:id="rId564"/>
          <w:footerReference w:type="default" r:id="rId565"/>
          <w:headerReference w:type="first" r:id="rId566"/>
          <w:footerReference w:type="first" r:id="rId567"/>
          <w:pgSz w:w="12240" w:h="15840"/>
          <w:pgMar w:top="840" w:right="1000" w:bottom="840" w:left="1000" w:header="400" w:footer="400"/>
          <w:pgNumType w:fmt="decimal"/>
          <w:cols w:space="720"/>
          <w:titlePg w:val="0"/>
        </w:sectPr>
      </w:pPr>
    </w:p>
    <w:p>
      <w:pPr>
        <w:pStyle w:val="Normal71"/>
      </w:pPr>
    </w:p>
    <w:p>
      <w:pPr>
        <w:pStyle w:val="Normal71"/>
      </w:pPr>
      <w:r>
        <w:pict>
          <v:shape id="_x0000_i1288" type="#_x0000_t75" alt="LexisNexis®" style="width:147.75pt;height:30pt">
            <v:imagedata r:id="rId26" o:title=""/>
          </v:shape>
        </w:pict>
      </w:r>
      <w:r>
        <w:cr/>
      </w:r>
    </w:p>
    <w:p>
      <w:pPr>
        <w:pStyle w:val="Heading169"/>
        <w:keepNext w:val="0"/>
        <w:spacing w:after="200" w:line="340" w:lineRule="atLeast"/>
        <w:ind w:left="0" w:right="0" w:firstLine="0"/>
        <w:jc w:val="center"/>
      </w:pPr>
      <w:hyperlink r:id="rId568" w:history="1">
        <w:r>
          <w:rPr>
            <w:rFonts w:ascii="arial" w:eastAsia="arial" w:hAnsi="arial" w:cs="arial"/>
            <w:b/>
            <w:i/>
            <w:strike w:val="0"/>
            <w:color w:val="0077CC"/>
            <w:sz w:val="28"/>
            <w:u w:val="single"/>
            <w:vertAlign w:val="baseline"/>
          </w:rPr>
          <w:t>Frau (45) stirbt bei Frontalkollision– zwei weitere Personen «schwerst verletzt»</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6 Juni 2024</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Basler Zeitung AG Alle Rechte Vorbehalten</w:t>
      </w:r>
    </w:p>
    <w:p>
      <w:pPr>
        <w:pStyle w:val="Normal71"/>
        <w:keepNext w:val="0"/>
        <w:spacing w:before="120" w:after="0" w:line="220" w:lineRule="atLeast"/>
        <w:ind w:left="0" w:right="0" w:firstLine="0"/>
        <w:jc w:val="left"/>
      </w:pPr>
      <w:r>
        <w:br/>
      </w:r>
      <w:r>
        <w:pict>
          <v:shape id="_x0000_i1289" type="#_x0000_t75" style="width:166.48pt;height:40.49pt">
            <v:imagedata r:id="rId207"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21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0"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Grellingen Gestern Morgen kam es in Grellingen kurz vor 7.30 Uhr zu einer Frontalkollision zwischen einem Personenwagen und einem Lieferwagen. «Dabei wurde eine Person tödlich und zwei Personen schwerst verletzt», wie die Baselbieter Polizei in einer Mitteilung schreibt.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den bisherigen Erkenntnissen der Polizei Basel-Landschaft fuhr ein 60-jähriger Personenwagenlenker auf der Baslerstrasse in Richtung Grellingen. Dabei verlor er, aus noch unklaren Gründen, die Herrschaft über sein Fahrzeug. In der Folge überschlug sich der Opel und prallte frontal in einen korrekt entgegenkommenden Lieferwagen. Die 45-jährige Lieferwagenlenkerin wurde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so schwer verletzt, dass sie noch auf der Unfallstelle verstarb. Die Beifahrerin des Lieferwagens sowie der Lenker des Personenwagens erlitten laut der Polizei schwerste Verletzungen. Sie wurden mit zwei Rettungshelikoptern in ein Spital geflogen. Alle drei Personen mussten durch die Feuerwehr aus den Fahrzeugen geborgen werden.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Dauer der Rettungs- und Bergungsarbeiten musste die Baselstrasse für mehrere Stunden in beide Richtungen gesperrt werden.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lokal umgeleitet, heisst es in der Mitteilung. Zur Klärung der genauen Unfallursache und des Unfallhergangs hat die Polizei Basel-Landschaft in Zusammenarbeit mit der Staatsanwaltschaft Basel-Landschaft eine entsprechende Untersuchung eingeleitet.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Einsatz standen, neben der Polizei Basel-Landschaft und der Sanität, die Stützpunktfeuerwehr Reinach, die Feuerwehren Laufental und Klus, das Feuerwehr-Inspektorat beider Basel, das Institut für Rechtsmedizin sowie ein Careteam Einsatzverband Bevölkerungsschutz. (ith)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2024</w:t>
      </w:r>
    </w:p>
    <w:p>
      <w:pPr>
        <w:pStyle w:val="Normal71"/>
      </w:pPr>
    </w:p>
    <w:p>
      <w:pPr>
        <w:pStyle w:val="Normal71"/>
        <w:ind w:left="200"/>
        <w:sectPr>
          <w:type w:val="continuous"/>
          <w:pgMar w:top="840" w:right="1000" w:bottom="840" w:left="1000" w:header="400" w:footer="400"/>
          <w:pgNumType w:fmt="decimal"/>
          <w:cols w:space="720"/>
        </w:sectPr>
      </w:pPr>
      <w:r>
        <w:br/>
      </w:r>
      <w:r>
        <w:pict>
          <v:line id="_x0000_s1291"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pgNumType w:fmt="decimal"/>
          <w:cols w:space="720"/>
          <w:titlePg w:val="0"/>
        </w:sectPr>
      </w:pPr>
    </w:p>
    <w:p>
      <w:pPr>
        <w:pStyle w:val="Normal72"/>
      </w:pPr>
    </w:p>
    <w:p>
      <w:pPr>
        <w:pStyle w:val="Normal72"/>
      </w:pPr>
      <w:r>
        <w:pict>
          <v:shape id="_x0000_i1292" type="#_x0000_t75" alt="LexisNexis®" style="width:147.75pt;height:30pt">
            <v:imagedata r:id="rId26" o:title=""/>
          </v:shape>
        </w:pict>
      </w:r>
      <w:r>
        <w:cr/>
      </w:r>
    </w:p>
    <w:p>
      <w:pPr>
        <w:pStyle w:val="Heading170"/>
        <w:keepNext w:val="0"/>
        <w:spacing w:after="200" w:line="340" w:lineRule="atLeast"/>
        <w:ind w:left="0" w:right="0" w:firstLine="0"/>
        <w:jc w:val="center"/>
      </w:pPr>
      <w:hyperlink r:id="rId575" w:history="1">
        <w:r>
          <w:rPr>
            <w:rFonts w:ascii="arial" w:eastAsia="arial" w:hAnsi="arial" w:cs="arial"/>
            <w:b/>
            <w:i/>
            <w:strike w:val="0"/>
            <w:color w:val="0077CC"/>
            <w:sz w:val="28"/>
            <w:u w:val="single"/>
            <w:vertAlign w:val="baseline"/>
          </w:rPr>
          <w:t>Unfall</w:t>
        </w:r>
      </w:hyperlink>
      <w:hyperlink r:id="rId575" w:history="1">
        <w:r>
          <w:rPr>
            <w:rFonts w:ascii="arial" w:eastAsia="arial" w:hAnsi="arial" w:cs="arial"/>
            <w:b/>
            <w:i/>
            <w:strike w:val="0"/>
            <w:color w:val="0077CC"/>
            <w:sz w:val="28"/>
            <w:u w:val="single"/>
            <w:vertAlign w:val="baseline"/>
          </w:rPr>
          <w:t xml:space="preserve"> auf A 1 legt </w:t>
        </w:r>
      </w:hyperlink>
      <w:hyperlink r:id="rId575" w:history="1">
        <w:r>
          <w:rPr>
            <w:rFonts w:ascii="arial" w:eastAsia="arial" w:hAnsi="arial" w:cs="arial"/>
            <w:b/>
            <w:i/>
            <w:strike w:val="0"/>
            <w:color w:val="0077CC"/>
            <w:sz w:val="28"/>
            <w:u w:val="single"/>
            <w:vertAlign w:val="baseline"/>
          </w:rPr>
          <w:t>Verkehr</w:t>
        </w:r>
      </w:hyperlink>
      <w:hyperlink r:id="rId575" w:history="1">
        <w:r>
          <w:rPr>
            <w:rFonts w:ascii="arial" w:eastAsia="arial" w:hAnsi="arial" w:cs="arial"/>
            <w:b/>
            <w:i/>
            <w:strike w:val="0"/>
            <w:color w:val="0077CC"/>
            <w:sz w:val="28"/>
            <w:u w:val="single"/>
            <w:vertAlign w:val="baseline"/>
          </w:rPr>
          <w:t xml:space="preserve"> um Zürich lahm; Bis zu zwei Stunden Stauzeit</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Mai 2017 Dienstag</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AG für Die Neue Zürcher Zeitung NZZ Alle Rechte Vorbehalten</w:t>
      </w:r>
    </w:p>
    <w:p>
      <w:pPr>
        <w:pStyle w:val="Normal72"/>
        <w:keepNext w:val="0"/>
        <w:spacing w:before="120" w:after="0" w:line="220" w:lineRule="atLeast"/>
        <w:ind w:left="0" w:right="0" w:firstLine="0"/>
        <w:jc w:val="left"/>
      </w:pPr>
      <w:r>
        <w:br/>
      </w:r>
      <w:r>
        <w:pict>
          <v:shape id="_x0000_i1293" type="#_x0000_t75" style="width:164.23pt;height:29.25pt">
            <v:imagedata r:id="rId553"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ZÜRICH UND REGION; S. 19</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Müller A.</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4"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amü. ·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Autobahn 1 bei Wallisellen hat am Montagmorgen auf der Zürcher Nordumfahrung zum grossen Verkehrschaos geführt: Ein Lastwagen fuhr in einen Betonpfeiler, kippte um und hinterliess ein grosses Trümmerfeld. Obwohl sich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um 2 Uhr morgens ereignet hatte, blieb die Autobahn von Brüttisellen in Richtung Gubrist über Stunden gesperrt, wie Stefan Oberlin, Sprecher der Kantonspolizei, auf Anfrage sagte. Es seien Diesel und weitere Substanzen an der Unfallstelle auf die Strasse gelangt, was eine aufwendige Reinigung nötig machte. Es dauerte bis 8 Uhr, bis Lastwagen, Auflieger und Container geborgen und die Fahrbahn wieder freigegeben werden konnte.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32-jährige Lastwagenchauffeur musste mit der Ambulanz ins Spital gebracht werden. Auf der Autobahn 1 bildete sich ein zeitweise bis zu 20 Kilometer langer Rückstau bis nach Oberwinterthur, der Rückstau erfasste auch die A 53. Gemäss Angaben des TCS war um 9 Uhr noch immer mit Stau von bis zu 90 Minuten zu rechnen. Auch die Hauptstrasse von Kemptthal nach Wallisellen war überlastet, Autopendlern von St. Gallen empfahl der TCS, über Sargans und das linke Zürichseeufer nach Zürich und Bern zu fahren. Der Stau bildete sich erst im Laufe des Vormittags langsam zurück.</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2017</w:t>
      </w:r>
    </w:p>
    <w:p>
      <w:pPr>
        <w:pStyle w:val="Normal72"/>
      </w:pPr>
    </w:p>
    <w:p>
      <w:pPr>
        <w:pStyle w:val="Normal72"/>
        <w:ind w:left="200"/>
        <w:sectPr>
          <w:type w:val="continuous"/>
          <w:pgMar w:top="840" w:right="1000" w:bottom="840" w:left="1000" w:header="400" w:footer="400"/>
          <w:pgNumType w:fmt="decimal"/>
          <w:cols w:space="720"/>
        </w:sectPr>
      </w:pPr>
      <w:r>
        <w:br/>
      </w:r>
      <w:r>
        <w:pict>
          <v:line id="_x0000_s1295"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76"/>
          <w:headerReference w:type="default" r:id="rId577"/>
          <w:footerReference w:type="even" r:id="rId578"/>
          <w:footerReference w:type="default" r:id="rId579"/>
          <w:headerReference w:type="first" r:id="rId580"/>
          <w:footerReference w:type="first" r:id="rId581"/>
          <w:pgSz w:w="12240" w:h="15840"/>
          <w:pgMar w:top="840" w:right="1000" w:bottom="840" w:left="1000" w:header="400" w:footer="400"/>
          <w:pgNumType w:fmt="decimal"/>
          <w:cols w:space="720"/>
          <w:titlePg w:val="0"/>
        </w:sectPr>
      </w:pPr>
    </w:p>
    <w:p>
      <w:pPr>
        <w:pStyle w:val="Normal73"/>
      </w:pPr>
    </w:p>
    <w:p>
      <w:pPr>
        <w:pStyle w:val="Normal73"/>
      </w:pPr>
      <w:r>
        <w:pict>
          <v:shape id="_x0000_i1296" type="#_x0000_t75" alt="LexisNexis®" style="width:147.75pt;height:30pt">
            <v:imagedata r:id="rId26" o:title=""/>
          </v:shape>
        </w:pict>
      </w:r>
      <w:r>
        <w:cr/>
      </w:r>
    </w:p>
    <w:p>
      <w:pPr>
        <w:pStyle w:val="Heading171"/>
        <w:keepNext w:val="0"/>
        <w:spacing w:after="200" w:line="340" w:lineRule="atLeast"/>
        <w:ind w:left="0" w:right="0" w:firstLine="0"/>
        <w:jc w:val="center"/>
      </w:pPr>
      <w:hyperlink r:id="rId582" w:history="1">
        <w:r>
          <w:rPr>
            <w:rFonts w:ascii="arial" w:eastAsia="arial" w:hAnsi="arial" w:cs="arial"/>
            <w:b/>
            <w:i/>
            <w:strike w:val="0"/>
            <w:color w:val="0077CC"/>
            <w:sz w:val="28"/>
            <w:u w:val="single"/>
            <w:vertAlign w:val="baseline"/>
          </w:rPr>
          <w:t xml:space="preserve">CH/Nach dem </w:t>
        </w:r>
      </w:hyperlink>
      <w:hyperlink r:id="rId582" w:history="1">
        <w:r>
          <w:rPr>
            <w:rFonts w:ascii="arial" w:eastAsia="arial" w:hAnsi="arial" w:cs="arial"/>
            <w:b/>
            <w:i/>
            <w:strike w:val="0"/>
            <w:color w:val="0077CC"/>
            <w:sz w:val="28"/>
            <w:u w:val="single"/>
            <w:vertAlign w:val="baseline"/>
          </w:rPr>
          <w:t>Unfall</w:t>
        </w:r>
      </w:hyperlink>
      <w:hyperlink r:id="rId582" w:history="1">
        <w:r>
          <w:rPr>
            <w:rFonts w:ascii="arial" w:eastAsia="arial" w:hAnsi="arial" w:cs="arial"/>
            <w:b/>
            <w:i/>
            <w:strike w:val="0"/>
            <w:color w:val="0077CC"/>
            <w:sz w:val="28"/>
            <w:u w:val="single"/>
            <w:vertAlign w:val="baseline"/>
          </w:rPr>
          <w:t xml:space="preserve"> im Gotthard-Tunnel staut sich </w:t>
        </w:r>
      </w:hyperlink>
      <w:hyperlink r:id="rId582" w:history="1">
        <w:r>
          <w:rPr>
            <w:rFonts w:ascii="arial" w:eastAsia="arial" w:hAnsi="arial" w:cs="arial"/>
            <w:b/>
            <w:i/>
            <w:strike w:val="0"/>
            <w:color w:val="0077CC"/>
            <w:sz w:val="28"/>
            <w:u w:val="single"/>
            <w:vertAlign w:val="baseline"/>
          </w:rPr>
          <w:t>Verkehr</w:t>
        </w:r>
      </w:hyperlink>
      <w:hyperlink r:id="rId582" w:history="1">
        <w:r>
          <w:rPr>
            <w:rFonts w:ascii="arial" w:eastAsia="arial" w:hAnsi="arial" w:cs="arial"/>
            <w:b/>
            <w:i/>
            <w:strike w:val="0"/>
            <w:color w:val="0077CC"/>
            <w:sz w:val="28"/>
            <w:u w:val="single"/>
            <w:vertAlign w:val="baseline"/>
          </w:rPr>
          <w:t xml:space="preserve"> am San Bernadino</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AFX - Swiss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Oktober 24, 2001 Mittwoch</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AFX News Limited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CHUR</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7"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schwere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Gotthard-Tunnel hat bereits am fruhen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Mittwochnachmittag zu Auswirkungen auf der Bundner San-Bernardino-Achse gefuhrt.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der Sudrampe bei Pian San Giacomo herrschte stockender Kolonnenverkehr</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Richtung Norden.</w:t>
      </w:r>
    </w:p>
    <w:p>
      <w:pPr>
        <w:pStyle w:val="Normal7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Massnahmen zur Bewaltigung vor allem des zu erwartenden grosseren</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Schwerverkehrs-Aufkommens wurden sofort ergriffen. Die Verkehrspatrouillen seien</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verstarkt und die Verkehrsuberwachung intensiviert worden, sagte Pierino Zanin,</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Sprecher der Kantonspolizei Graubunden, auf Anfrage.</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Um unnotige Staus zu verhindern, habe das kantonale Tiefbauamt kleinere</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Strassen-Unterhaltsarbeiten auf den Zufahrtsrampen beidseits des Tunnels</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eingestellt. Eine bestehende Umleitung uber die Kantonsstrasse in der</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Rofla-Schlucht sudlich von Thusis wurde unverzuglich aufgehoben und der </w:t>
      </w:r>
      <w:r>
        <w:rPr>
          <w:rFonts w:ascii="arial" w:eastAsia="arial" w:hAnsi="arial" w:cs="arial"/>
          <w:b/>
          <w:i/>
          <w:strike w:val="0"/>
          <w:noProof w:val="0"/>
          <w:color w:val="000000"/>
          <w:position w:val="0"/>
          <w:sz w:val="20"/>
          <w:u w:val="single"/>
          <w:vertAlign w:val="baseline"/>
        </w:rPr>
        <w:t>Verkehr</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uber die A13 geleitet.</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Sperren des Gotthard-Tunnels hatten schon fruher wiederholt Mehrverkehr auf</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der ostlichen Transitachse zur Folge.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Februar letzten Jahres</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fuhrte am San Bernadino zu einer massiven Verkehrsuberlastung.</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Lastwagenchauffeure suchten bis um Mitternacht nach geeigneten Abstellplatzen.</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Der 6,6 Kilometer lange und 1967 fertig erstellte zweispurige</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San-Bernardino- Tunnel gilt nicht als besonders sicher. Er verfugt uber keinen</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Fluchtstollen. Bis zum Jahr 2006 sollen die Abluftkanale unter der Fahrspur zu</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einem Fluchtstollen umgebaut werden. Geplant ist uberdies der Einbau eines neuen</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Abluftsystems.</w: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lm/fd/dk</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2001</w:t>
      </w:r>
    </w:p>
    <w:p>
      <w:pPr>
        <w:pStyle w:val="Normal73"/>
      </w:pPr>
    </w:p>
    <w:p>
      <w:pPr>
        <w:pStyle w:val="Normal73"/>
        <w:ind w:left="200"/>
        <w:sectPr>
          <w:type w:val="continuous"/>
          <w:pgMar w:top="840" w:right="1000" w:bottom="840" w:left="1000" w:header="400" w:footer="400"/>
          <w:pgNumType w:fmt="decimal"/>
          <w:cols w:space="720"/>
        </w:sectPr>
      </w:pPr>
      <w:r>
        <w:br/>
      </w:r>
      <w:r>
        <w:pict>
          <v:line id="_x0000_s129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83"/>
          <w:headerReference w:type="default" r:id="rId584"/>
          <w:footerReference w:type="even" r:id="rId585"/>
          <w:footerReference w:type="default" r:id="rId586"/>
          <w:headerReference w:type="first" r:id="rId587"/>
          <w:footerReference w:type="first" r:id="rId588"/>
          <w:pgSz w:w="12240" w:h="15840"/>
          <w:pgMar w:top="840" w:right="1000" w:bottom="840" w:left="1000" w:header="400" w:footer="400"/>
          <w:pgNumType w:fmt="decimal"/>
          <w:cols w:space="720"/>
          <w:titlePg w:val="0"/>
        </w:sectPr>
      </w:pPr>
    </w:p>
    <w:p>
      <w:pPr>
        <w:pStyle w:val="Normal74"/>
      </w:pPr>
    </w:p>
    <w:p>
      <w:pPr>
        <w:pStyle w:val="Normal74"/>
      </w:pPr>
      <w:r>
        <w:pict>
          <v:shape id="_x0000_i1299" type="#_x0000_t75" alt="LexisNexis®" style="width:147.75pt;height:30pt">
            <v:imagedata r:id="rId26" o:title=""/>
          </v:shape>
        </w:pict>
      </w:r>
      <w:r>
        <w:cr/>
      </w:r>
    </w:p>
    <w:p>
      <w:pPr>
        <w:pStyle w:val="Heading172"/>
        <w:keepNext w:val="0"/>
        <w:spacing w:after="200" w:line="340" w:lineRule="atLeast"/>
        <w:ind w:left="0" w:right="0" w:firstLine="0"/>
        <w:jc w:val="center"/>
      </w:pPr>
      <w:hyperlink r:id="rId589" w:history="1">
        <w:r>
          <w:rPr>
            <w:rFonts w:ascii="arial" w:eastAsia="arial" w:hAnsi="arial" w:cs="arial"/>
            <w:b/>
            <w:i/>
            <w:strike w:val="0"/>
            <w:color w:val="0077CC"/>
            <w:sz w:val="28"/>
            <w:u w:val="single"/>
            <w:vertAlign w:val="baseline"/>
          </w:rPr>
          <w:t>Autos erleiden Totalschaden</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21 November 2023</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74"/>
        <w:keepNext w:val="0"/>
        <w:spacing w:before="120" w:after="0" w:line="220" w:lineRule="atLeast"/>
        <w:ind w:left="0" w:right="0" w:firstLine="0"/>
        <w:jc w:val="left"/>
      </w:pPr>
      <w:r>
        <w:br/>
      </w:r>
      <w:r>
        <w:pict>
          <v:shape id="_x0000_i1300" type="#_x0000_t75" style="width:71.04pt;height:16.08pt">
            <v:imagedata r:id="rId51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WINTERTHUR; S. 3</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1" style="position:absolute;z-index:2518138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dem Kistenpass knallten am Montagabend zwei Autos ineinander. Ein Lenker wurde leicht verletzt.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Montagabend kollidierten auf dem Kistenpass zwischen Wiesendangen und Winterthur-Hegi zwei Autos. Beide erlitten Totalschaden. Der Unfallverursacher, ein 75-jähriger Mann, musste laut René Tobler von der Stadtpolizei Winterthur mit leichten Verletzungen zur Kontrolle ins Kantonsspital Winterthur eingeliefert werden. Er wurde jedoch am selben Abend wieder entlassen. Der andere Lenker blieb unverletzt.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75-jährige Verursacher war kurz nach 16.00 Uhr auf dem Kistenpass in Richtung Hegi unterwegs. Ungefähr auf der Höhe des Modellflugzeugplatzes begann er, Schlangenlinien zu fahren, und zog mit seinen Rädern tiefe Furchen ins Rasenbord links und rechts der Strasse. Laut Stapo dürfte er die Kontrolle über seinen Wagen wegen eines medizinischen Problems verloren haben.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gut 600 Metern kollidierte der weisse Opel des 75-Jährigen mit einem anderen weissen Auto, das vom Schloss Hegi her korrekt um die Kurve kam. Der Opel kam schliesslich auf dem Zaun des Bauernhofs in der Nähe zum Stehen. Nach gut vier Stunden wurden die beiden schrottreifen Fahrzeuge abtransportiert. Der Kistenpass war in dieser Zeit für den kompletten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eine Woche bevor die Wiesendanger und Wiesendangerinnen darüber abstimmen, ob ihre wohl bekannteste Strasse geschlossen wird oder vorerst offenbleiben soll. Letzteres verlangt eine Initiative des Wiesendanger SVP-Präsidenten Christof Huss.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Meier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weisse Opel des Unfallverursachers hängt auf dem Metallzaun des benachbarten Bauernhofs. Foto: Roger Meier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0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75"/>
      </w:pPr>
    </w:p>
    <w:p>
      <w:pPr>
        <w:pStyle w:val="Normal75"/>
      </w:pPr>
      <w:r>
        <w:pict>
          <v:shape id="_x0000_i1303" type="#_x0000_t75" alt="LexisNexis®" style="width:147.75pt;height:30pt">
            <v:imagedata r:id="rId26" o:title=""/>
          </v:shape>
        </w:pict>
      </w:r>
      <w:r>
        <w:cr/>
      </w:r>
    </w:p>
    <w:p>
      <w:pPr>
        <w:pStyle w:val="Heading173"/>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Gotthard-Crash mit Ansage: Verkehrspolitiker fordern lückenlose Aufklärung</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16. August 2023 </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Politik - Gotthard-Crash mit Ansage: Verkehrspolitiker fordern lÃ¼ckenlose AufklÃ¤rung; S. NaN</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Ballmer</w:t>
      </w:r>
    </w:p>
    <w:p>
      <w:pPr>
        <w:pStyle w:val="Normal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Tobias Ochsenbein</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wird klar: Der Bund warnte bereits 2019 vor mangelhafter Qualität bei Güterzügen. Das ruft nun auch die Politik auf den Plan.</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4" style="position:absolute;z-index:2518159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Ballmer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Ochsenbein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kleiner Defekt führt zu einem immensen Schaden: Der im Gotthard-Basistunnel am Donnerstag bei der Multifunktionsstelle Faido TI entgleiste Güterzug ist offenbar wegen eines Radscheibenbruchs verunfallt. Die Schweizerische Sicherheitsuntersuchungsstelle (Sust) hat einige Kilometer vor dem Unfallort Fragmente eines Rads und Entgleisungsspuren gefunden. Die Tessiner Staatsanwaltschaft untersucht derzeit die genauen Ursachen, die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geführt haben.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 zeigt sich: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warnte bereits 2019 davor, dass es zu einem solchen Szenario kommen könnte. Wie CH Media am Dienstag berichtete, hielt das BAV nämlich vor vier Jahren in einem Bericht fest, dass die Qualität vieler Güterzüge nicht genügend sei. Das Amt verwies unter anderem auf "Mängel an den Rädern".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Anhörung mit SBB und BAV</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Bahnunfall ruft auch die Politik auf den Plan. Zwar sei es noch zu früh, bereits jetzt Schlussfolgerung aus der Entgleisung zu ziehen, sagt Jon Pult (38), Bündner SP-Nationalrat und Präsident der nationalrätlichen Kommission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Fernmeldewesen (KVF): "Es muss zuerst alles sauber aufgearbeitet werden, damit wir genau wissen, was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geführt hat. Erst danach lassen sich Konsequenzen aus dem Ganzen ziehen - allenfalls auch politische."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KVF will die SBB vorladen und im Oktober gemeinsam mit dem BAV eine Anhörung durchführen, zeigen Blick-Recherchen. "Darin werden wir unter anderem auch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diskutieren und was es daraus für alle Beteiligten zu lernen gibt", sagt Pult.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Schaffhauser SVP-Nationalrat Thomas Hurter (59) stimmt Pult bei, dass erst die Untersuchungsergebnisse abgewartet werden sollten, bevor man politische Konsequenzen fordere. "Der Vorfall zeigt allerdings auf, dass es sich beim Gotthard um ein Nadelöhr handelt", sagt er. Für den Verkehrspolitiker stellt sich darum die Frage, ob die Sicherheitskontrollen des BAV genügen. Das werde man prüfen müssen.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"Güterverkehr an Sicherheitsvorschriften knüpfen"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den Berner FDP-Nationalrat und Verkehrspolitiker Christian Wasserfallen (42) ist die Frage nach der Haftbarkeit des Unfalls keine politische. "Es braucht eine Untersuchung und ein Gericht wird klären müssen, wer dafür verantwortlich ist - gerade auch, weil das BAV in der Vergangenheit bereits mehrfach auf Sicherheitsmängel hingewiesen 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Zukunft müsse man sich fragen, wie viel Güter- und Personenverkehr im Gotthardtunnel überhaupt verkehren sollen. "Wenn wir dem Güterverkehr künftig noch mehr Raum einräumen wollen, müssen die Trasse-Nutzungen entsprechend an Standards und Sicherheitsvorschriften geknüpft werden. Wer diese nicht erfüllt, darf die Gotthard-Strecke nicht mehr befahren", findet Wasserfallen.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BAV kündigte bereits 2019 an, die Zusammenarbeit mit den ausländischen Aufsichtsbehörden verstärken zu wollen. Denn: Die Ursachen für viele der festgestellten Mängel lägen bei ungenügenden Abläufen in Verladeterminals im Norden oder Süden der Alpen oder bei Zwischenstationen im Ausland, kritisierte das Amt 2020 erneut.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Mehrere Tausend Güterwagen werden jährlich kontrolliert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Artikel 17 des Eisenbahngesetzes sind die Bahnunternehmen für den sicheren Betrieb ihrer Züge verantwortlich. "Entsprechend hat das BAV 2019 in erster Linie die Unternehmen auf den ungenügenden Stand aufmerksam gemacht und bei ihnen Verbesserungen eingefordert", heisst es auf Blick-Anfrage beim BAV. Es überprüfe mittels Stichproben, ob die Unternehmen ihrer gesetzlichen Verantwortung nachkämen.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Weiter habe das BAV seine Zusammenarbeit mit den Sicherheitsaufsichtsbehörden der Nachbarländer weiter intensiviert. Denn viele Züge fahren grenzüberschreitend durch die Schweiz. 2022 habe das BAV zudem gemeinsam mit SBB Infrastruktur eine Spezialkontrolle zu Laufflächenfehlern an Güterzügen durchgeführt. Daraus resultierte etwa eine Weiterentwicklung im Bereich der Zugkontrolleinrichtungen.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Schweiz werden jährlich mehrere Tausend Güterwagen kontrolliert. Im vergangenen Jahr waren es gemäss BAV 7596 - das sind rund 800 mehr, als noch 2018/19. Bei diesen Kontrollen habe das BAV auch festgestellt, dass die sogenannten Fehlersummenwerte seit 2019 zurückgegangen sind.</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597" w:history="1">
        <w:r>
          <w:rPr>
            <w:rFonts w:ascii="arial" w:eastAsia="arial" w:hAnsi="arial" w:cs="arial"/>
            <w:b w:val="0"/>
            <w:i/>
            <w:strike w:val="0"/>
            <w:noProof w:val="0"/>
            <w:color w:val="0077CC"/>
            <w:position w:val="0"/>
            <w:sz w:val="20"/>
            <w:u w:val="single"/>
            <w:vertAlign w:val="baseline"/>
          </w:rPr>
          <w:t>https://www.blick.ch/politik/bund-warnte-schon-2019-haette-</w:t>
        </w:r>
      </w:hyperlink>
      <w:hyperlink r:id="rId597" w:history="1">
        <w:r>
          <w:rPr>
            <w:rFonts w:ascii="arial" w:eastAsia="arial" w:hAnsi="arial" w:cs="arial"/>
            <w:b/>
            <w:i/>
            <w:strike w:val="0"/>
            <w:noProof w:val="0"/>
            <w:color w:val="0077CC"/>
            <w:position w:val="0"/>
            <w:sz w:val="20"/>
            <w:u w:val="single"/>
            <w:vertAlign w:val="baseline"/>
          </w:rPr>
          <w:t>unfall</w:t>
        </w:r>
      </w:hyperlink>
      <w:hyperlink r:id="rId597" w:history="1">
        <w:r>
          <w:rPr>
            <w:rFonts w:ascii="arial" w:eastAsia="arial" w:hAnsi="arial" w:cs="arial"/>
            <w:b w:val="0"/>
            <w:i/>
            <w:strike w:val="0"/>
            <w:noProof w:val="0"/>
            <w:color w:val="0077CC"/>
            <w:position w:val="0"/>
            <w:sz w:val="20"/>
            <w:u w:val="single"/>
            <w:vertAlign w:val="baseline"/>
          </w:rPr>
          <w:t>-verhindert-werden-koennen-verkehrspolitiker-fordern-lueckenlose-aufklaerung-id18844064.html</w:t>
        </w:r>
      </w:hyperlink>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05"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98"/>
          <w:headerReference w:type="default" r:id="rId599"/>
          <w:footerReference w:type="even" r:id="rId600"/>
          <w:footerReference w:type="default" r:id="rId601"/>
          <w:headerReference w:type="first" r:id="rId602"/>
          <w:footerReference w:type="first" r:id="rId603"/>
          <w:pgSz w:w="12240" w:h="15840"/>
          <w:pgMar w:top="840" w:right="1000" w:bottom="840" w:left="1000" w:header="400" w:footer="400"/>
          <w:pgNumType w:fmt="decimal"/>
          <w:cols w:space="720"/>
          <w:titlePg w:val="0"/>
        </w:sectPr>
      </w:pPr>
    </w:p>
    <w:p>
      <w:pPr>
        <w:pStyle w:val="Normal76"/>
      </w:pPr>
    </w:p>
    <w:p>
      <w:pPr>
        <w:pStyle w:val="Normal76"/>
      </w:pPr>
      <w:r>
        <w:pict>
          <v:shape id="_x0000_i1306" type="#_x0000_t75" alt="LexisNexis®" style="width:147.75pt;height:30pt">
            <v:imagedata r:id="rId26" o:title=""/>
          </v:shape>
        </w:pict>
      </w:r>
      <w:r>
        <w:cr/>
      </w:r>
    </w:p>
    <w:p>
      <w:pPr>
        <w:pStyle w:val="Heading174"/>
        <w:keepNext w:val="0"/>
        <w:spacing w:after="200" w:line="340" w:lineRule="atLeast"/>
        <w:ind w:left="0" w:right="0" w:firstLine="0"/>
        <w:jc w:val="center"/>
      </w:pPr>
      <w:hyperlink r:id="rId604" w:history="1">
        <w:r>
          <w:rPr>
            <w:rFonts w:ascii="arial" w:eastAsia="arial" w:hAnsi="arial" w:cs="arial"/>
            <w:b/>
            <w:i/>
            <w:strike w:val="0"/>
            <w:color w:val="0077CC"/>
            <w:sz w:val="28"/>
            <w:u w:val="single"/>
            <w:vertAlign w:val="baseline"/>
          </w:rPr>
          <w:t>Autofahrer stirbt nach Kollision auf der A1 bei Utzenstorf BE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21. September 2023 2:37 PM CET</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7" style="position:absolute;z-index:2518179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Autofahrer ist am Donnerstagmorgen bei einer Auffahrkollision mit einem Lastwagen auf der Autobahn A1 bei Utzenstorf BE gestorben. Aufgrund des Unfalls war ein Autobahnabschnitt in Richtung Zürich für mehrere Stunden gesperrt.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aktuellen Erkenntnissen kam es im Zusammenhang mit einer Polizeikontrolle zu einem Stau und in der Folge zu einem Auffahrunfall, wie die Berner Kantonspolizei am Donnerstag mitteilte. Ein Auto sei aus noch zu klärenden Gründen auf einen Lastwagen am Ende des Staus aufgefahren.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Fahrer sei im Fahrzeug eingeklemmt worden und von der Berufsfeuerwehr von Schutz und Rettung Bern geborgen. Gemäss Communiqué konnte jedoch nur noch sein Tod festgestellt werden. Die formelle Identifikation des Verstorbenen stehe noch aus.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sorgte im morgendlichen Pendlerverkehr für Rückstaus. Die Autobahn zwischen Kirchberg BE und Kriegstetten SO in Fahrtrichtung Zürich musste für die Bergungs- und Unfallarbeiten mehrere Stunden gesperrt werden. Auch die Fahrbahn in Richtung Bern wurde kurzzeitig für die Landung eines Helikopters kurz gesperrt.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Richtung Osten wurde über Biel und Solothurn umgeleitet. Für in die Innenschweiz zu gelangen wurde als Alternative auch der Brünigpass empfohlen. Wie der Mitteilung zu entnehmen war, sind Ermittlungen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unter der Leitung der regionalen Staatsanwaltschaft Emmental-Oberaargau im Gang.</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6"/>
        <w:spacing w:line="60" w:lineRule="exact"/>
      </w:pPr>
      <w:r>
        <w:pict>
          <v:line id="_x0000_s1308" style="position:absolute;z-index:25181900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Meldung ganz neu. Zusammenfassung.</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09"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05"/>
          <w:headerReference w:type="default" r:id="rId606"/>
          <w:footerReference w:type="even" r:id="rId607"/>
          <w:footerReference w:type="default" r:id="rId608"/>
          <w:headerReference w:type="first" r:id="rId609"/>
          <w:footerReference w:type="first" r:id="rId610"/>
          <w:pgSz w:w="12240" w:h="15840"/>
          <w:pgMar w:top="840" w:right="1000" w:bottom="840" w:left="1000" w:header="400" w:footer="400"/>
          <w:pgNumType w:fmt="decimal"/>
          <w:cols w:space="720"/>
          <w:titlePg w:val="0"/>
        </w:sectPr>
      </w:pPr>
    </w:p>
    <w:p>
      <w:pPr>
        <w:pStyle w:val="Normal77"/>
      </w:pPr>
    </w:p>
    <w:p>
      <w:pPr>
        <w:pStyle w:val="Normal77"/>
      </w:pPr>
      <w:r>
        <w:pict>
          <v:shape id="_x0000_i1310" type="#_x0000_t75" alt="LexisNexis®" style="width:147.75pt;height:30pt">
            <v:imagedata r:id="rId26" o:title=""/>
          </v:shape>
        </w:pict>
      </w:r>
      <w:r>
        <w:cr/>
      </w:r>
    </w:p>
    <w:p>
      <w:pPr>
        <w:pStyle w:val="Heading175"/>
        <w:keepNext w:val="0"/>
        <w:spacing w:after="200" w:line="340" w:lineRule="atLeast"/>
        <w:ind w:left="0" w:right="0" w:firstLine="0"/>
        <w:jc w:val="center"/>
      </w:pPr>
      <w:hyperlink r:id="rId611" w:history="1">
        <w:r>
          <w:rPr>
            <w:rFonts w:ascii="arial" w:eastAsia="arial" w:hAnsi="arial" w:cs="arial"/>
            <w:b/>
            <w:i/>
            <w:strike w:val="0"/>
            <w:color w:val="0077CC"/>
            <w:sz w:val="28"/>
            <w:u w:val="single"/>
            <w:vertAlign w:val="baseline"/>
          </w:rPr>
          <w:t>Grüner Nationalrat will Verkehrsmeldungen im Radio abschaffen</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77"/>
        <w:keepNext w:val="0"/>
        <w:spacing w:before="120" w:after="0" w:line="220" w:lineRule="atLeast"/>
        <w:ind w:left="0" w:right="0" w:firstLine="0"/>
        <w:jc w:val="left"/>
      </w:pPr>
      <w:r>
        <w:br/>
      </w:r>
      <w:r>
        <w:pict>
          <v:shape id="_x0000_i1311" type="#_x0000_t75" style="width:150pt;height:51pt">
            <v:imagedata r:id="rId26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2" style="position:absolute;z-index:2518210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1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78"/>
      </w:pPr>
    </w:p>
    <w:p>
      <w:pPr>
        <w:pStyle w:val="Normal78"/>
      </w:pPr>
      <w:r>
        <w:pict>
          <v:shape id="_x0000_i1314" type="#_x0000_t75" alt="LexisNexis®" style="width:147.75pt;height:30pt">
            <v:imagedata r:id="rId26" o:title=""/>
          </v:shape>
        </w:pict>
      </w:r>
      <w:r>
        <w:cr/>
      </w:r>
    </w:p>
    <w:p>
      <w:pPr>
        <w:pStyle w:val="Heading176"/>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Er erhielt eine «Kopfnuss» vom Stadtbus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19 September 2024</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78"/>
        <w:keepNext w:val="0"/>
        <w:spacing w:before="120" w:after="0" w:line="220" w:lineRule="atLeast"/>
        <w:ind w:left="0" w:right="0" w:firstLine="0"/>
        <w:jc w:val="left"/>
      </w:pPr>
      <w:r>
        <w:br/>
      </w:r>
      <w:r>
        <w:pict>
          <v:shape id="_x0000_i1315" type="#_x0000_t75" style="width:71.04pt;height:16.08pt">
            <v:imagedata r:id="rId51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WINTERTHUR; S. 2</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6" style="position:absolute;z-index:2518231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weit abstehenden Rückspiegel der Fahrzeuge können gefährlich werden.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Schwörer hat sich den Kopf angeschlagen. Eine Wunde ziert jetzt seine Glatze. Der Grund? Die weit vorragenden Rückspiegel der Stadtbusse in Winterthur. «Als ich beim Hauptbahnhof vor dem 2er-Bus durchgelaufen bin, um dort einzusteigen, habe ich mir den Kopf verletzt», beginnt Schwörer seine Beschwerde an Stadtbus.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schickt er eine Collage aus drei Fotos mit. Das erste ist ein Selfie mit Rückspiegel. Das zweite zeigt seine Wunde. Das dritte den Aufkleber «Hauptsach, sicher», welcher Teil der neuen Buskampagne ist. Ein ironischer Hieb: «Ich schaue ja nicht in die Luft, wenn ich über die Strasse laufe, und gehe nicht davon aus, das dort ein scharfkantiges Hindernis genau auf Kopfhöhe herunterhängt», kritisiert er die Rückspiegel. Er habe auf die Bordsteinkante geachtet, die er hochstiegen sei, und deshalb den Spiegel nicht gesehen. Sein Schreiben endet mit einem Verbesserungsvorschlag: Er schlägt eine Gummikante am Rückspiegel oder ein rotes Wimpelchen, das dort hängt, vor.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Kameras lösen das Rückspiegelproblem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Stadtbus Winterthur ist das Problem bekannt: «Rückspiegel müssen auf dieser Höhe und Distanz zum Bus sein, damit unser Fahrpersonal bis ganz nach hinten sehen kann», antwortet Stadtbus dem Passagier. «Dass dies vor allem für grössere Personen zu brenzligen Situationen führen kann, ist uns bewusst.» Deshalb würden sie in Sicherheitskampagnen darauf aufmerksam machen, dass ein Abstand von mindestens einem Meter zur Haltekante wichtig sei.</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Nachfrage der Redaktion sagt Stadtbus allerdings auch, dass der Fall von Daniel Schwörer eine Ausnahme sei. Es seien keine anderen derartigen Unfälle bekannt. Eine Markierung, wie sie der Passagier vorschlage, sei deshalb nicht vorgesehen. «Der Rückspiegel ist kein Sicherheitsrisiko. Die Bestimmungen des Bundesamts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wurden eingehalten.»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 Passagier schreibt Stadtbus: Dem Bushersteller Man sei das Risiko aufgefallen. Die neusten Busse, die Gelenk- und Doppelbusse, hätten deshalb Kameras statt Rückspiegel. Die alten Busse würden laufend ausgemustert. Wie lange solche Busse noch in Betrieb seien, könne man aktuell nicht sagen. Bis dahin lohnt es sich als grosser Mensch, an der Haltekante ab und zu einen Blick nach oben zu richten.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Menoa Stauffer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verletzte Passagier schickt eine Collage mit Ironie gespickt an Stadtbus Winterthur. Foto: PD</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2024</w:t>
      </w:r>
    </w:p>
    <w:p>
      <w:pPr>
        <w:pStyle w:val="Normal78"/>
      </w:pPr>
    </w:p>
    <w:p>
      <w:pPr>
        <w:pStyle w:val="Normal78"/>
        <w:ind w:left="200"/>
        <w:sectPr>
          <w:type w:val="continuous"/>
          <w:pgMar w:top="840" w:right="1000" w:bottom="840" w:left="1000" w:header="400" w:footer="400"/>
          <w:pgNumType w:fmt="decimal"/>
          <w:cols w:space="720"/>
        </w:sectPr>
      </w:pPr>
      <w:r>
        <w:br/>
      </w:r>
      <w:r>
        <w:pict>
          <v:line id="_x0000_s131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79"/>
      </w:pPr>
    </w:p>
    <w:p>
      <w:pPr>
        <w:pStyle w:val="Normal79"/>
      </w:pPr>
      <w:r>
        <w:pict>
          <v:shape id="_x0000_i1318" type="#_x0000_t75" alt="LexisNexis®" style="width:147.75pt;height:30pt">
            <v:imagedata r:id="rId26" o:title=""/>
          </v:shape>
        </w:pict>
      </w:r>
      <w:r>
        <w:cr/>
      </w:r>
    </w:p>
    <w:p>
      <w:pPr>
        <w:pStyle w:val="Heading177"/>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Zwei Selbstunfälle fordern drei Schwerverletzte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22 Oktober 2023</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79"/>
        <w:keepNext w:val="0"/>
        <w:spacing w:before="120" w:after="0" w:line="220" w:lineRule="atLeast"/>
        <w:ind w:left="0" w:right="0" w:firstLine="0"/>
        <w:jc w:val="left"/>
      </w:pPr>
      <w:r>
        <w:br/>
      </w:r>
      <w:r>
        <w:pict>
          <v:shape id="_x0000_i1319" type="#_x0000_t75" style="width:85.2pt;height:14.64pt">
            <v:imagedata r:id="rId537"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19</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0" style="position:absolute;z-index:2518251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79-Jähriger verletzt sich schwer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E-Bike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Neerach/Rümlang Kurz nach Mitternacht am gestrigen Morgen fuhr ein mit vier Personen besetzter Personenwagen auf der Umfahrungsstrasse von Neerach kommend in Richtung Glattfelden. In einer langgezogenen Linkskurve geriet der 21-jährige Schweizer mit seinem Fahrzeug über den rechten Fahrbahnrand hinaus. Das Auto überschlug sich und blieb neben der Fahrbahn auf dem Dach liegen.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Fahrer und seine 23-jährige Beifahrerin wurden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leicht verletzt. Die beiden 18 und 19 Jahre alten Männer auf den Rücksitzen erlitten dagegen schwere Verletzungen. Einer von ihnen wurde im Fahrzeug eingeklemmt und musste von der Feuerwehr befreit werden. Wegen des Unfalls musste die Umfahrungsstrasse bis gegen 4 Uhr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Eine Umleitung wurde durch die Feuerwehr eingerichtet.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14 Uhr ereignete sich am Samstag in Rümlang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Wie die Kantonspolizei mitteilt, fuhr ein 42-jähriger Mann allein mit einem Personenwagen auf der Birchstrasse von Glattbrugg Richtung Zürich-Seebach. Bei der Einmündung der Industriestrasse prallte sein Fahrzeug heftig gegen den rechtsseitigen Träger der dortigen Signalanlage. Weshalb dies passierte, ist bislang nicht klar. Der Fahrer zog sich schwere Verletzungen zu. Er wurde nach der medizinischen Erstversorgung vor Ort mit einem Rettungswagen in ein Spital gefahren. (red/mrl)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Bülach Kurz nach 20 Uhr fuhr am Samstag ein 79-jähriger Mann mit seinem langsamen E-Bike auf der Dachslenbergstrasse Richtung Rorbas. Auf Höhe des Hauses Nr. 26 stürzte er aus noch ungeklärten Gründen. Beim Aufprall auf den Boden zog er sich schwere Verletzungen zu. Dies teilt die Kantonspolizei Zürich derzeit mit.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wurde auf der Unfallstelle durch einen Notarzt und die Besatzung eines Rettungswagens medizinisch erstversorgt. Anschliessend wurde er in ein Krankenhaus gebracht.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genaue Ursache des Sturzes ist noch nicht bekannt. Sie wird von der Kantonspolizei Zürich in Zusammenarbeit mit der Staatsanwaltschaft untersucht. Im Einsatz standen zusammen mit der Kantonspolizei Zürich ein Notarzt und ein Rettungswagen des Spitals Bülach sowie die zuständige Staatsanwältin.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vor Wochenfrist hatte sich in Embrach ein schwerer E-Bike-</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Ein 29-Jähriger kam dabei ums Leben. Die Unfallursache ist auch in Embrach unklar. (red/mrl)</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2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pgNumType w:fmt="decimal"/>
          <w:cols w:space="720"/>
          <w:titlePg w:val="0"/>
        </w:sectPr>
      </w:pPr>
    </w:p>
    <w:p>
      <w:pPr>
        <w:pStyle w:val="Normal80"/>
      </w:pPr>
    </w:p>
    <w:p>
      <w:pPr>
        <w:pStyle w:val="Normal80"/>
      </w:pPr>
      <w:r>
        <w:pict>
          <v:shape id="_x0000_i1322" type="#_x0000_t75" alt="LexisNexis®" style="width:147.75pt;height:30pt">
            <v:imagedata r:id="rId26" o:title=""/>
          </v:shape>
        </w:pict>
      </w:r>
      <w:r>
        <w:cr/>
      </w:r>
    </w:p>
    <w:p>
      <w:pPr>
        <w:pStyle w:val="Heading178"/>
        <w:keepNext w:val="0"/>
        <w:spacing w:after="200" w:line="340" w:lineRule="atLeast"/>
        <w:ind w:left="0" w:right="0" w:firstLine="0"/>
        <w:jc w:val="center"/>
      </w:pPr>
      <w:hyperlink r:id="rId632" w:history="1">
        <w:r>
          <w:rPr>
            <w:rFonts w:ascii="arial" w:eastAsia="arial" w:hAnsi="arial" w:cs="arial"/>
            <w:b/>
            <w:i/>
            <w:strike w:val="0"/>
            <w:color w:val="0077CC"/>
            <w:sz w:val="28"/>
            <w:u w:val="single"/>
            <w:vertAlign w:val="baseline"/>
          </w:rPr>
          <w:t xml:space="preserve">Mutter verlor Sohn (†5) bei </w:t>
        </w:r>
      </w:hyperlink>
      <w:hyperlink r:id="rId632" w:history="1">
        <w:r>
          <w:rPr>
            <w:rFonts w:ascii="arial" w:eastAsia="arial" w:hAnsi="arial" w:cs="arial"/>
            <w:b/>
            <w:i/>
            <w:strike w:val="0"/>
            <w:color w:val="0077CC"/>
            <w:sz w:val="28"/>
            <w:u w:val="single"/>
            <w:vertAlign w:val="baseline"/>
          </w:rPr>
          <w:t>Unfall</w:t>
        </w:r>
      </w:hyperlink>
      <w:hyperlink r:id="rId632" w:history="1">
        <w:r>
          <w:rPr>
            <w:rFonts w:ascii="arial" w:eastAsia="arial" w:hAnsi="arial" w:cs="arial"/>
            <w:b/>
            <w:i/>
            <w:strike w:val="0"/>
            <w:color w:val="0077CC"/>
            <w:sz w:val="28"/>
            <w:u w:val="single"/>
            <w:vertAlign w:val="baseline"/>
          </w:rPr>
          <w:t xml:space="preserve"> am Escher-Wyss-Platz – jetzt spricht sie über ihre Trauer; «Ich habe anderthalb Stunden nur geschrien»</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27. August 2024 </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Zürich; S. NaN</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Janine Enderli</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Eine Familie verlor ihren Sohn bei einem tragischen Verkehrsunglück am Zürcher Escher-Wyss-Platz. In einem TV-Interview spricht die Mutter nun erstmals über ihren tiefen Schmerz und den Tag des Unfalls.</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3"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Janine Enderli</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Weihnachten 2022 erschütterte ein schrecklicher Verkehrsunfall die Stadt Zürich. Ein Kindergärtler (†5) wurde nur wenige Meter von seinem Zuhause entfernt auf dem stark befahrenen Escher-Wyss-Platz von einem Lastwagen überfahren. Passanten fanden den kleinen Bub leblos auf der Strasse. Das Kind starb. Rund 20 Monate nach dem Unglück spricht die Mutter in der «SRF Sternstunde der Nacht» erstmals öffentlich über das Unglück.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heute 47-Jährige war beim Arzt, als sie vom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ihres Sohnes erfuhr. «Das ist kaum zu beschreiben, es war traumatisch. Ich erhielt einen Anruf. Ich erinnere mich, dass ich sofort losgeschrien habe.» Sie habe sofort gespürt, dass etwas Schlimmes passiert sei. Danach sei sie sofort zum Unfallort gerannt.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agierte wie ein wildes Tier»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war ausser mir», erzählt sie. «In meiner Erinnerung habe ich anderthalb Stunden nur geschrien. Es war sehr kalt, aber mir war viel zu heiss. Ich habe den Mantel und den Rucksack abgeworfen, agierte wie ein wildes Tier.» Es habe zwar eine Psychologin vor Ort gehabt, die auf sie eingeredet habe, zunächst konnte sie das Geschehene jedoch nur schwer ertragen. «Hilfreicher waren Freundinnen und Nachbarn, mein Lebensgefährte. Und ein Polizist, der mich einfach nur festgehalten und nicht versucht hat, mich zu beschwichtigen – das drang eher zu mir durch als Worte», erzählt die Frau.</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Mutter beschreibt das Gefühl vom Tod des eigenen Kindes, «als würde einem ein Teil des Herzens aus dem Leib gerissen». Danach folgte erstmals «Ohnmacht, Schrecken und unglaublicher Schmerz». In dieser Zeit brauche es vor allem Menschen im Umfeld, die einem helfen, den Alltag zu bewältigen. «Bei einem plötzlichen Tod kommt der Verstand nicht mehr hinterher. Man lebt wie in verschiedenen Zeiten und Wirklichkeiten.»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Trauer um ihren Sohn sei auch nach anderthalb Jahren nicht milder geworden. «Sie ist immer noch sehr intensiv.» Dies werde wahrscheinlich auch immer so bleiben. «Vor allem morgens oder auf der Strasse, wenn ich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unterwegs bin, denke ich an den Tag des Unfalls. Die Bilder verfolgen mich.»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ihr erster Verlust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nicht das erste Mal, dass die Fünffach-Mutter einen schweren Verlust ertragen muss. Ihr zweiter Sohn starb unvorhergesehen einen Tag nach der Geburt. Jeder Todesfall und jede Trauer seien wieder anders, schildert die Mutter. «Man sagt manchmal, eigene Kinder zu verlieren, sei am schlimmsten.» So erlebe sie selbst es auch. «Ich denke, das hat zu tun mit der bedingungslosen Liebe, die wir unseren Kindern entgegenbringen. Und mit unserer Fürsorgeverantwortung.» Als Mutter fühle es sich fast so an, als würde einem das Kind, mit dem man leiblich verbunden war, erneut aus dem Leib gerissen – «aber nicht um zu leben, sondern um zu sterben», beschreibt sie.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Mutter betont, dass sie und ihr Mann immer Eltern von fünf Kindern bleiben werden. Die Liebe sei stärker als der Tod. Mit dieser Gewissheit könne man auch wieder die Kraft haben, sich aufzurichten. Aber auch so etwas brauche Zeit, «und es gibt in der Trauer immer wieder Phasen, in der ein solches ‹Aufrichten› nicht geht».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Stadt greift durch – nun gilt Zone 30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 dem 15. Mai 2024 wurde die bestehende Tempo-30-Zone «Röntgen» erweitert. Neu gehören auch der Escher-Wyss-Platz, Teilstücke der Hardstrasse, der Hardturmstrasse sowie des Sihlquais, die Wipkingerbrücke und die Zöllystrasse zur temporeduzierten Zone.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 damit ist es noch nicht getan. Die Stadt will die Verkehrssicherheit obendrein durch Fussgängerstreifen vor einem Kindergarten an der Heinrichstrasse, sowie mit einer «Achtung Schule»-Markierung an der Limmatstrasse erhöhen. 2028 wird dann voraussichtlich ein Strassenbauprojekt geplant, bei dem unter anderem auch die Sicherheit für Passanten erhöht werden soll.</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633" w:history="1">
        <w:r>
          <w:rPr>
            <w:rFonts w:ascii="arial" w:eastAsia="arial" w:hAnsi="arial" w:cs="arial"/>
            <w:b w:val="0"/>
            <w:i/>
            <w:strike w:val="0"/>
            <w:noProof w:val="0"/>
            <w:color w:val="0077CC"/>
            <w:position w:val="0"/>
            <w:sz w:val="20"/>
            <w:u w:val="single"/>
            <w:vertAlign w:val="baseline"/>
          </w:rPr>
          <w:t>https://www.blick.ch/schweiz/zuerich/mutter-verlor-sohn-5-bei-</w:t>
        </w:r>
      </w:hyperlink>
      <w:hyperlink r:id="rId633" w:history="1">
        <w:r>
          <w:rPr>
            <w:rFonts w:ascii="arial" w:eastAsia="arial" w:hAnsi="arial" w:cs="arial"/>
            <w:b/>
            <w:i/>
            <w:strike w:val="0"/>
            <w:noProof w:val="0"/>
            <w:color w:val="0077CC"/>
            <w:position w:val="0"/>
            <w:sz w:val="20"/>
            <w:u w:val="single"/>
            <w:vertAlign w:val="baseline"/>
          </w:rPr>
          <w:t>unfall</w:t>
        </w:r>
      </w:hyperlink>
      <w:hyperlink r:id="rId633" w:history="1">
        <w:r>
          <w:rPr>
            <w:rFonts w:ascii="arial" w:eastAsia="arial" w:hAnsi="arial" w:cs="arial"/>
            <w:b w:val="0"/>
            <w:i/>
            <w:strike w:val="0"/>
            <w:noProof w:val="0"/>
            <w:color w:val="0077CC"/>
            <w:position w:val="0"/>
            <w:sz w:val="20"/>
            <w:u w:val="single"/>
            <w:vertAlign w:val="baseline"/>
          </w:rPr>
          <w:t>-am-escher-wyss-platz-jetzt-spricht-sie-ueber-ihre-trauer-ich-habe-anderthalb-stunden-nur-geschrien-id20078991.html</w:t>
        </w:r>
      </w:hyperlink>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2024</w:t>
      </w:r>
    </w:p>
    <w:p>
      <w:pPr>
        <w:pStyle w:val="Normal80"/>
      </w:pPr>
    </w:p>
    <w:p>
      <w:pPr>
        <w:pStyle w:val="Normal80"/>
        <w:ind w:left="200"/>
        <w:sectPr>
          <w:type w:val="continuous"/>
          <w:pgMar w:top="840" w:right="1000" w:bottom="840" w:left="1000" w:header="400" w:footer="400"/>
          <w:pgNumType w:fmt="decimal"/>
          <w:cols w:space="720"/>
        </w:sectPr>
      </w:pPr>
      <w:r>
        <w:br/>
      </w:r>
      <w:r>
        <w:pict>
          <v:line id="_x0000_s1324"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34"/>
          <w:headerReference w:type="default" r:id="rId635"/>
          <w:footerReference w:type="even" r:id="rId636"/>
          <w:footerReference w:type="default" r:id="rId637"/>
          <w:headerReference w:type="first" r:id="rId638"/>
          <w:footerReference w:type="first" r:id="rId639"/>
          <w:pgSz w:w="12240" w:h="15840"/>
          <w:pgMar w:top="840" w:right="1000" w:bottom="840" w:left="1000" w:header="400" w:footer="400"/>
          <w:pgNumType w:fmt="decimal"/>
          <w:cols w:space="720"/>
          <w:titlePg w:val="0"/>
        </w:sectPr>
      </w:pPr>
    </w:p>
    <w:p>
      <w:pPr>
        <w:pStyle w:val="Normal81"/>
      </w:pPr>
    </w:p>
    <w:p>
      <w:pPr>
        <w:pStyle w:val="Normal81"/>
      </w:pPr>
      <w:r>
        <w:pict>
          <v:shape id="_x0000_i1325" type="#_x0000_t75" alt="LexisNexis®" style="width:147.75pt;height:30pt">
            <v:imagedata r:id="rId26" o:title=""/>
          </v:shape>
        </w:pict>
      </w:r>
      <w:r>
        <w:cr/>
      </w:r>
    </w:p>
    <w:p>
      <w:pPr>
        <w:pStyle w:val="Heading179"/>
        <w:keepNext w:val="0"/>
        <w:spacing w:after="200" w:line="340" w:lineRule="atLeast"/>
        <w:ind w:left="0" w:right="0" w:firstLine="0"/>
        <w:jc w:val="center"/>
      </w:pPr>
      <w:hyperlink r:id="rId640" w:history="1">
        <w:r>
          <w:rPr>
            <w:rFonts w:ascii="arial" w:eastAsia="arial" w:hAnsi="arial" w:cs="arial"/>
            <w:b/>
            <w:i/>
            <w:strike w:val="0"/>
            <w:color w:val="0077CC"/>
            <w:sz w:val="28"/>
            <w:u w:val="single"/>
            <w:vertAlign w:val="baseline"/>
          </w:rPr>
          <w:t>Grüner Nationalrat will Verkehrsmeldungen im Radio abschaffen</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Tagblatt für den Kanton Thurgau</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18.November 2023</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81"/>
        <w:keepNext w:val="0"/>
        <w:spacing w:before="120" w:after="0" w:line="220" w:lineRule="atLeast"/>
        <w:ind w:left="0" w:right="0" w:firstLine="0"/>
        <w:jc w:val="left"/>
      </w:pPr>
      <w:r>
        <w:br/>
      </w:r>
      <w:r>
        <w:pict>
          <v:shape id="_x0000_i1326" type="#_x0000_t75" style="width:187.48pt;height:37.5pt">
            <v:imagedata r:id="rId33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Graber</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27" style="position:absolute;z-index:2518292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es stockt und staut auf den Autobahnen, dann informieren die SRF-Sender. Das sei nicht mehr zeitgemäss und unnötig.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Graber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 Wer die SRF-Sender hört, ist umfassend über die Verkehrslage in der Schweiz informiert. Das ist Michael Töngi (Grüne/LU) ein Dorn im Ohr. Der Nationalrat fordert, dass die halbstündlichen Verkehrsmeldungen auf Radio SRF abgeschafft werden. Dazu hat er eine Motion eingereicht. Der Bund hat das den gebührenfinanzierten Sendern in die Konzession geschrieben. Sie müssen einen «umfassenden und vielfältigen Überblick über die relevanten tagesaktuellen Ereignisse» bieten. Dazu gehören auch «Informationen mit Dienstleistungscharakter wie Wetter- und Verkehrsmeldungen».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Lieber mehr Nachrichten im Radio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Töngi ein veraltetes Leitbild: Durch die flächendeckende Verfügbarkeit mobiler Navigationssysteme und Apps seien die Staumeldungen «überflüssig» geworden und die «Dauerberieselung der nicht betroffenen Hörerinnen und Hörer obsolet». Er möchte in der so gewonnenen Zeit lieber mehr Nachrichten hören.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Bundesrat beisst Töngi mit seiner Forderung auf Granit. «Die Verbreitung der Verkehrsmeldungen im Radio stellt sicher, dass die Verkehrsmeldungen die Verkehrsteilnehmenden gut erreichen und dass die Verkehrsteilnehmenden dabei nicht abgelenkt werden», schreibt die Regierung in ihrer eben veröffentlichten Antwort auf den Töngi-Vorstoss.</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Bund muss über Stau informieren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Medienminister Albert Rösti hält auch sonst nur wenig von einem Staumelde-Verbot auf den SRG-Kanälen. Das auch ­darum, da diese Serviceleistungen vom Publikum «sehr weitgehend geschätzt und genutzt werden». Zudem, so glaubt der Bundesrat, würde mit einem Verbot «die Programmautonomie der SRG zu stark beschnitten». Töngi hatte seiner Motion den knackigen Titel «Stopp der Staupropaganda» gegeben. Die Regierung findet dagegen, dass sie sogar gesetzlich dazu verpflichtet ist, den öffentlich finanzierten Sendern eine entsprechende Verpflichtung in die Konzession zu schreiben. Gemäss dem Strassenverkehrsgesetz muss der Bund die Strassenbenützer über «Verkehrslagen, Verkehrsbeschränkungen und Strassenverhältnisse auf den Nationalstrassen» informieren.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es auch künftig Staumeldungen am Radio gibt, muss nun das Parlament entscheiden. Zuerst kommt der Nationalrat an die Reihe. Sagt dieser Ja, kommt das Geschäft auch noch in den Ständerat. Erst bei einem doppelten Ja müsste der Bund eine entsprechende Gesetzesänderung ausarbeiten, die dann wiederum ins Parlament käme.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oder so: Bis zu einem allfälligen Staumeldungsverbot vergehen noch ein paar Jahre. Und so heisst es weiterhin in unschöner Regelmässigkeit:  «Fünf Kilometer Stau vor dem Gotthard»,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Westring»,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Oensingen».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28"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41"/>
          <w:headerReference w:type="default" r:id="rId642"/>
          <w:footerReference w:type="even" r:id="rId643"/>
          <w:footerReference w:type="default" r:id="rId644"/>
          <w:headerReference w:type="first" r:id="rId645"/>
          <w:footerReference w:type="first" r:id="rId646"/>
          <w:pgSz w:w="12240" w:h="15840"/>
          <w:pgMar w:top="840" w:right="1000" w:bottom="840" w:left="1000" w:header="400" w:footer="400"/>
          <w:pgNumType w:fmt="decimal"/>
          <w:cols w:space="720"/>
          <w:titlePg w:val="0"/>
        </w:sectPr>
      </w:pPr>
    </w:p>
    <w:p>
      <w:pPr>
        <w:pStyle w:val="Normal82"/>
      </w:pPr>
    </w:p>
    <w:p>
      <w:pPr>
        <w:pStyle w:val="Normal82"/>
      </w:pPr>
      <w:r>
        <w:pict>
          <v:shape id="_x0000_i1329" type="#_x0000_t75" alt="LexisNexis®" style="width:147.75pt;height:30pt">
            <v:imagedata r:id="rId26" o:title=""/>
          </v:shape>
        </w:pict>
      </w:r>
      <w:r>
        <w:cr/>
      </w:r>
    </w:p>
    <w:p>
      <w:pPr>
        <w:pStyle w:val="Heading180"/>
        <w:keepNext w:val="0"/>
        <w:spacing w:after="200" w:line="340" w:lineRule="atLeast"/>
        <w:ind w:left="0" w:right="0" w:firstLine="0"/>
        <w:jc w:val="center"/>
      </w:pPr>
      <w:hyperlink r:id="rId647" w:history="1">
        <w:r>
          <w:rPr>
            <w:rFonts w:ascii="arial" w:eastAsia="arial" w:hAnsi="arial" w:cs="arial"/>
            <w:b/>
            <w:i/>
            <w:strike w:val="0"/>
            <w:color w:val="0077CC"/>
            <w:sz w:val="28"/>
            <w:u w:val="single"/>
            <w:vertAlign w:val="baseline"/>
          </w:rPr>
          <w:t>Sandra Häseli (41) erinnert sich an schweren Töffli-</w:t>
        </w:r>
      </w:hyperlink>
      <w:hyperlink r:id="rId647" w:history="1">
        <w:r>
          <w:rPr>
            <w:rFonts w:ascii="arial" w:eastAsia="arial" w:hAnsi="arial" w:cs="arial"/>
            <w:b/>
            <w:i/>
            <w:strike w:val="0"/>
            <w:color w:val="0077CC"/>
            <w:sz w:val="28"/>
            <w:u w:val="single"/>
            <w:vertAlign w:val="baseline"/>
          </w:rPr>
          <w:t>Unfall</w:t>
        </w:r>
      </w:hyperlink>
      <w:hyperlink r:id="rId647" w:history="1">
        <w:r>
          <w:rPr>
            <w:rFonts w:ascii="arial" w:eastAsia="arial" w:hAnsi="arial" w:cs="arial"/>
            <w:b/>
            <w:i/>
            <w:strike w:val="0"/>
            <w:color w:val="0077CC"/>
            <w:sz w:val="28"/>
            <w:u w:val="single"/>
            <w:vertAlign w:val="baseline"/>
          </w:rPr>
          <w:t xml:space="preserve"> ihres Sohnes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14. November 2023 </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Ostschweiz; S. NaN</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Zulian</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Nach dem Töffli-</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Wochenende, bei dem ein 15-jähriger Bub sein Leben verlor, ist die Betroffenheit gross. Sandra Häseli (41) erlebte vor wenigen Monaten Ähnliches. Ihr Sohn stiess mit einem Auto zusammen - er überlebte mit schweren Beinverletzungen.</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0" style="position:absolute;z-index:25183129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Sandro Zulian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Wochenende kam es in Unterrindal SG zu einem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Ein Autofahrer überholte in der Nähe von Lütisburg SG auf einer Geraden mehrere Autos, als ihm ein Töffli entgegenkam. Der Lenker, ein 15-jähriger junger Mann aus der Region, stiess mit dem Auto zusammen und wurde mehrere Meter in die Wiese geschleudert. Der Teenager verstarb noch vor Ort.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Tief sitzt der Schock in der Region. Auf der Plattform Tiktok finden sich zwei Tage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über 400 Beileidsbekundungen und Nachrufe auf den verstorbenen Töffli-Fan.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Tausend Gedanken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Nachdem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durch die Kantonspolizei St. Gallen publik gemacht worden war, meldete sich Sandra Häseli (41) aus Kirchberg SG bei Blick. Ihrem Sohn Max (15) geschah diesen Juni Ähnliches - doch er überlebte mit viel Glück.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Moment, nachdem sie erfahren hatte, dass ihr Sohn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seinem Töffli gehabt hatte, wird sie nie mehr vergessen. "Man geht wirklich von hundert auf null. Man hat das Gefühl, im falschen Film zu sein."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Tausend Gedanken rasten ihr damals durch den Kopf. "Lebt mein Kind noch? Wie schwer ist es verletzt? Wo ist es verletzt?" Der Boden sei ihr unter den Füssen weggerissen worden.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Mehrere Hauttransplantationen und Operationen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wurde von einem Auto umgefahren, dessen Fahrerin die Kurve schnitt. Er trug schwere Verletzungen am linken Bein davon, verbrachte einen Monat im Spital und noch mal zwei zu Hause. Erst vor drei Wochen konnte er anfangen, zumindest teilweise wieder seinem normalen Leben nachzugehen.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Verschiedene Operationen, sogar Hauttransplantationen und künstliche Einsätze waren nötig, um Max wieder zusammenzuflicken. "Und das nur wegen einer Sekunde Unachtsamkeit", sagt seine Mutter.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Hilfe von aussen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Wochenende hat Erinnerungen geweckt. "Das ist eine brutale Vorstellung. Ich identifiziere mich sehr damit und bin in Gedanken bei dem Opfer und den Eltern", sagt Häseli. An die Hinterbliebenen des verstorbenen Bubs hat sie einen Rat: "Ich empfehle, sich Hilfe von aussen zu holen. Die eigene Familie und das unmittelbare Umfeld ist zu nahe dran. Mir haben damals Leute, die ich nicht so gut kannte, besser helfen können."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Häseli lebt mit ihrer Familie auf dem Land. "Der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ist hier nicht gut erschlossen. Die Kinder müssen irgendwie zur Schule kommen." Man merkt der 41-jährigen Service-Angestellten an, dass das Töffli nicht ihr Lieblingsfortbewegungsmittel ist. Zu klein, zu gefährlich. Doch auch die Autofahrer und die Behörden müssten über die Bücher.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"Nicht hetzen"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"Viele Ausserortsstrecken sind schlecht oder gar nicht beleuchtet. Hinzu kommt, dass die Geschwindigkeit auf diesen Strecken oft zu hoch angesetzt ist", sagt Häseli. Es könne nicht sein, dass gewisse Stellen oder Kreuzungen in der Bevölkerung als gefährlich bekannt seien, aber nichts dagegen gemacht würde. "Ich finde es tragisch, wenn Leute ihr Leben lassen müssen, weil nichts gemacht wurde, obwohl die Gefahr bekannt ist."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Autofahrer müssen sich in den Augen von Sandra Häseli ein bisschen mehr Gedanken machen. "Nehmen Sie sich doch mal ein bisschen Zeit. Dann kommen Sie halt eine Minute später am Ziel an. Augen auf, ruhig bleiben und nicht hetzen."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ihres Sohns wird sie bis ans Lebensende begleiten: "Vergeben kann man, vergessen nicht."</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648" w:history="1">
        <w:r>
          <w:rPr>
            <w:rFonts w:ascii="arial" w:eastAsia="arial" w:hAnsi="arial" w:cs="arial"/>
            <w:b w:val="0"/>
            <w:i/>
            <w:strike w:val="0"/>
            <w:noProof w:val="0"/>
            <w:color w:val="0077CC"/>
            <w:position w:val="0"/>
            <w:sz w:val="20"/>
            <w:u w:val="single"/>
            <w:vertAlign w:val="baseline"/>
          </w:rPr>
          <w:t>https://www.blick.ch/schweiz/ostschweiz/st-gallen/der-sohn-von-sandra-haeseli-41-hatte-schweren-toeffli-</w:t>
        </w:r>
      </w:hyperlink>
      <w:hyperlink r:id="rId648" w:history="1">
        <w:r>
          <w:rPr>
            <w:rFonts w:ascii="arial" w:eastAsia="arial" w:hAnsi="arial" w:cs="arial"/>
            <w:b/>
            <w:i/>
            <w:strike w:val="0"/>
            <w:noProof w:val="0"/>
            <w:color w:val="0077CC"/>
            <w:position w:val="0"/>
            <w:sz w:val="20"/>
            <w:u w:val="single"/>
            <w:vertAlign w:val="baseline"/>
          </w:rPr>
          <w:t>unfall</w:t>
        </w:r>
      </w:hyperlink>
      <w:hyperlink r:id="rId648" w:history="1">
        <w:r>
          <w:rPr>
            <w:rFonts w:ascii="arial" w:eastAsia="arial" w:hAnsi="arial" w:cs="arial"/>
            <w:b w:val="0"/>
            <w:i/>
            <w:strike w:val="0"/>
            <w:noProof w:val="0"/>
            <w:color w:val="0077CC"/>
            <w:position w:val="0"/>
            <w:sz w:val="20"/>
            <w:u w:val="single"/>
            <w:vertAlign w:val="baseline"/>
          </w:rPr>
          <w:t>-vergeben-kann-man-vergessen-nicht-id19140815.html</w:t>
        </w:r>
      </w:hyperlink>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3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49"/>
          <w:headerReference w:type="default" r:id="rId650"/>
          <w:footerReference w:type="even" r:id="rId651"/>
          <w:footerReference w:type="default" r:id="rId652"/>
          <w:headerReference w:type="first" r:id="rId653"/>
          <w:footerReference w:type="first" r:id="rId654"/>
          <w:pgSz w:w="12240" w:h="15840"/>
          <w:pgMar w:top="840" w:right="1000" w:bottom="840" w:left="1000" w:header="400" w:footer="400"/>
          <w:pgNumType w:fmt="decimal"/>
          <w:cols w:space="720"/>
          <w:titlePg w:val="0"/>
        </w:sectPr>
      </w:pPr>
    </w:p>
    <w:p>
      <w:pPr>
        <w:pStyle w:val="Normal83"/>
      </w:pPr>
    </w:p>
    <w:p>
      <w:pPr>
        <w:pStyle w:val="Normal83"/>
      </w:pPr>
      <w:r>
        <w:pict>
          <v:shape id="_x0000_i1332" type="#_x0000_t75" alt="LexisNexis®" style="width:147.75pt;height:30pt">
            <v:imagedata r:id="rId26" o:title=""/>
          </v:shape>
        </w:pict>
      </w:r>
      <w:r>
        <w:cr/>
      </w:r>
    </w:p>
    <w:p>
      <w:pPr>
        <w:pStyle w:val="Heading181"/>
        <w:keepNext w:val="0"/>
        <w:spacing w:after="200" w:line="340" w:lineRule="atLeast"/>
        <w:ind w:left="0" w:right="0" w:firstLine="0"/>
        <w:jc w:val="center"/>
      </w:pPr>
      <w:hyperlink r:id="rId655" w:history="1">
        <w:r>
          <w:rPr>
            <w:rFonts w:ascii="arial" w:eastAsia="arial" w:hAnsi="arial" w:cs="arial"/>
            <w:b/>
            <w:i/>
            <w:strike w:val="0"/>
            <w:color w:val="0077CC"/>
            <w:sz w:val="28"/>
            <w:u w:val="single"/>
            <w:vertAlign w:val="baseline"/>
          </w:rPr>
          <w:t>Verkehr</w:t>
        </w:r>
      </w:hyperlink>
      <w:hyperlink r:id="rId655" w:history="1">
        <w:r>
          <w:rPr>
            <w:rFonts w:ascii="arial" w:eastAsia="arial" w:hAnsi="arial" w:cs="arial"/>
            <w:b/>
            <w:i/>
            <w:strike w:val="0"/>
            <w:color w:val="0077CC"/>
            <w:sz w:val="28"/>
            <w:u w:val="single"/>
            <w:vertAlign w:val="baseline"/>
          </w:rPr>
          <w:t>: Vier Prozent der Autolenkenden fahren unter Alkoholeinfluss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14. Mai 2024 </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Schweiz -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Vier Prozent der Autolenkenden fahren unter Alkoholeinfluss; S. NaN</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Sda – Schweizerische Depeschenagentur</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Vier Prozent der Schweizer Autolenkenden sind unter dem Einfluss von Alkohol unterwegs. Dies zeigt die erste BFU-Erhebung zum Thema. Männer und Romands sitzen häufiger alkoholisiert am Steuer.</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3" style="position:absolute;z-index:2518333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 – Schweizerische Depeschenagentur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Schweizer Strassenverkehr fahren fast 4 Prozent aller Autolenkenden unter Alkoholeinfluss. Heisst: Tagtäglich sind 4 von 100 Autolenkenden mit einem unerlaubt hohen Alkoholpegel unterwegs. Das zeigt eine Erhebung zum Fahren unter Alkoholeinfluss der Beratungsstelle für Unfallverhütung (BFU).</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gesetzliche Grenzwert in der Schweiz liegt bei 0,5 Promille (bzw. bei 0,1 Promille etwa für Neulenkende oder Berufschauffeure). Wie schnell dieser Wert erreicht wird, hängt unter anderem davon ab, was und wie schnell getrunken wird und wie gross und schwer die Person ist.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Über 40-Jährige am häufigsten alkoholisiert am Steuer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Menschen ab 31 Jahren fahren häufiger unter Alkoholeinfluss als jüngere Fahrerinnen und Fahrer. Männer häufiger als Frauen. Und in der Romandie öfter als in der Deutschschweiz. Menschen der Altersgruppe von 41 bis 50 Jahren fahren am meisten über dem gesetzlichen Grenzwert, hiess es weiter.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«Nachts sitzt in jedem siebten Auto eine alkoholisierte Person am Lenkrad, davon ist gut jede fünfte über dem gesetzlich erlaubten Limit», wird BFU-Studienleiterin Patrizia Hertach in der Mitteilung zitiert.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Alkohol gehört zu den grössten Sicherheitsrisiken im Strassenverkehr. Durchschnittlich ist gemäss BFU bei jedem achten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Alkohol im Spiel. Im vergangenen Jahr starben 31 Menschen bei Alkoholunfällen, 506 weitere wurden schwer verletzt.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Happige Bussen, Ausweisentzug, Fahreignungsprüfung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BFU hat zusammen mit 14 Polizeikorps aus der Deutschschweiz und der Romandie untersucht, wie viele Menschen im Alltag ein Auto lenken, nachdem sie Alkohol getrunken haben. 4847 Autolenkende wurden nach einem Zufallsprinzip angehalten und einem Alkoholtest unterzogen.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betrunken Auto fährt, muss mit happigen Bussen rechnen. Bei einem Promillewert zwischen 0,50 und 0,79 werden eine Verwarnung und eine Geldstrafe von etwa 600 bis 800 Franken ausgesprochen. Verstösse gegen andere Verkehrsregeln können zu einem einmonatigen Führerausweisentzug und zusätzlichen Geldstrafen führen.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 0,80 Promille drohen mindestens drei Monate Führerausweisentzug, hohe Geldstrafen und im Wiederholungsfall gar eine Gefängnisstrafe. Ab einem Promillewert von 1,6 ist zusätzlich eine Fahreignungsprüfung erforderlich, um den Führerschein zurückzuerhalten.</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656" w:history="1">
        <w:r>
          <w:rPr>
            <w:rFonts w:ascii="arial" w:eastAsia="arial" w:hAnsi="arial" w:cs="arial"/>
            <w:b w:val="0"/>
            <w:i/>
            <w:strike w:val="0"/>
            <w:noProof w:val="0"/>
            <w:color w:val="0077CC"/>
            <w:position w:val="0"/>
            <w:sz w:val="20"/>
            <w:u w:val="single"/>
            <w:vertAlign w:val="baseline"/>
          </w:rPr>
          <w:t>https://www.blick.ch/schweiz/maenner-und-romands-am-haeufigsten-vier-prozent-der-autolenkenden-fahren-unter-alkoholeinfluss-id19736479.html</w:t>
        </w:r>
      </w:hyperlink>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Pr>
        <w:pStyle w:val="Normal83"/>
      </w:pPr>
    </w:p>
    <w:p>
      <w:pPr>
        <w:pStyle w:val="Normal83"/>
        <w:ind w:left="200"/>
        <w:sectPr>
          <w:type w:val="continuous"/>
          <w:pgMar w:top="840" w:right="1000" w:bottom="840" w:left="1000" w:header="400" w:footer="400"/>
          <w:pgNumType w:fmt="decimal"/>
          <w:cols w:space="720"/>
        </w:sectPr>
      </w:pPr>
      <w:r>
        <w:br/>
      </w:r>
      <w:r>
        <w:pict>
          <v:line id="_x0000_s1334"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84"/>
      </w:pPr>
    </w:p>
    <w:p>
      <w:pPr>
        <w:pStyle w:val="Normal84"/>
      </w:pPr>
      <w:r>
        <w:pict>
          <v:shape id="_x0000_i1335" type="#_x0000_t75" alt="LexisNexis®" style="width:147.75pt;height:30pt">
            <v:imagedata r:id="rId26" o:title=""/>
          </v:shape>
        </w:pict>
      </w:r>
      <w:r>
        <w:cr/>
      </w:r>
    </w:p>
    <w:p>
      <w:pPr>
        <w:pStyle w:val="Heading182"/>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SNCF und Lokführer verurteilt</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11.Oktober 2024</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84"/>
        <w:keepNext w:val="0"/>
        <w:spacing w:before="120" w:after="0" w:line="220" w:lineRule="atLeast"/>
        <w:ind w:left="0" w:right="0" w:firstLine="0"/>
        <w:jc w:val="left"/>
      </w:pPr>
      <w:r>
        <w:br/>
      </w:r>
      <w:r>
        <w:pict>
          <v:shape id="_x0000_i1336" type="#_x0000_t75" style="width:164.23pt;height:29.25pt">
            <v:imagedata r:id="rId553"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PANORAMA</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Schuldsprüche zum grössten Unglück in der Geschichte des TGV</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7" style="position:absolute;z-index:25183539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lip. · Schneller von Paris nach Strassburg fahren, das war das Versprechen der neuen Hochgeschwindigkeitsstrecke, die im Frühjahr 2016 eröffnet werden sollte. Doch die Testfahrt im November 2015 wurde zur Tragödie. Der Zug entgleiste, zwei Triebwagen und sechs Waggons stürzten in den Rhein-Marne-Kanal. 11 Personen kamen ums Leben, über 40 weitere wurden verletzt.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war das schwerste Unglück in der Geschichte des Hochgeschwindigkeitszugs TGV. Die Tragödie ging allerdings im kollektiven Schock Frankreichs unter. Das Land war tags zuvor durch die Terroranschläge auf das Konzerthaus Bataclan, das Fussballstadion und mehrere Cafés erschüttert worden.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nun hat das Pariser Strafgericht sein Urteil in dem Fall gesprochen. Es hat die Staatsbahn SNCF wegen fahrlässiger Tötung für schuldig befunden und zu einer Geldstrafe von 400 000 Euro verurteilt. Auch zwei Tochtergesellschaften, Systra und SNCF Réseau, wurden verurteilt. Sie müssen jeweils 225 000 Euro und 150 000 Euro zahlen. Der Lokführer erhielt eine Bewährungsstrafe von sieben Monaten. Ein Mitarbeiter, der für das Bestimmen des Bremspunktes verantwortlich war, wurde zu 15 Monaten Haft auf Bewährung verurteilt, wie die Zeitung «Les Dernières Nouvelles d'Alsace» aus dem Gerichtssaal berichtete. Eine dritte Person, die zum Zeitpunkt des Unglücks ebenfalls im Führerstand war, wurde freigesprochen.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Testzug war am 14. November 2015 kurz vor Strassburg in einer Kurve mit hohem Tempo entgleist. Eine Untersuchung zeigte, dass weder ein Versagen der Gleise noch des Zuges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 war. Die Komposition fuhr mit 265 Kilometern pro Stunde in die Kurve - statt der erlaubten 176 Kilometern pro Stunde. Sie wurde viel zu spät abgebremst. Normalerweise würde ein Sicherungssystem den Zug bei zu hohem Tempo vor der Kurve automatisch abbremsen. An jenem Tag war das System aber bewusst ausser Betrieb. Der Zug sollte zu Testzwecken schneller unterwegs sein als später im regulären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Die Eisenbahner mussten selber berechnen, ab wann sie bremsen müssen. Sie taten es nicht korrekt.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Staatsanwaltschaft kritisierte während des Prozesses im Frühling «eine kollektive Blindheit» bei der Durchführung der Tests und eine Reihe «absurder» Entscheidungen, wie die Zeitung «Le Figaro» berichtete. Die Angeklagten schoben sich gegenseitig die Schuld zu. Die Verantwortung für das Unglück wollte niemand übernehmen. Das Gericht in Paris kam nun zum Schluss: Fast alle von ihnen haben ihren Teil zur Katastrophe beigetragen.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84"/>
      </w:pPr>
    </w:p>
    <w:p>
      <w:pPr>
        <w:pStyle w:val="Normal84"/>
        <w:ind w:left="200"/>
        <w:sectPr>
          <w:type w:val="continuous"/>
          <w:pgMar w:top="840" w:right="1000" w:bottom="840" w:left="1000" w:header="400" w:footer="400"/>
          <w:pgNumType w:fmt="decimal"/>
          <w:cols w:space="720"/>
        </w:sectPr>
      </w:pPr>
      <w:r>
        <w:br/>
      </w:r>
      <w:r>
        <w:pict>
          <v:line id="_x0000_s1338"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pgNumType w:fmt="decimal"/>
          <w:cols w:space="720"/>
          <w:titlePg w:val="0"/>
        </w:sectPr>
      </w:pPr>
    </w:p>
    <w:p>
      <w:pPr>
        <w:pStyle w:val="Normal85"/>
      </w:pPr>
    </w:p>
    <w:p>
      <w:pPr>
        <w:pStyle w:val="Normal85"/>
      </w:pPr>
      <w:r>
        <w:pict>
          <v:shape id="_x0000_i1339" type="#_x0000_t75" alt="LexisNexis®" style="width:147.75pt;height:30pt">
            <v:imagedata r:id="rId26" o:title=""/>
          </v:shape>
        </w:pict>
      </w:r>
      <w:r>
        <w:cr/>
      </w:r>
    </w:p>
    <w:p>
      <w:pPr>
        <w:pStyle w:val="Heading183"/>
        <w:keepNext w:val="0"/>
        <w:spacing w:after="200" w:line="340" w:lineRule="atLeast"/>
        <w:ind w:left="0" w:right="0" w:firstLine="0"/>
        <w:jc w:val="center"/>
      </w:pPr>
      <w:hyperlink r:id="rId670" w:history="1">
        <w:r>
          <w:rPr>
            <w:rFonts w:ascii="arial" w:eastAsia="arial" w:hAnsi="arial" w:cs="arial"/>
            <w:b/>
            <w:i/>
            <w:strike w:val="0"/>
            <w:color w:val="0077CC"/>
            <w:sz w:val="28"/>
            <w:u w:val="single"/>
            <w:vertAlign w:val="baseline"/>
          </w:rPr>
          <w:t xml:space="preserve">Nach </w:t>
        </w:r>
      </w:hyperlink>
      <w:hyperlink r:id="rId670" w:history="1">
        <w:r>
          <w:rPr>
            <w:rFonts w:ascii="arial" w:eastAsia="arial" w:hAnsi="arial" w:cs="arial"/>
            <w:b/>
            <w:i/>
            <w:strike w:val="0"/>
            <w:color w:val="0077CC"/>
            <w:sz w:val="28"/>
            <w:u w:val="single"/>
            <w:vertAlign w:val="baseline"/>
          </w:rPr>
          <w:t>Unfall</w:t>
        </w:r>
      </w:hyperlink>
      <w:hyperlink r:id="rId670" w:history="1">
        <w:r>
          <w:rPr>
            <w:rFonts w:ascii="arial" w:eastAsia="arial" w:hAnsi="arial" w:cs="arial"/>
            <w:b/>
            <w:i/>
            <w:strike w:val="0"/>
            <w:color w:val="0077CC"/>
            <w:sz w:val="28"/>
            <w:u w:val="single"/>
            <w:vertAlign w:val="baseline"/>
          </w:rPr>
          <w:t xml:space="preserve"> im Tunnel SBB Cargo muss haften</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27. August 2023 </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Politik - Nach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Tunnel SBB Cargo muss haften; S. NaN</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Raphael Rauch</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Bis nächstes Jahr bleibt eine der beiden Gotthardröhren gesperrt. Waren die Kontrollen bei den Güterzügen zu lasch? Nein, sagt der oberste Verkehrsbeamte Peter Füglistaler.</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0" style="position:absolute;z-index:25183744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Raphael Rauch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SonntagsBlick: Herr Füglistaler, wer hat die Verantwortung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Gotthardtunnel?Peter Füglistaler: Das Gesetz ist klar: der Frachtführer - und das war beim Unfallzug im Gotthard die SBB Cargo. Sie ist für den sicheren Betrieb verantwortlich und muss die entsprechenden Vorkehrungen treffen. SBB Cargo muss die Wagen vor der Abfahrt kontrollieren und haftet.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Lok stammt von der Deutschen Bahn. Wer haftet, falls auch der nach dem Radbruch entgleiste Wagen aus Deutschland stammt?Auch dann haftet SBB Cargo. Das Eisenbahn-Haftpflichtrecht stammt aus der Zeit der Staatsbahnen, als alles noch in einer Hand war. Die SBB wollten das ändern, aber daran haben die Wagenhalter kein Interesse. Sie verdienen Geld, ohne Risiken tragen zu müssen. Im Parlament gab es bislang keine Mehrheit dafür, das Eisenbahn-Haftpflichtrecht zu ändern.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Würden Sie das begrüssen?Ja. Wenn ein Wagenhalter weiss, dass er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haften muss, wird er sich stärker bemühen, seine Qualität zu erhöhen.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Kontrollieren Sie als Aufsichtsbehörde zu lasch?Wenn Sie die Unternehmen fragen, lautet die Antwort: Im Gegenteil, wir kontrollieren viel zu streng und verzögern alles. Wir haben die Zahl der Güterwagenkontrollen verdoppelt, gerade auch mit Blick auf die Eröffnung des Gotthard-Basistunnels. Es ist zum Beispiel vorgekommen, dass wir die Sicherheitsbescheinigung für einen kleinen Schweizer Güterverkehrsanbieter nicht erneuert haben, weil wir Bedenken hatten.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die Kontrollen funktionieren: Warum kam es dann zum Gotthard-</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?Ich verstehe den emotionalen Blick auf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Es geht um Schweizer Eisenbahnromantik: Ausgerechnet im Gotthardtunnel, der sichersten Eisenbahnstrecke der Schweiz, ist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Das schmerzt das Schweizer Bähnlerherz zutiefst. Aber wir sollten jetzt nicht übertreiben. Warten wir den Bericht der Schweizerischen Sicherheitsuntersuchungsstelle ab. So viel wir heute wissen, ist ein sehr seltenes Unglück eingetreten, das sich nicht verhindern lässt: ein Radbruch. Das passierte in der Schweiz zuletzt vor zehn Jahren. Zwischen Gleis und Rad wirken grosse mechanische Kräfte, hier kommt es zu Abnutzung.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Vollsperrung des Gotthardtunnels galt bisher als ausgeschlossen.Murphys Gesetz ist eingetreten: Alles, was schiefgehen kann, wird auch irgendwann schiefgehen.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liesse sich der Gotthardtunnel sicherer machen?Für mich geht bei dieser Diskussion die Verhältnismässigkeit verloren. Der Gotthardtunnel ist sicher. Wenn Sie versuchen, ein solch minimales Restrisiko noch zu reduzieren, dann wird es unglaublich teuer. Das wäre die falsche Priorität.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 welchem Grund?Als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haben wir den Anspruch, das schweizerische Netz sicher zu machen. Wir haben zig Herausforderungen im ganzen Netz, wo wir eine höhere Wirkung erzielen können.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ist denn Ihr grösstes Sorgenkind?Die Strecken im Mittelland haben einen dichten S-Bahn-, Fern- und Güterzugverkehr. Hier ist die Konfliktdichte viel höher als auf der geraden Strecke durch den Gotthard-Basistunnel. Deswegen ist meine Meinung: Jetzt flicken wir den Gotthard, machen ein neues Stahltor. Dann sieht alles so schön aus wie vorher und die Züge können wieder auf der sichersten Bahnstrecke der Schweiz fahren.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 Mittwoch rollen wieder Güterzüge durch eine der Gotthardröhren. Werden sie jetzt strenger kontrolliert als bisher? Nein, ich sehe dafür keinen Grund. Der Gotthard ist sicher. Was uns die SBB nachweisen mussten, ist ein angepasstes Betriebskonzept. Aktuell kann man ja die Intervention nicht von der anderen Röhre aus machen, wenn ein Zug eine Panne hat.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Vorgeschriebene Entgleisungsdetektoren hätten verhindert, dass der Zug acht Kilometer weiterfuhr und das Gleisbett beschädigte.Eine Entgleisung kann dadurch nicht verhindert werden. Die Schweiz hat sich jahrelang für Entgleisungsdetektoren eingesetzt, sie waren aber eine technische Sackgasse. Wir setzen nun auf die Einführung einer digitalen automatischen Kupplung. Damit fliessen auch über Güterwagen Strom und Daten und wir haben die Möglichkeit, über digitale Sensoren eine Entgleisung früher zu entdecken. Das könnte ein Lösungsweg sein, aber es wird noch mehrere Jahre dauern, bis er wirklich operativ ist.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Scheut die Güterverkehrs-Lobby davor zurück, ihre Wagen aufzurüsten?Es geht um Hunderttausende Güterwagen in ganz Europa. Wir werden im Herbst eine Botschaft ins Parlament bringen, in der wir beantragen, dass der Bund 30 Prozent der Investitionskosten für die Umrüstung übernimmt, etwa 180 Millionen Franken. Der Kostendruck im Schienengüterverkehr ist massiv.</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Politik fordert seit Jahrzehnten weniger Güter auf der Strasse, mehr auf der Schiene …Das ist Theorie. Praktisch verdient im Moment niemand Geld im Schienengüterverkehr. Die deutsche DB Cargo macht Hunderte Millionen Verlust pro Jahr, SBB Cargo ist ebenfalls defizitär. Die Schweiz subventioniert die europäischen Güterzüge mit 80 Millionen pro Jahr.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Muss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Strasse teurer werden?Dazu bräuchte es eine politische Mehrheit in Europa, die es nicht gibt. Auf europäischen Strassen sind zu viele Lastwagenlenker mit zu tiefen Löhnen unterwegs. Da fahren osteuropäische Chauffeure, die wenig bis gar nichts verdienen. Und die setzen den Massstab.</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EU-Kommissions-Chefin Ursula von der Leyen spricht von einem "Green Deal". Was erwarten Sie von Brüssel?Ein ökologisch nachhaltiger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muss auch wirtschaftlich nachhaltig sein. Mit den jetzigen Zuständen ist es schwierig, die Ökologie nachhaltig zu machen. Mobilität ist zu billig. Da bin ich fast so radikal wie die Klimajugend - und genauso chancenlos.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Zum Gotthardtunnel gehört das Versprechen, dass Rotterdam und Genua zeitlich näherrücken. Doch der Ausbau in Deutschland versagt seit Jahren. Fühlen Sie sich von Berlin verarscht?Das ist ein Ausdruck, den ich nicht verwenden würde. Aber es ist im Moment schon sehr mühsam. Wenn wir wollen, dass die Schweizer Bahnen Erfolg haben, dann brauchen wir eine gut funktionierende Bahn in ganz Europa. Deutschland ist für die Schweiz das Schlüsselland. Die SBB können so gut sein, wie sie wollen - wenn die Deutsche Bahn nicht funktioniert, dann haben auch wir ein Problem.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fordern Sie von Berlin?Es ist der Job der Geschäftsleitung der Deutschen Bahn, dass die Züge pünktlich und sicher fahren. Dafür wird sie bezahlt. Ich erwarte von der Deutschen Bahn: Macht euren Job, macht eure Züge pünktlich!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der Rhätischen Bahn mussten kürzlich Züge wegen des Lokführermangels ausfallen. Verschicken Sie jetzt blaue Briefe, weil die Transportpflicht verletzt wurde?Die Rhätische Bahn ist durch den Ausfall dermassen in ihrer Ehre gekränkt, dass sie alles unternimmt, damit das nicht nochmals passiert. Eine Verletzung der Transportpflicht sehe ich noch nicht, weil es ja wieder funktioniert. Aber bei Management-Gesprächen mit der Direktion wird das natürlich angesprochen.</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671" w:history="1">
        <w:r>
          <w:rPr>
            <w:rFonts w:ascii="arial" w:eastAsia="arial" w:hAnsi="arial" w:cs="arial"/>
            <w:b w:val="0"/>
            <w:i/>
            <w:strike w:val="0"/>
            <w:noProof w:val="0"/>
            <w:color w:val="0077CC"/>
            <w:position w:val="0"/>
            <w:sz w:val="20"/>
            <w:u w:val="single"/>
            <w:vertAlign w:val="baseline"/>
          </w:rPr>
          <w:t>https://www.blick.ch/politik/nach-</w:t>
        </w:r>
      </w:hyperlink>
      <w:hyperlink r:id="rId671" w:history="1">
        <w:r>
          <w:rPr>
            <w:rFonts w:ascii="arial" w:eastAsia="arial" w:hAnsi="arial" w:cs="arial"/>
            <w:b/>
            <w:i/>
            <w:strike w:val="0"/>
            <w:noProof w:val="0"/>
            <w:color w:val="0077CC"/>
            <w:position w:val="0"/>
            <w:sz w:val="20"/>
            <w:u w:val="single"/>
            <w:vertAlign w:val="baseline"/>
          </w:rPr>
          <w:t>unfall</w:t>
        </w:r>
      </w:hyperlink>
      <w:hyperlink r:id="rId671" w:history="1">
        <w:r>
          <w:rPr>
            <w:rFonts w:ascii="arial" w:eastAsia="arial" w:hAnsi="arial" w:cs="arial"/>
            <w:b w:val="0"/>
            <w:i/>
            <w:strike w:val="0"/>
            <w:noProof w:val="0"/>
            <w:color w:val="0077CC"/>
            <w:position w:val="0"/>
            <w:sz w:val="20"/>
            <w:u w:val="single"/>
            <w:vertAlign w:val="baseline"/>
          </w:rPr>
          <w:t>-im-tunnel-jetzt-flicken-wir-den-gotthard-id18880902.html</w:t>
        </w:r>
      </w:hyperlink>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4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72"/>
          <w:headerReference w:type="default" r:id="rId673"/>
          <w:footerReference w:type="even" r:id="rId674"/>
          <w:footerReference w:type="default" r:id="rId675"/>
          <w:headerReference w:type="first" r:id="rId676"/>
          <w:footerReference w:type="first" r:id="rId677"/>
          <w:pgSz w:w="12240" w:h="15840"/>
          <w:pgMar w:top="840" w:right="1000" w:bottom="840" w:left="1000" w:header="400" w:footer="400"/>
          <w:pgNumType w:fmt="decimal"/>
          <w:cols w:space="720"/>
          <w:titlePg w:val="0"/>
        </w:sectPr>
      </w:pPr>
    </w:p>
    <w:p>
      <w:pPr>
        <w:pStyle w:val="Normal86"/>
      </w:pPr>
    </w:p>
    <w:p>
      <w:pPr>
        <w:pStyle w:val="Normal86"/>
      </w:pPr>
      <w:r>
        <w:pict>
          <v:shape id="_x0000_i1342" type="#_x0000_t75" alt="LexisNexis®" style="width:147.75pt;height:30pt">
            <v:imagedata r:id="rId26" o:title=""/>
          </v:shape>
        </w:pict>
      </w:r>
      <w:r>
        <w:cr/>
      </w:r>
    </w:p>
    <w:p>
      <w:pPr>
        <w:pStyle w:val="Heading184"/>
        <w:keepNext w:val="0"/>
        <w:spacing w:after="200" w:line="340" w:lineRule="atLeast"/>
        <w:ind w:left="0" w:right="0" w:firstLine="0"/>
        <w:jc w:val="center"/>
      </w:pPr>
      <w:hyperlink r:id="rId678" w:history="1">
        <w:r>
          <w:rPr>
            <w:rFonts w:ascii="arial" w:eastAsia="arial" w:hAnsi="arial" w:cs="arial"/>
            <w:b/>
            <w:i/>
            <w:strike w:val="0"/>
            <w:color w:val="0077CC"/>
            <w:sz w:val="28"/>
            <w:u w:val="single"/>
            <w:vertAlign w:val="baseline"/>
          </w:rPr>
          <w:t>SNCF und Lokführer verurteilt</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11.Oktober 2024</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86"/>
        <w:keepNext w:val="0"/>
        <w:spacing w:before="120" w:after="0" w:line="220" w:lineRule="atLeast"/>
        <w:ind w:left="0" w:right="0" w:firstLine="0"/>
        <w:jc w:val="left"/>
      </w:pPr>
      <w:r>
        <w:br/>
      </w:r>
      <w:r>
        <w:pict>
          <v:shape id="_x0000_i1343" type="#_x0000_t75" style="width:164.23pt;height:29.25pt">
            <v:imagedata r:id="rId553"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PANORAMA</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Schuldsprüche zum grössten Unglück in der Geschichte des TGV</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44" style="position:absolute;z-index:25183948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lip. · Schneller von Paris nach Strassburg fahren, das war das Versprechen der neuen Hochgeschwindigkeitsstrecke, die im Frühjahr 2016 eröffnet werden sollte. Doch die Testfahrt im November 2015 wurde zur Tragödie. Der Zug entgleiste, zwei Triebwagen und sechs Waggons stürzten in den Rhein-Marne-Kanal. 11 Personen kamen ums Leben, über 40 weitere wurden verletzt.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war das schwerste Unglück in der Geschichte des Hochgeschwindigkeitszugs TGV. Die Tragödie ging allerdings im kollektiven Schock Frankreichs unter. Das Land war tags zuvor durch die Terroranschläge auf das Konzerthaus Bataclan, das Fussballstadion und mehrere Cafés erschüttert worden.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nun hat das Pariser Strafgericht sein Urteil in dem Fall gesprochen. Es hat die Staatsbahn SNCF wegen fahrlässiger Tötung für schuldig befunden und zu einer Geldstrafe von 400 000 Euro verurteilt. Auch zwei Tochtergesellschaften, Systra und SNCF Réseau, wurden verurteilt. Sie müssen jeweils 225 000 Euro und 150 000 Euro zahlen. Der Lokführer erhielt eine Bewährungsstrafe von sieben Monaten. Ein Mitarbeiter, der für das Bestimmen des Bremspunktes verantwortlich war, wurde zu 15 Monaten Haft auf Bewährung verurteilt, wie die Zeitung «Les Dernières Nouvelles d'Alsace» aus dem Gerichtssaal berichtete. Eine dritte Person, die zum Zeitpunkt des Unglücks ebenfalls im Führerstand war, wurde freigesprochen.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Testzug war am 14. November 2015 kurz vor Strassburg in einer Kurve mit hohem Tempo entgleist. Eine Untersuchung zeigte, dass weder ein Versagen der Gleise noch des Zuges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verantwortlich war. Die Komposition fuhr mit 265 Kilometern pro Stunde in die Kurve - statt der erlaubten 176 Kilometern pro Stunde. Sie wurde viel zu spät abgebremst. Normalerweise würde ein Sicherungssystem den Zug bei zu hohem Tempo vor der Kurve automatisch abbremsen. An jenem Tag war das System aber bewusst ausser Betrieb. Der Zug sollte zu Testzwecken schneller unterwegs sein als später im regulären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Die Eisenbahner mussten selber berechnen, ab wann sie bremsen müssen. Sie taten es nicht korrekt.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Staatsanwaltschaft kritisierte während des Prozesses im Frühling «eine kollektive Blindheit» bei der Durchführung der Tests und eine Reihe «absurder» Entscheidungen, wie die Zeitung «Le Figaro» berichtete. Die Angeklagten schoben sich gegenseitig die Schuld zu. Die Verantwortung für das Unglück wollte niemand übernehmen. Das Gericht in Paris kam nun zum Schluss: Fast alle von ihnen haben ihren Teil zur Katastrophe beigetragen.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86"/>
      </w:pPr>
    </w:p>
    <w:p>
      <w:pPr>
        <w:pStyle w:val="Normal86"/>
        <w:ind w:left="200"/>
        <w:sectPr>
          <w:type w:val="continuous"/>
          <w:pgMar w:top="840" w:right="1000" w:bottom="840" w:left="1000" w:header="400" w:footer="400"/>
          <w:pgNumType w:fmt="decimal"/>
          <w:cols w:space="720"/>
        </w:sectPr>
      </w:pPr>
      <w:r>
        <w:br/>
      </w:r>
      <w:r>
        <w:pict>
          <v:line id="_x0000_s134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79"/>
          <w:headerReference w:type="default" r:id="rId680"/>
          <w:footerReference w:type="even" r:id="rId681"/>
          <w:footerReference w:type="default" r:id="rId682"/>
          <w:headerReference w:type="first" r:id="rId683"/>
          <w:footerReference w:type="first" r:id="rId684"/>
          <w:pgSz w:w="12240" w:h="15840"/>
          <w:pgMar w:top="840" w:right="1000" w:bottom="840" w:left="1000" w:header="400" w:footer="400"/>
          <w:pgNumType w:fmt="decimal"/>
          <w:cols w:space="720"/>
          <w:titlePg w:val="0"/>
        </w:sectPr>
      </w:pPr>
    </w:p>
    <w:p>
      <w:pPr>
        <w:pStyle w:val="Normal87"/>
      </w:pPr>
    </w:p>
    <w:p>
      <w:pPr>
        <w:pStyle w:val="Normal87"/>
      </w:pPr>
      <w:r>
        <w:pict>
          <v:shape id="_x0000_i1346" type="#_x0000_t75" alt="LexisNexis®" style="width:147.75pt;height:30pt">
            <v:imagedata r:id="rId26" o:title=""/>
          </v:shape>
        </w:pict>
      </w:r>
      <w:r>
        <w:cr/>
      </w:r>
    </w:p>
    <w:p>
      <w:pPr>
        <w:pStyle w:val="Heading185"/>
        <w:keepNext w:val="0"/>
        <w:spacing w:after="200" w:line="340" w:lineRule="atLeast"/>
        <w:ind w:left="0" w:right="0" w:firstLine="0"/>
        <w:jc w:val="center"/>
      </w:pPr>
      <w:hyperlink r:id="rId685" w:history="1">
        <w:r>
          <w:rPr>
            <w:rFonts w:ascii="arial" w:eastAsia="arial" w:hAnsi="arial" w:cs="arial"/>
            <w:b/>
            <w:i/>
            <w:strike w:val="0"/>
            <w:color w:val="0077CC"/>
            <w:sz w:val="28"/>
            <w:u w:val="single"/>
            <w:vertAlign w:val="baseline"/>
          </w:rPr>
          <w:t>Halbzeit auf der Grossbaustelle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Tagblatt für den Kanton Thurgau</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14.August 2024</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87"/>
        <w:keepNext w:val="0"/>
        <w:spacing w:before="120" w:after="0" w:line="220" w:lineRule="atLeast"/>
        <w:ind w:left="0" w:right="0" w:firstLine="0"/>
        <w:jc w:val="left"/>
      </w:pPr>
      <w:r>
        <w:br/>
      </w:r>
      <w:r>
        <w:pict>
          <v:shape id="_x0000_i1347" type="#_x0000_t75" style="width:187.48pt;height:37.5pt">
            <v:imagedata r:id="rId33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THURGAU</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Büchler</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8" style="position:absolute;z-index:25184153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Statt Sperrungen gibt es jetzt in der Nacht Gegenverkehr auf der St.Galler Stadtautobahn. Der Projektleiter über Tests auf Herz und Nieren.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Sandro Büchler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Über der Fahrbahn riecht die Luft abgestanden. Gummiabrieb und Feinpartikel liegen in der Luft. Trotzdem flattern vereinzelt Fledermäuse über die leer gefegte Autobahn. Ein Arbeiter demontiert ein defektes Blinklicht, in das vor einer Woche der Blitz eingeschlagen hat. Im gesperrten Rosenbergtunnel wird gefräst, andernorts sind Deckenelemente geöffnet und Bauarbeiter verschwinden darin. Nur noch eine Leiter ist zu sehen. Es ist Halbzeit auf der Stadtautobahn in St.?Gallen. Die erste Etappe der Sanierung ist abgeschlossen. Zeit für Gesamtprojektleiter Markus Weber, eine Zwischenbilanz zu ziehen - und in die Zukunft zu blicken. «Wir sind auf Termin fertig geworden und auch im Kredit geblieben.»Dafür musste die Transitachse in den vergangenen drei Jahren zwischen Winkeln und Neudorf aber x-mal über Nacht gesperrt und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die Innenstadt gelotst werden. An einigen Abenden wälzte sich eine langsam vorwärtskommende Blechlawine durch St.?Gallen. Zum Ärger von Autofahrern und Anwohnerinnen.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Flicken, Reparieren und Ersetzen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 Instandsetzung des 1987 eröffneten und rund 10 Kilometer langen Streckenabschnitts der A1 ist nötig. «Nach über dreissig Betriebsjahren ist der Sanierungsbedarf gross», sagt Weber. So wurde in den vergangenen Monaten fleissig geflickt und erneuert: Die Brücken bekamen neue Betonoberflächen, eine vollflächig verklebte Abdichtung sowie einen dreischichtigen Belag. Dazu wurden Galerien und Kunstbauten repariert, Schächte ersetzt und Hänge aufwendig mit Ankerhaken gesichert. Auch wurden lärm­arme Beläge eingebaut. Die Arbeiten nahmen Rücksicht auf die Natur, speziell auf die Alpenseglerkolonie im Sitterviadukt - die grösste der Schweiz. Deren Nester wurden im Winter entfernt, nummeriert, geputzt und gleichenorts wieder eingesetzt. «Die Vögel sind standorttreu und geschützt - die brauchen das», sagt Weber.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Reklamationen und Fragen habe es anfangs gegeben. «Bis sich die Leute an die neue Situation gewöhnen, ist viel Kommunikation gefragt», sagt Manuel von Burg, Informationsbeauftragter des Bundesamts für Strassen (Astra). Während der Bauzeit hätten sich die Beschwerden «in Grenzen gehalten». Dies verdanke man möglicherweise auch den Ankündigungen auf der Website und regelmässigen Medienmitteilungen.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Von 20 bis 6.15 Uhr gibt es im Tunnel Gegenverkehr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haben die Astra-Projektverantwortlichen gute Nachrichten: Nachtsperrungen mit grösseren Ausleitungen des Verkehrs sind passé. Denn für die zweite Bauetappe wird der Transitverkehr jeweils durch eine Tunnelröhre geführt - im Gegenverkehr. «Das entlastet die Innenstadt», sagt Gesamtprojektleiter Weber.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kommenden zweieinhalb Jahren wird in nahezu jeder Nacht wochentags eine Röhre von 20 bis 6.15 Uhr gesperrt und die Fahrzeuge in dieser Zeit in die andere Tunnelröhre geschickt. «Wird im Nordtunnel gearbeitet, fliesst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den Süd­tunnel - und umgekehrt.» Der Wermutstropfen: Die Ein- und Ausfahrten können dabei nicht immer gewährleistet werden. Teils müssen Automobilisten Umwege durch die Stadt in Kauf nehmen.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bis 2027 dauernden zweiten Etappe werden die Tunnel Rosenberg und Schoren saniert. Zwischen 80 und 100 Leute arbeiten jede Nacht. In dieser Woche wird die Verkehrsführung auf Herz und Nieren getestet. Die Abläufe werden eingeübt.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Wenn Fussball die Planung über den Haufen wirft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dem Westportal des Rosenbergtunnels auf der gesperrten Stadtautobahn erläutert Weber am Dienstagabend vor Medienschaffenden, was hier nun jeden Abend jeweils um 20 Uhr geschieht. Das Tempo des anrollenden Verkehrs wird ab Winkeln sukzessive gedrosselt. Schliesslich stellen die Ampeln auf Rot und die Fahrzeuge werden vor dem Rosenbergtunnel angehalten.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wird die Mittelstreifenüberfahrt geöffnet. Die Leitschenkel fahren aus. Während Mitarbeitende der Astra-Gebietseinheit VI vor Ort sind, steuert die Polizei in der Kantonalen Notrufzentrale die Technik. Beide sind mit Funk miteinander verbunden. Nach einer Testfahrt wird die Fahrspur wieder freigegeben - und die Fahrzeuge rollen im Gegenverkehr durch eine Tunnelröhre.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Weber spricht von einer komplexen Aufgabe, Baustelle und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koordinieren. «Es braucht viel.» Man könne noch so gut vorbereitet sein, wenn Kurzfristiges und Ungeplantes dazwischenkomme. Am Dienstag verzögerte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Rosenbergtunnel die Sperrung der Autobahn und den Arbeitsbeginn.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für die Nacht auf Donnerstag vor einer Woche geplante Sperrung musste ganz abgesagt werden - wegen eines Fussballspiels im Kybunpark. Weil der FC St.?Gallen am Mittwochabend im Europacup gegen den polnischen Verein Slask Wroclaw antrat, rechneten Polizei und Baustellenleitung mit zahlreichen Fans. Polnische und St.?Galler Fans reisten nach Spielende mit Auto, Bus oder Car. «Da können wir nicht um 20 Uhr die Autobahn in Winkeln sperren.» Ein Verkehrschaos wäre programmiert.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geht generell immer vor - vor der Baustelle», sagt Weber. Auch eine später angesetzte Sperrung ab Mitternacht sei nicht sinnvoll. Denn der Zeitraum für die Arbeiten sei so zu kurz, wenn um 5 Uhr die Autobahn wieder offen sein muss.</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Neue Abwasseranlagen kommen erst später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Priorität haben auch die Blaulichtorganisationen. Müssen Ambulanz oder Feuerwehr schnell von Ost nach West oder umgekehrt, müsse die Baustelle innert Minuten evakuiert werden können. «Dann müssen Hebebühnen, Leitern und Fahrzeuge weg, damit die Rettungskräfte den gesperrten Tunnel benutzen können - und nicht in Stau oder stockenden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geraten.»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Arbeiten verzögern solche Evakuierungen nur minim. Weber ist denn auch zuversichtlich, dass die Instandsetzung der Stadtautobahn bis 2027 fertig wird. «Allenfalls wird es 2028, bis die letzten Signale montiert sind.»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Einzig die vier geplanten Behandlungsanlagen für das Strassenabwasser werden nicht wie geplant umgesetzt. Umweltverbände hatten Bedenken reklamiert - punkto Landschaftsschutz, aber auch wegen eines Amphibienschutzgebiets. Der Fall ging bis vors Bundesgericht, sagt Weber. Nun sei eine Lösung gefunden. Das Schutzgebiet werde aufgewertet. Die Umsetzung erfolge im Anschluss an die Sanierung der Stadtautobahn.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2024</w:t>
      </w:r>
    </w:p>
    <w:p>
      <w:pPr>
        <w:pStyle w:val="Normal87"/>
      </w:pPr>
    </w:p>
    <w:p>
      <w:pPr>
        <w:pStyle w:val="Normal87"/>
        <w:ind w:left="200"/>
        <w:sectPr>
          <w:type w:val="continuous"/>
          <w:pgMar w:top="840" w:right="1000" w:bottom="840" w:left="1000" w:header="400" w:footer="400"/>
          <w:pgNumType w:fmt="decimal"/>
          <w:cols w:space="720"/>
        </w:sectPr>
      </w:pPr>
      <w:r>
        <w:br/>
      </w:r>
      <w:r>
        <w:pict>
          <v:line id="_x0000_s134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86"/>
          <w:headerReference w:type="default" r:id="rId687"/>
          <w:footerReference w:type="even" r:id="rId688"/>
          <w:footerReference w:type="default" r:id="rId689"/>
          <w:headerReference w:type="first" r:id="rId690"/>
          <w:footerReference w:type="first" r:id="rId691"/>
          <w:pgSz w:w="12240" w:h="15840"/>
          <w:pgMar w:top="840" w:right="1000" w:bottom="840" w:left="1000" w:header="400" w:footer="400"/>
          <w:pgNumType w:fmt="decimal"/>
          <w:cols w:space="720"/>
          <w:titlePg w:val="0"/>
        </w:sectPr>
      </w:pPr>
    </w:p>
    <w:p>
      <w:pPr>
        <w:pStyle w:val="Normal88"/>
      </w:pPr>
    </w:p>
    <w:p>
      <w:pPr>
        <w:pStyle w:val="Normal88"/>
      </w:pPr>
      <w:r>
        <w:pict>
          <v:shape id="_x0000_i1350" type="#_x0000_t75" alt="LexisNexis®" style="width:147.75pt;height:30pt">
            <v:imagedata r:id="rId26" o:title=""/>
          </v:shape>
        </w:pict>
      </w:r>
      <w:r>
        <w:cr/>
      </w:r>
    </w:p>
    <w:p>
      <w:pPr>
        <w:pStyle w:val="Heading186"/>
        <w:keepNext w:val="0"/>
        <w:spacing w:after="200" w:line="340" w:lineRule="atLeast"/>
        <w:ind w:left="0" w:right="0" w:firstLine="0"/>
        <w:jc w:val="center"/>
      </w:pPr>
      <w:hyperlink r:id="rId692" w:history="1">
        <w:r>
          <w:rPr>
            <w:rFonts w:ascii="arial" w:eastAsia="arial" w:hAnsi="arial" w:cs="arial"/>
            <w:b/>
            <w:i/>
            <w:strike w:val="0"/>
            <w:color w:val="0077CC"/>
            <w:sz w:val="28"/>
            <w:u w:val="single"/>
            <w:vertAlign w:val="baseline"/>
          </w:rPr>
          <w:t>Nach Tod eines Fünfjährigen soll der Escher-Wyss-Platz sicherer werden</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Tages-Anzeiger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20 Dezember 2023</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AG Alle Rechte Vorbehalten</w:t>
      </w:r>
    </w:p>
    <w:p>
      <w:pPr>
        <w:pStyle w:val="Normal88"/>
        <w:keepNext w:val="0"/>
        <w:spacing w:before="120" w:after="0" w:line="220" w:lineRule="atLeast"/>
        <w:ind w:left="0" w:right="0" w:firstLine="0"/>
        <w:jc w:val="left"/>
      </w:pPr>
      <w:r>
        <w:br/>
      </w:r>
      <w:r>
        <w:pict>
          <v:shape id="_x0000_i1351" type="#_x0000_t75" style="width:213.72pt;height:44.24pt">
            <v:imagedata r:id="rId18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24</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2" style="position:absolute;z-index:25184358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Tragischer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Zürich Vor einem Jahr löste ein Verkehrstod einen «kollektiven Schock» aus. Bald könnten Tempo 30 und längere Grünphasen die Gefahr auf dem Schulweg mindern.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 Metzler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den letzten Weihnachten erschütterte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Stadt Zürich. Auf dem Escher-Wyss-Platz starb ein fünfjähriger Knabe, er war auf dem Weg in den Kindergarten.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Seither hat sich einiges getan, damit sich so ein Unglück nicht mehr wiederholt.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sich am Morgen des 21. Dezember 2022 genau zutrug, bleibt bis heute unklar. Die Staatsanwaltschaft hat ihre Untersuchung noch nicht abgeschlossen. Sie ermittelt gegen einen Lastwagenfahrer und einen Autolenker. Ob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der Verkehrssituation zusammenhängt, ist nicht bewiesen. Viele sehen aber einen Zusammenhang. Unmittelbar nach dem Tod des Knaben kam Kritik aus dem Quartier auf: Der Escher-Wyss-Platz sei viel zu gefährlich für Kinder. Betroffene Eltern sagten, sie hätten die Stadt schon vor Jahren auf die Risiken hingewiesen. Geändert habe sich wenig.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handelt die Stadt. Letzte Woche verordnete das Sicherheitsdepartement von Karin Rykart (Grüne) Tempo 30 für den Escher-Wyss-Platz und die Strassen rundherum. Mit dieser Verlangsamung kommt sie einer Forderung der links-grünen Mehrheit im Gemeinderat nach.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entsprechende Postulat haben Carla Reinhard (GLP) und Markus Knauss (Grüne) eingereicht. Tempo 30 sei ein wichtiger Schritt, sagt Reinhard auf Anfrage. Doch die Verlangsamung bilde nur ein Puzzleteil, um den Escher-Wyss-Platz sicherer zu machen. «Ein grosses Problem bleiben die Mehrspurigkeit der Strassen und die fehlende Übersichtlichkeit.» Markus Knauss sagt, dass die Stadt um bauliche Eingriffe und einen Spurabbau nicht herumkomme.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Erste Massnahmen gefordert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Tiefbauamt will den Verkehrsknotenpunkt in Zürich-West neu gestalten. Dies soll die Situation für den Fuss- und den Veloverkehr verbessern. Die Pläne dazu werde man voraussichtlich Mitte bis Ende nächsten Jahres auflegen, sagt eine Sprecherin.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Darüber sei er froh, sagt Markus Knauss. Doch der Schritt komme zu spät. Das liegt an der neuen städtischen Wohnsiedlung Depot Hard. Seit 2018 wisse man, dass diese gebaut werde, sagt Knauss. 2025 soll sie fertig werden. Nach dem Bezug der zwei Hochhäuser werden bis zu 200 Kinder mehr täglich den Escher-Wyss-Platz überqueren müssen, um zum Schulhaus Schütze zu gelangen. Den dortigen Kindergarten besuchte auch der verstorbene Knabe.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Umsetzung aufwendiger Tiefbauprojekte benötige in Zürich erfahrungsgemäss viel mehr Zeit als zwei Jahre, sagt Markus Knauss. «Die vielen Kinder werden also noch lange mit dem aktuellen Escher-Wyss-Platz fertig werden müssen.» Um die Schulwegsicherheit zu gewährleisten, brauche es daher provisorische Massnahmen. Solche plant die zuständige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(DAV), wie sie auf Anfrage mitteilt. Nach der Fertigstellung der neuen Wohnsiedlung soll der offizielle Schulweg zum Schulhaus Schütze direkt über den Escher-Wyss-Platz verlaufen. Bislang geht die von der Stadt empfohlene Route um den Platz herum, was Eltern als untauglich bemängeln.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dem direkten Weg gibt es eine Stelle, die Eltern als besonders gefährlich erachten: den Fussgängerstreifen zwischen Tramdepot und Platzzentrum. Er führt über fünf Autospuren. Für das entsprechende Lichtsignal seien längere Grünzeiten vorgesehen, sagt DAV-Sprecherin Nadja Häberli. Rückstaus von Autos auf den Fussgängerstreifen, wie sie sich bislang zu Stosszeiten bilden, sollen künftig vermieden werden. Für die Fussgängerinsel zwischen den Autospuren ist eine Verbreiterung vorgesehen. Weiter solle die Überquerung mehrerer Tramschienen, die nach dem Fussgängerstreifen folgt, sicherer gemacht werden, sagt Häberli. Mit diesen Eingriffen nimmt die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zahlreiche Kritikpunkte auf, die betroffene Eltern geäussert haben.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Nadja Häberli verweist auf weitere Verbesserungen, welche die DAV rund um das Schulhaus Schütze in den letzten Monaten umgesetzt hat: markierte gelbe Füsse, «Achtung, Kinder»-Markierungen oder einen neuen Zebrastreifen an der Heinrichstrasse.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GLP-Kantonsrätin Sandra Bienek, deren Kinder das Schulhaus Schütze besuchen, gehörte im letzten Dezember zu den Ersten, die auf die Gefährlichkeit des Escher-Wyss-Platzes hinwiesen.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gemeinsame Begehung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 lange sei trotz Warnungen nichts passiert, sagt Bienek heute. Die städtischen Schulwegplaner hätten die Risiken vor Ort zu wenig berücksichtigt. «Auch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brauchte es weiteren Druck», sagt Bienek.  Eine gemeinsame Begehung, die im letzten April stattfand, scheint aber viel bewirkt zu haben.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Betroffene Eltern konnten dabei den Zuständigen der Stadt ihre Sicht aufzeigen. Ein Vater, der sich bei der Begehung einbrachte, sagt: Die Verantwortlichen würden sich seither spürbar Mühe geben. Ein Vertreter des Elternrates des Schulhauses Schütze teilt diese Auffassung. Man schätze auch die Sofortmassnahmen, sagt er. Aber um die Sicherheit auf dem Escher-Wyss-Platz wirklich zu verbessern, reichten aufgemalte Füsschen nicht.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Bienek sagt: «Dass die Stadt jetzt so viel unternimmt, finde ich sehr positiv.» Nicht alle sehen das so. «Es wird etwas gemacht, damit etwas gemacht wird», sagt SVP-Gemeinderat Stephan Iten.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Bisher fehlten gesicherte Erkenntnisse zum Unfallhergang. Solange das so bleibe, wisse auch niemand, welche Mittel die Sicherheit erhöhten. «Tempo 30 richtet sich einseitig gegen die Autos», sagt Iten. Schulkinder seien ausserdem während der Stosszeiten unterwegs. Dann könne man wegen des hohen Verkehrsaufkommens sowieso kaum schneller als 30 km/h fahren am Escher-Wyss-Platz.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Gegen den Beschluss kann rekurriert werden. In den letzten Jahren erwiesen sich Einsprachen gegen Tempo 30 in der Stadt Zürich aber meist als chancenlos.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den angefragten Menschen aus dem Quartier zeigen sich alle erleichtert über die geplante Verlangsamung.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zu den Hauptverkehrszeiten würden einzelne Autos schneller als mit den erlaubten 50 km/h über den Platz fahren, sagt der Vertreter des Elternrats.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beschäftigt weiter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Quartier ist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immer noch stark präsent. Von einem «kollektiven Schock» spricht der Vertreter des Elternrats. Seine Familie und er würden oft daran denken, insbesondere so kurz vor dem Jahrestag. An den Sitzungen des Elternrates habe der Vorfall das ganze Jahr hindurch ein zentrales Thema gebildet.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Schulhaus Schütze fand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eine Trauerminute statt.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habe auch eine Stellwand für Briefe und Zeichnungen an den Jungen aufgestellt, sagt Katrin Wüthrich, die Präsidentin des Schulkreises Limmattal. «Am Jahrestag wird die Schule eine Kerze mit einem Text aufstellen.»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 Stunden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bildete sich nahe der Unfallstelle eine spontane Gedenkstätte für den verstorbenen Fünfjährigen. Bis heute legen Menschen dort Blumen, Kerzen und Zeichnungen hin.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Gedenkstätte für den verstorbenen Knaben wird auch ein Jahr danach gepflegt. Foto: Urs Jaudas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5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pgNumType w:fmt="decimal"/>
          <w:cols w:space="720"/>
          <w:titlePg w:val="0"/>
        </w:sectPr>
      </w:pPr>
    </w:p>
    <w:p>
      <w:pPr>
        <w:pStyle w:val="Normal89"/>
      </w:pPr>
    </w:p>
    <w:p>
      <w:pPr>
        <w:pStyle w:val="Normal89"/>
      </w:pPr>
      <w:r>
        <w:pict>
          <v:shape id="_x0000_i1354" type="#_x0000_t75" alt="LexisNexis®" style="width:147.75pt;height:30pt">
            <v:imagedata r:id="rId26" o:title=""/>
          </v:shape>
        </w:pict>
      </w:r>
      <w:r>
        <w:cr/>
      </w:r>
    </w:p>
    <w:p>
      <w:pPr>
        <w:pStyle w:val="Heading187"/>
        <w:keepNext w:val="0"/>
        <w:spacing w:after="200" w:line="340" w:lineRule="atLeast"/>
        <w:ind w:left="0" w:right="0" w:firstLine="0"/>
        <w:jc w:val="center"/>
      </w:pPr>
      <w:hyperlink r:id="rId699" w:history="1">
        <w:r>
          <w:rPr>
            <w:rFonts w:ascii="arial" w:eastAsia="arial" w:hAnsi="arial" w:cs="arial"/>
            <w:b/>
            <w:i/>
            <w:strike w:val="0"/>
            <w:color w:val="0077CC"/>
            <w:sz w:val="28"/>
            <w:u w:val="single"/>
            <w:vertAlign w:val="baseline"/>
          </w:rPr>
          <w:t>Nach Tod eines Fünfjährigen soll der Escher-Wyss-Platz sicherer werden</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20 Dezember 2023</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89"/>
        <w:keepNext w:val="0"/>
        <w:spacing w:before="120" w:after="0" w:line="220" w:lineRule="atLeast"/>
        <w:ind w:left="0" w:right="0" w:firstLine="0"/>
        <w:jc w:val="left"/>
      </w:pPr>
      <w:r>
        <w:br/>
      </w:r>
      <w:r>
        <w:pict>
          <v:shape id="_x0000_i1355" type="#_x0000_t75" style="width:71.04pt;height:8.4pt">
            <v:imagedata r:id="rId700"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24</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6" style="position:absolute;z-index:25184563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Tragischer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Zürich Vor einem Jahr löste ein Verkehrstod einen «kollektiven Schock» aus. Bald könnten Tempo 30 und längere Grünphasen die Gefahr auf dem Schulweg mindern.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 Metzler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den letzten Weihnachten erschütterte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Stadt Zürich. Auf dem Escher-Wyss-Platz starb ein fünfjähriger Knabe, er war auf dem Weg in den Kindergarten.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Seither hat sich einiges getan, damit sich so ein Unglück nicht mehr wiederholt.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sich am Morgen des 21. Dezember 2022 genau zutrug, bleibt bis heute unklar. Die Staatsanwaltschaft hat ihre Untersuchung noch nicht abgeschlossen. Sie ermittelt gegen einen Lastwagenfahrer und einen Autolenker. Ob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der Verkehrssituation zusammenhängt, ist nicht bewiesen. Viele sehen aber einen Zusammenhang. Unmittelbar nach dem Tod des Knaben kam Kritik aus dem Quartier auf: Der Escher-Wyss-Platz sei viel zu gefährlich für Kinder. Betroffene Eltern sagten, sie hätten die Stadt schon vor Jahren auf die Risiken hingewiesen. Geändert habe sich wenig.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handelt die Stadt. Letzte Woche verordnete das Sicherheitsdepartement von Karin Rykart (Grüne) Tempo 30 für den Escher-Wyss-Platz und die Strassen rundherum. Mit dieser Verlangsamung kommt sie einer Forderung der links-grünen Mehrheit im Gemeinderat nach.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entsprechende Postulat haben Carla Reinhard (GLP) und Markus Knauss (Grüne) eingereicht. Tempo 30 sei ein wichtiger Schritt, sagt Reinhard auf Anfrage. Doch die Verlangsamung bilde nur ein Puzzleteil, um den Escher-Wyss-Platz sicherer zu machen. «Ein grosses Problem bleiben die Mehrspurigkeit der Strassen und die fehlende Übersichtlichkeit.» Markus Knauss sagt, dass die Stadt um bauliche Eingriffe und einen Spurabbau nicht herumkomme.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Erste Massnahmen gefordert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Tiefbauamt will den Verkehrsknotenpunkt in Zürich-West neu gestalten. Dies soll die Situation für den Fuss- und den Veloverkehr verbessern. Die Pläne dazu werde man voraussichtlich Mitte bis Ende nächsten Jahres auflegen, sagt eine Sprecherin.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Darüber sei er froh, sagt Markus Knauss. Doch der Schritt komme zu spät. Das liegt an der neuen städtischen Wohnsiedlung Depot Hard. Seit 2018 wisse man, dass diese gebaut werde, sagt Knauss. 2025 soll sie fertig werden. Nach dem Bezug der zwei Hochhäuser werden bis zu 200 Kinder mehr täglich den Escher-Wyss-Platz überqueren müssen, um zum Schulhaus Schütze zu gelangen. Den dortigen Kindergarten besuchte auch der verstorbene Knabe.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Umsetzung aufwendiger Tiefbauprojekte benötige in Zürich erfahrungsgemäss viel mehr Zeit als zwei Jahre, sagt Markus Knauss. «Die vielen Kinder werden also noch lange mit dem aktuellen Escher-Wyss-Platz fertig werden müssen.» Um die Schulwegsicherheit zu gewährleisten, brauche es daher provisorische Massnahmen. Solche plant die zuständige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(DAV), wie sie auf Anfrage mitteilt. Nach der Fertigstellung der neuen Wohnsiedlung soll der offizielle Schulweg zum Schulhaus Schütze direkt über den Escher-Wyss-Platz verlaufen. Bislang geht die von der Stadt empfohlene Route um den Platz herum, was Eltern als untauglich bemängeln.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dem direkten Weg gibt es eine Stelle, die Eltern als besonders gefährlich erachten: den Fussgängerstreifen zwischen Tramdepot und Platzzentrum. Er führt über fünf Autospuren. Für das entsprechende Lichtsignal seien längere Grünzeiten vorgesehen, sagt DAV-Sprecherin Nadja Häberli. Rückstaus von Autos auf den Fussgängerstreifen, wie sie sich bislang zu Stosszeiten bilden, sollen künftig vermieden werden. Für die Fussgängerinsel zwischen den Autospuren ist eine Verbreiterung vorgesehen. Weiter solle die Überquerung mehrerer Tramschienen, die nach dem Fussgängerstreifen folgt, sicherer gemacht werden, sagt Häberli. Mit diesen Eingriffen nimmt die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zahlreiche Kritikpunkte auf, die betroffene Eltern geäussert haben.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Nadja Häberli verweist auf weitere Verbesserungen, welche die DAV rund um das Schulhaus Schütze in den letzten Monaten umgesetzt hat: markierte gelbe Füsse, «Achtung, Kinder»-Markierungen oder einen neuen Zebrastreifen an der Heinrichstrasse.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GLP-Kantonsrätin Sandra Bienek, deren Kinder das Schulhaus Schütze besuchen, gehörte im letzten Dezember zu den Ersten, die auf die Gefährlichkeit des Escher-Wyss-Platzes hinwiesen.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gemeinsame Begehung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 lange sei trotz Warnungen nichts passiert, sagt Bienek heute. Die städtischen Schulwegplaner hätten die Risiken vor Ort zu wenig berücksichtigt. «Auch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brauchte es weiteren Druck», sagt Bienek.  Eine gemeinsame Begehung, die im letzten April stattfand, scheint aber viel bewirkt zu haben.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Betroffene Eltern konnten dabei den Zuständigen der Stadt ihre Sicht aufzeigen. Ein Vater, der sich bei der Begehung einbrachte, sagt: Die Verantwortlichen würden sich seither spürbar Mühe geben. Ein Vertreter des Elternrates des Schulhauses Schütze teilt diese Auffassung. Man schätze auch die Sofortmassnahmen, sagt er. Aber um die Sicherheit auf dem Escher-Wyss-Platz wirklich zu verbessern, reichten aufgemalte Füsschen nicht.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Bienek sagt: «Dass die Stadt jetzt so viel unternimmt, finde ich sehr positiv.» Nicht alle sehen das so. «Es wird etwas gemacht, damit etwas gemacht wird», sagt SVP-Gemeinderat Stephan Iten.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Bisher fehlten gesicherte Erkenntnisse zum Unfallhergang. Solange das so bleibe, wisse auch niemand, welche Mittel die Sicherheit erhöhten. «Tempo 30 richtet sich einseitig gegen die Autos», sagt Iten. Schulkinder seien ausserdem während der Stosszeiten unterwegs. Dann könne man wegen des hohen Verkehrsaufkommens sowieso kaum schneller als 30 km/h fahren am Escher-Wyss-Platz.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Gegen den Beschluss kann rekurriert werden. In den letzten Jahren erwiesen sich Einsprachen gegen Tempo 30 in der Stadt Zürich aber meist als chancenlos.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den angefragten Menschen aus dem Quartier zeigen sich alle erleichtert über die geplante Verlangsamung.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zu den Hauptverkehrszeiten würden einzelne Autos schneller als mit den erlaubten 50 km/h über den Platz fahren, sagt der Vertreter des Elternrats.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beschäftigt weiter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Quartier ist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immer noch stark präsent. Von einem «kollektiven Schock» spricht der Vertreter des Elternrats. Seine Familie und er würden oft daran denken, insbesondere so kurz vor dem Jahrestag. An den Sitzungen des Elternrates habe der Vorfall das ganze Jahr hindurch ein zentrales Thema gebildet.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Schulhaus Schütze fand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eine Trauerminute statt.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habe auch eine Stellwand für Briefe und Zeichnungen an den Jungen aufgestellt, sagt Katrin Wüthrich, die Präsidentin des Schulkreises Limmattal. «Am Jahrestag wird die Schule eine Kerze mit einem Text aufstellen.»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 Stunden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bildete sich nahe der Unfallstelle eine spontane Gedenkstätte für den verstorbenen Fünfjährigen. Bis heute legen Menschen dort Blumen, Kerzen und Zeichnungen hin.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Gedenkstätte für den verstorbenen Knaben wird auch ein Jahr danach gepflegt. Foto: Urs Jaudas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5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01"/>
          <w:headerReference w:type="default" r:id="rId702"/>
          <w:footerReference w:type="even" r:id="rId703"/>
          <w:footerReference w:type="default" r:id="rId704"/>
          <w:headerReference w:type="first" r:id="rId705"/>
          <w:footerReference w:type="first" r:id="rId706"/>
          <w:pgSz w:w="12240" w:h="15840"/>
          <w:pgMar w:top="840" w:right="1000" w:bottom="840" w:left="1000" w:header="400" w:footer="400"/>
          <w:pgNumType w:fmt="decimal"/>
          <w:cols w:space="720"/>
          <w:titlePg w:val="0"/>
        </w:sectPr>
      </w:pPr>
    </w:p>
    <w:p>
      <w:pPr>
        <w:pStyle w:val="Normal90"/>
      </w:pPr>
    </w:p>
    <w:p>
      <w:pPr>
        <w:pStyle w:val="Normal90"/>
      </w:pPr>
      <w:r>
        <w:pict>
          <v:shape id="_x0000_i1358" type="#_x0000_t75" alt="LexisNexis®" style="width:147.75pt;height:30pt">
            <v:imagedata r:id="rId26" o:title=""/>
          </v:shape>
        </w:pict>
      </w:r>
      <w:r>
        <w:cr/>
      </w:r>
    </w:p>
    <w:p>
      <w:pPr>
        <w:pStyle w:val="Heading188"/>
        <w:keepNext w:val="0"/>
        <w:spacing w:after="200" w:line="340" w:lineRule="atLeast"/>
        <w:ind w:left="0" w:right="0" w:firstLine="0"/>
        <w:jc w:val="center"/>
      </w:pPr>
      <w:hyperlink r:id="rId707" w:history="1">
        <w:r>
          <w:rPr>
            <w:rFonts w:ascii="arial" w:eastAsia="arial" w:hAnsi="arial" w:cs="arial"/>
            <w:b/>
            <w:i/>
            <w:strike w:val="0"/>
            <w:color w:val="0077CC"/>
            <w:sz w:val="28"/>
            <w:u w:val="single"/>
            <w:vertAlign w:val="baseline"/>
          </w:rPr>
          <w:t>Unfall</w:t>
        </w:r>
      </w:hyperlink>
      <w:hyperlink r:id="rId707" w:history="1">
        <w:r>
          <w:rPr>
            <w:rFonts w:ascii="arial" w:eastAsia="arial" w:hAnsi="arial" w:cs="arial"/>
            <w:b/>
            <w:i/>
            <w:strike w:val="0"/>
            <w:color w:val="0077CC"/>
            <w:sz w:val="28"/>
            <w:u w:val="single"/>
            <w:vertAlign w:val="baseline"/>
          </w:rPr>
          <w:t xml:space="preserve"> in Langrickenbach TG: Auto landet in Hausmauer - Schwerverletzte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26. Juni 2023 </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Schweiz -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Langrickenbach TG: Auto landet in Hausmauer â€" Schwerverletzte; S. NaN</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Wagner Jenny (way)</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 Auto kam aus unbekannten Gründen auf die Gegenfahrbahn und knallte in eine Hausfassade. Der Fahrer (23) und die Mitfahrenden (19 und 19) wurden schwer verletzt.</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59" style="position:absolute;z-index:25184768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Jenny (way)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Selbstunfall in Langrickenbach wurden in der Nacht zum Montag drei Personen schwer verletzt. Die Kantonspolizei Thurgau sucht Zeugen. Kurz vor 0.45 Uhr war ein Autofahrer (23) auf der Mattwilerstrasse von Happerswil in Richtung Bruster unterwegs. Aus noch unbekannten Gründen geriet er kurz vor dem Dorfeingang rechts von der Strasse ab, kollidierte mit einem Kandelaber und in der Folge mit der Fassade eines Hauses.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Fahrer und ein Beifahrer (19) wurden schwer verletzt. Sie mussten durch den Rettungsdienst ins Spital gebracht werden. Der Mitfahrer (19) wurde ebenfalls schwer verletzt und musste durch Einsatzkräfte der Feuerwehr Langrickenbach aus dem Auto befreit werden. Nach der Erstversorgung durch den Rettungsdienst wurde er durch die Rega ins Spital geflogen. Zur Spurensicherung und Klärung der Unfallursache kam der Kriminaltechnische Dienst der Kantonspolizei Thurgau vor Ort. Der Sachschaden ist mehrere zehntausend Franken hoch. Während der Unfallaufnahme sperrte die Feuerwehr den betroffenen Strassenabschnitt für mehrere Stunden und leitete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um. (jwg)</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708" w:history="1">
        <w:r>
          <w:rPr>
            <w:rFonts w:ascii="arial" w:eastAsia="arial" w:hAnsi="arial" w:cs="arial"/>
            <w:b w:val="0"/>
            <w:i/>
            <w:strike w:val="0"/>
            <w:noProof w:val="0"/>
            <w:color w:val="0077CC"/>
            <w:position w:val="0"/>
            <w:sz w:val="20"/>
            <w:u w:val="single"/>
            <w:vertAlign w:val="baseline"/>
          </w:rPr>
          <w:t>https://www.blick.ch/schweiz/</w:t>
        </w:r>
      </w:hyperlink>
      <w:hyperlink r:id="rId708" w:history="1">
        <w:r>
          <w:rPr>
            <w:rFonts w:ascii="arial" w:eastAsia="arial" w:hAnsi="arial" w:cs="arial"/>
            <w:b/>
            <w:i/>
            <w:strike w:val="0"/>
            <w:noProof w:val="0"/>
            <w:color w:val="0077CC"/>
            <w:position w:val="0"/>
            <w:sz w:val="20"/>
            <w:u w:val="single"/>
            <w:vertAlign w:val="baseline"/>
          </w:rPr>
          <w:t>unfall</w:t>
        </w:r>
      </w:hyperlink>
      <w:hyperlink r:id="rId708" w:history="1">
        <w:r>
          <w:rPr>
            <w:rFonts w:ascii="arial" w:eastAsia="arial" w:hAnsi="arial" w:cs="arial"/>
            <w:b w:val="0"/>
            <w:i/>
            <w:strike w:val="0"/>
            <w:noProof w:val="0"/>
            <w:color w:val="0077CC"/>
            <w:position w:val="0"/>
            <w:sz w:val="20"/>
            <w:u w:val="single"/>
            <w:vertAlign w:val="baseline"/>
          </w:rPr>
          <w:t>-in-langrickenbach-tg-auto-knallt-in-hausfassade-drei-schwerverletzte-id18697949.html</w:t>
        </w:r>
      </w:hyperlink>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60"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91"/>
      </w:pPr>
    </w:p>
    <w:p>
      <w:pPr>
        <w:pStyle w:val="Normal91"/>
      </w:pPr>
      <w:r>
        <w:pict>
          <v:shape id="_x0000_i1361" type="#_x0000_t75" alt="LexisNexis®" style="width:147.75pt;height:30pt">
            <v:imagedata r:id="rId26" o:title=""/>
          </v:shape>
        </w:pict>
      </w:r>
      <w:r>
        <w:cr/>
      </w:r>
    </w:p>
    <w:p>
      <w:pPr>
        <w:pStyle w:val="Heading189"/>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Nach Tod eines Fünfjährigen soll der Escher-Wyss-Platz sicherer werden</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20 Dezember 2023</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91"/>
        <w:keepNext w:val="0"/>
        <w:spacing w:before="120" w:after="0" w:line="220" w:lineRule="atLeast"/>
        <w:ind w:left="0" w:right="0" w:firstLine="0"/>
        <w:jc w:val="left"/>
      </w:pPr>
      <w:r>
        <w:br/>
      </w:r>
      <w:r>
        <w:pict>
          <v:shape id="_x0000_i1362" type="#_x0000_t75" style="width:71.04pt;height:16.08pt">
            <v:imagedata r:id="rId51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24</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3" style="position:absolute;z-index:25184972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Tragischer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Zürich Vor einem Jahr löste ein Verkehrstod einen «kollektiven Schock» aus. Bald könnten Tempo 30 und längere Grünphasen die Gefahr auf dem Schulweg mindern.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 Metzler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den letzten Weihnachten erschütterte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Stadt Zürich. Auf dem Escher-Wyss-Platz starb ein fünfjähriger Knabe, er war auf dem Weg in den Kindergarten.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Seither hat sich einiges getan, damit sich so ein Unglück nicht mehr wiederholt.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sich am Morgen des 21. Dezember 2022 genau zutrug, bleibt bis heute unklar. Die Staatsanwaltschaft hat ihre Untersuchung noch nicht abgeschlossen. Sie ermittelt gegen einen Lastwagenfahrer und einen Autolenker. Ob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der Verkehrssituation zusammenhängt, ist nicht bewiesen. Viele sehen aber einen Zusammenhang. Unmittelbar nach dem Tod des Knaben kam Kritik aus dem Quartier auf: Der Escher-Wyss-Platz sei viel zu gefährlich für Kinder. Betroffene Eltern sagten, sie hätten die Stadt schon vor Jahren auf die Risiken hingewiesen. Geändert habe sich wenig.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handelt die Stadt. Letzte Woche verordnete das Sicherheitsdepartement von Karin Rykart (Grüne) Tempo 30 für den Escher-Wyss-Platz und die Strassen rundherum. Mit dieser Verlangsamung kommt sie einer Forderung der links-grünen Mehrheit im Gemeinderat nach.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entsprechende Postulat haben Carla Reinhard (GLP) und Markus Knauss (Grüne) eingereicht. Tempo 30 sei ein wichtiger Schritt, sagt Reinhard auf Anfrage. Doch die Verlangsamung bilde nur ein Puzzleteil, um den Escher-Wyss-Platz sicherer zu machen. «Ein grosses Problem bleiben die Mehrspurigkeit der Strassen und die fehlende Übersichtlichkeit.» Markus Knauss sagt, dass die Stadt um bauliche Eingriffe und einen Spurabbau nicht herumkomme.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Erste Massnahmen gefordert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Tiefbauamt will den Verkehrsknotenpunkt in Zürich-West neu gestalten. Dies soll die Situation für den Fuss- und den Veloverkehr verbessern. Die Pläne dazu werde man voraussichtlich Mitte bis Ende nächsten Jahres auflegen, sagt eine Sprecherin.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Darüber sei er froh, sagt Markus Knauss. Doch der Schritt komme zu spät. Das liegt an der neuen städtischen Wohnsiedlung Depot Hard. Seit 2018 wisse man, dass diese gebaut werde, sagt Knauss. 2025 soll sie fertig werden. Nach dem Bezug der zwei Hochhäuser werden bis zu 200 Kinder mehr täglich den Escher-Wyss-Platz überqueren müssen, um zum Schulhaus Schütze zu gelangen. Den dortigen Kindergarten besuchte auch der verstorbene Knabe.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Umsetzung aufwendiger Tiefbauprojekte benötige in Zürich erfahrungsgemäss viel mehr Zeit als zwei Jahre, sagt Markus Knauss. «Die vielen Kinder werden also noch lange mit dem aktuellen Escher-Wyss-Platz fertig werden müssen.» Um die Schulwegsicherheit zu gewährleisten, brauche es daher provisorische Massnahmen. Solche plant die zuständige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(DAV), wie sie auf Anfrage mitteilt. Nach der Fertigstellung der neuen Wohnsiedlung soll der offizielle Schulweg zum Schulhaus Schütze direkt über den Escher-Wyss-Platz verlaufen. Bislang geht die von der Stadt empfohlene Route um den Platz herum, was Eltern als untauglich bemängeln.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dem direkten Weg gibt es eine Stelle, die Eltern als besonders gefährlich erachten: den Fussgängerstreifen zwischen Tramdepot und Platzzentrum. Er führt über fünf Autospuren. Für das entsprechende Lichtsignal seien längere Grünzeiten vorgesehen, sagt DAV-Sprecherin Nadja Häberli. Rückstaus von Autos auf den Fussgängerstreifen, wie sie sich bislang zu Stosszeiten bilden, sollen künftig vermieden werden. Für die Fussgängerinsel zwischen den Autospuren ist eine Verbreiterung vorgesehen. Weiter solle die Überquerung mehrerer Tramschienen, die nach dem Fussgängerstreifen folgt, sicherer gemacht werden, sagt Häberli. Mit diesen Eingriffen nimmt die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zahlreiche Kritikpunkte auf, die betroffene Eltern geäussert haben.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Nadja Häberli verweist auf weitere Verbesserungen, welche die DAV rund um das Schulhaus Schütze in den letzten Monaten umgesetzt hat: markierte gelbe Füsse, «Achtung, Kinder»-Markierungen oder einen neuen Zebrastreifen an der Heinrichstrasse.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GLP-Kantonsrätin Sandra Bienek, deren Kinder das Schulhaus Schütze besuchen, gehörte im letzten Dezember zu den Ersten, die auf die Gefährlichkeit des Escher-Wyss-Platzes hinwiesen.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gemeinsame Begehung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 lange sei trotz Warnungen nichts passiert, sagt Bienek heute. Die städtischen Schulwegplaner hätten die Risiken vor Ort zu wenig berücksichtigt. «Auch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brauchte es weiteren Druck», sagt Bienek.  Eine gemeinsame Begehung, die im letzten April stattfand, scheint aber viel bewirkt zu haben.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Betroffene Eltern konnten dabei den Zuständigen der Stadt ihre Sicht aufzeigen. Ein Vater, der sich bei der Begehung einbrachte, sagt: Die Verantwortlichen würden sich seither spürbar Mühe geben. Ein Vertreter des Elternrates des Schulhauses Schütze teilt diese Auffassung. Man schätze auch die Sofortmassnahmen, sagt er. Aber um die Sicherheit auf dem Escher-Wyss-Platz wirklich zu verbessern, reichten aufgemalte Füsschen nicht.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Bienek sagt: «Dass die Stadt jetzt so viel unternimmt, finde ich sehr positiv.» Nicht alle sehen das so. «Es wird etwas gemacht, damit etwas gemacht wird», sagt SVP-Gemeinderat Stephan Iten.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Bisher fehlten gesicherte Erkenntnisse zum Unfallhergang. Solange das so bleibe, wisse auch niemand, welche Mittel die Sicherheit erhöhten. «Tempo 30 richtet sich einseitig gegen die Autos», sagt Iten. Schulkinder seien ausserdem während der Stosszeiten unterwegs. Dann könne man wegen des hohen Verkehrsaufkommens sowieso kaum schneller als 30 km/h fahren am Escher-Wyss-Platz.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Gegen den Beschluss kann rekurriert werden. In den letzten Jahren erwiesen sich Einsprachen gegen Tempo 30 in der Stadt Zürich aber meist als chancenlos.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den angefragten Menschen aus dem Quartier zeigen sich alle erleichtert über die geplante Verlangsamung.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zu den Hauptverkehrszeiten würden einzelne Autos schneller als mit den erlaubten 50 km/h über den Platz fahren, sagt der Vertreter des Elternrats.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beschäftigt weiter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Quartier ist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immer noch stark präsent. Von einem «kollektiven Schock» spricht der Vertreter des Elternrats. Seine Familie und er würden oft daran denken, insbesondere so kurz vor dem Jahrestag. An den Sitzungen des Elternrates habe der Vorfall das ganze Jahr hindurch ein zentrales Thema gebildet.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Schulhaus Schütze fand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eine Trauerminute statt.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habe auch eine Stellwand für Briefe und Zeichnungen an den Jungen aufgestellt, sagt Katrin Wüthrich, die Präsidentin des Schulkreises Limmattal. «Am Jahrestag wird die Schule eine Kerze mit einem Text aufstellen.»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 Stunden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bildete sich nahe der Unfallstelle eine spontane Gedenkstätte für den verstorbenen Fünfjährigen. Bis heute legen Menschen dort Blumen, Kerzen und Zeichnungen hin.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Gedenkstätte für den verstorbenen Knaben wird auch ein Jahr danach gepflegt. Foto: Urs Jaudas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64"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92"/>
      </w:pPr>
    </w:p>
    <w:p>
      <w:pPr>
        <w:pStyle w:val="Normal92"/>
      </w:pPr>
      <w:r>
        <w:pict>
          <v:shape id="_x0000_i1365" type="#_x0000_t75" alt="LexisNexis®" style="width:147.75pt;height:30pt">
            <v:imagedata r:id="rId26" o:title=""/>
          </v:shape>
        </w:pict>
      </w:r>
      <w:r>
        <w:cr/>
      </w:r>
    </w:p>
    <w:p>
      <w:pPr>
        <w:pStyle w:val="Heading190"/>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Nach Tod eines Fünfjährigen soll der Escher-Wyss-Platz sicherer werden</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20 Dezember 2023</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92"/>
        <w:keepNext w:val="0"/>
        <w:spacing w:before="120" w:after="0" w:line="220" w:lineRule="atLeast"/>
        <w:ind w:left="0" w:right="0" w:firstLine="0"/>
        <w:jc w:val="left"/>
      </w:pPr>
      <w:r>
        <w:br/>
      </w:r>
      <w:r>
        <w:pict>
          <v:shape id="_x0000_i1366" type="#_x0000_t75" style="width:85.2pt;height:14.64pt">
            <v:imagedata r:id="rId537"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24</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7" style="position:absolute;z-index:25185177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Tragischer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Zürich Vor einem Jahr löste ein Verkehrstod einen «kollektiven Schock» aus. Bald könnten Tempo 30 und längere Grünphasen die Gefahr auf dem Schulweg mindern.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 Metzler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den letzten Weihnachten erschütterte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Stadt Zürich. Auf dem Escher-Wyss-Platz starb ein fünfjähriger Knabe, er war auf dem Weg in den Kindergarten.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Seither hat sich einiges getan, damit sich so ein Unglück nicht mehr wiederholt.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sich am Morgen des 21. Dezember 2022 genau zutrug, bleibt bis heute unklar. Die Staatsanwaltschaft hat ihre Untersuchung noch nicht abgeschlossen. Sie ermittelt gegen einen Lastwagenfahrer und einen Autolenker. Ob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der Verkehrssituation zusammenhängt, ist nicht bewiesen. Viele sehen aber einen Zusammenhang. Unmittelbar nach dem Tod des Knaben kam Kritik aus dem Quartier auf: Der Escher-Wyss-Platz sei viel zu gefährlich für Kinder. Betroffene Eltern sagten, sie hätten die Stadt schon vor Jahren auf die Risiken hingewiesen. Geändert habe sich wenig.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handelt die Stadt. Letzte Woche verordnete das Sicherheitsdepartement von Karin Rykart (Grüne) Tempo 30 für den Escher-Wyss-Platz und die Strassen rundherum. Mit dieser Verlangsamung kommt sie einer Forderung der links-grünen Mehrheit im Gemeinderat nach.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entsprechende Postulat haben Carla Reinhard (GLP) und Markus Knauss (Grüne) eingereicht. Tempo 30 sei ein wichtiger Schritt, sagt Reinhard auf Anfrage. Doch die Verlangsamung bilde nur ein Puzzleteil, um den Escher-Wyss-Platz sicherer zu machen. «Ein grosses Problem bleiben die Mehrspurigkeit der Strassen und die fehlende Übersichtlichkeit.» Markus Knauss sagt, dass die Stadt um bauliche Eingriffe und einen Spurabbau nicht herumkomme.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Erste Massnahmen gefordert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Tiefbauamt will den Verkehrsknotenpunkt in Zürich-West neu gestalten. Dies soll die Situation für den Fuss- und den Veloverkehr verbessern. Die Pläne dazu werde man voraussichtlich Mitte bis Ende nächsten Jahres auflegen, sagt eine Sprecherin.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Darüber sei er froh, sagt Markus Knauss. Doch der Schritt komme zu spät. Das liegt an der neuen städtischen Wohnsiedlung Depot Hard. Seit 2018 wisse man, dass diese gebaut werde, sagt Knauss. 2025 soll sie fertig werden. Nach dem Bezug der zwei Hochhäuser werden bis zu 200 Kinder mehr täglich den Escher-Wyss-Platz überqueren müssen, um zum Schulhaus Schütze zu gelangen. Den dortigen Kindergarten besuchte auch der verstorbene Knabe.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Umsetzung aufwendiger Tiefbauprojekte benötige in Zürich erfahrungsgemäss viel mehr Zeit als zwei Jahre, sagt Markus Knauss. «Die vielen Kinder werden also noch lange mit dem aktuellen Escher-Wyss-Platz fertig werden müssen.» Um die Schulwegsicherheit zu gewährleisten, brauche es daher provisorische Massnahmen. Solche plant die zuständige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(DAV), wie sie auf Anfrage mitteilt. Nach der Fertigstellung der neuen Wohnsiedlung soll der offizielle Schulweg zum Schulhaus Schütze direkt über den Escher-Wyss-Platz verlaufen. Bislang geht die von der Stadt empfohlene Route um den Platz herum, was Eltern als untauglich bemängeln.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dem direkten Weg gibt es eine Stelle, die Eltern als besonders gefährlich erachten: den Fussgängerstreifen zwischen Tramdepot und Platzzentrum. Er führt über fünf Autospuren. Für das entsprechende Lichtsignal seien längere Grünzeiten vorgesehen, sagt DAV-Sprecherin Nadja Häberli. Rückstaus von Autos auf den Fussgängerstreifen, wie sie sich bislang zu Stosszeiten bilden, sollen künftig vermieden werden. Für die Fussgängerinsel zwischen den Autospuren ist eine Verbreiterung vorgesehen. Weiter solle die Überquerung mehrerer Tramschienen, die nach dem Fussgängerstreifen folgt, sicherer gemacht werden, sagt Häberli. Mit diesen Eingriffen nimmt die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zahlreiche Kritikpunkte auf, die betroffene Eltern geäussert haben.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Nadja Häberli verweist auf weitere Verbesserungen, welche die DAV rund um das Schulhaus Schütze in den letzten Monaten umgesetzt hat: markierte gelbe Füsse, «Achtung, Kinder»-Markierungen oder einen neuen Zebrastreifen an der Heinrichstrasse.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GLP-Kantonsrätin Sandra Bienek, deren Kinder das Schulhaus Schütze besuchen, gehörte im letzten Dezember zu den Ersten, die auf die Gefährlichkeit des Escher-Wyss-Platzes hinwiesen.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gemeinsame Begehung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 lange sei trotz Warnungen nichts passiert, sagt Bienek heute. Die städtischen Schulwegplaner hätten die Risiken vor Ort zu wenig berücksichtigt. «Auch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brauchte es weiteren Druck», sagt Bienek.  Eine gemeinsame Begehung, die im letzten April stattfand, scheint aber viel bewirkt zu haben.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Betroffene Eltern konnten dabei den Zuständigen der Stadt ihre Sicht aufzeigen. Ein Vater, der sich bei der Begehung einbrachte, sagt: Die Verantwortlichen würden sich seither spürbar Mühe geben. Ein Vertreter des Elternrates des Schulhauses Schütze teilt diese Auffassung. Man schätze auch die Sofortmassnahmen, sagt er. Aber um die Sicherheit auf dem Escher-Wyss-Platz wirklich zu verbessern, reichten aufgemalte Füsschen nicht.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Bienek sagt: «Dass die Stadt jetzt so viel unternimmt, finde ich sehr positiv.» Nicht alle sehen das so. «Es wird etwas gemacht, damit etwas gemacht wird», sagt SVP-Gemeinderat Stephan Iten.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Bisher fehlten gesicherte Erkenntnisse zum Unfallhergang. Solange das so bleibe, wisse auch niemand, welche Mittel die Sicherheit erhöhten. «Tempo 30 richtet sich einseitig gegen die Autos», sagt Iten. Schulkinder seien ausserdem während der Stosszeiten unterwegs. Dann könne man wegen des hohen Verkehrsaufkommens sowieso kaum schneller als 30 km/h fahren am Escher-Wyss-Platz.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Gegen den Beschluss kann rekurriert werden. In den letzten Jahren erwiesen sich Einsprachen gegen Tempo 30 in der Stadt Zürich aber meist als chancenlos.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den angefragten Menschen aus dem Quartier zeigen sich alle erleichtert über die geplante Verlangsamung.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zu den Hauptverkehrszeiten würden einzelne Autos schneller als mit den erlaubten 50 km/h über den Platz fahren, sagt der Vertreter des Elternrats.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beschäftigt weiter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Quartier ist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immer noch stark präsent. Von einem «kollektiven Schock» spricht der Vertreter des Elternrats. Seine Familie und er würden oft daran denken, insbesondere so kurz vor dem Jahrestag. An den Sitzungen des Elternrates habe der Vorfall das ganze Jahr hindurch ein zentrales Thema gebildet.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Schulhaus Schütze fand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eine Trauerminute statt.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habe auch eine Stellwand für Briefe und Zeichnungen an den Jungen aufgestellt, sagt Katrin Wüthrich, die Präsidentin des Schulkreises Limmattal. «Am Jahrestag wird die Schule eine Kerze mit einem Text aufstellen.»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 Stunden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bildete sich nahe der Unfallstelle eine spontane Gedenkstätte für den verstorbenen Fünfjährigen. Bis heute legen Menschen dort Blumen, Kerzen und Zeichnungen hin.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Gedenkstätte für den verstorbenen Knaben wird auch ein Jahr danach gepflegt. Foto: Urs Jaudas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68"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93"/>
      </w:pPr>
    </w:p>
    <w:p>
      <w:pPr>
        <w:pStyle w:val="Normal93"/>
      </w:pPr>
      <w:r>
        <w:pict>
          <v:shape id="_x0000_i1369" type="#_x0000_t75" alt="LexisNexis®" style="width:147.75pt;height:30pt">
            <v:imagedata r:id="rId26" o:title=""/>
          </v:shape>
        </w:pict>
      </w:r>
      <w:r>
        <w:cr/>
      </w:r>
    </w:p>
    <w:p>
      <w:pPr>
        <w:pStyle w:val="Heading191"/>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Unfall</w:t>
        </w:r>
      </w:hyperlink>
      <w:hyperlink r:id="rId729" w:history="1">
        <w:r>
          <w:rPr>
            <w:rFonts w:ascii="arial" w:eastAsia="arial" w:hAnsi="arial" w:cs="arial"/>
            <w:b/>
            <w:i/>
            <w:strike w:val="0"/>
            <w:color w:val="0077CC"/>
            <w:sz w:val="28"/>
            <w:u w:val="single"/>
            <w:vertAlign w:val="baseline"/>
          </w:rPr>
          <w:t xml:space="preserve"> mit sieben Toten: Fünf 19-Jährige unter den Opfern</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2. April 2023 3:40 PM CET</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Bad Langensalza </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0" style="position:absolute;z-index:25185382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Fünf der bei dem schweren Verkehrsunfall am Samstag in Thüringen getöteten Menschen waren 19 Jahre alt. Sie hatten gemeinsam in einem Wagen gesessen, der unmittelbar nach dem Zusammenstoss in Flammen aufgegangen war, wie eine Polizeisprecherin am Sonntag mitteilte. In einem weiteren Fahrzeug sei ein 60-jähriger Fahrer verbrannt. Drei weitere Personen wurden den Angaben zufolge verletzt und befinden sich in umliegenden Krankenhäusern.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am späten Samstagnachmittag auf der Bundesstrasse 247 bei Bad Langensalza. Um die Ursache zu klären, ist ein Gutachter hinzugezogen worden. Die Ermittlungen sind den Angaben zufolge noch nicht abgeschlossen. Die Polizei geht davon aus, dass ein Fahrzeug aus bislang ungeklärter Ursache in den Gegenverkehr geriet und mit zwei entgegenkommenden Fahrzeugen zusammenstiess.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dieser Intensität mit sieben getöteten Personen, an dem ausschliesslich Autos beteiligt waren, hat es in Nordthüringen nach Polizeiangaben noch nicht gegeben. Für alle beteiligten Einsatzkräfte sei es eine besondere Herausforderung gewesen. Ihnen werde psychologische Unterstützung angeboten, hiess 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in einer langgezogenen Kurve, die Strasse hat dort nur eine Fahrspur pro Richtung. Die Stelle gelte nicht als Unfallschwerpunkt, teilte die Polizeisprecherin auf Nachfrage mit.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Derzeit bleibt die Bundesstrasse gesperrt. Wenn der Gutachter seine Arbeit abgeschlossen habe, müsse die Strasse zunächst gereinigt werden, hiess es. Anschliessend soll überprüft werden, ob der Strassenbelag beschädigt wurde. Davon hängt es den Angaben zufolge ab, wann die Strecke wieder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freigegeben werden kann.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37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94"/>
      </w:pPr>
    </w:p>
    <w:p>
      <w:pPr>
        <w:pStyle w:val="Normal94"/>
      </w:pPr>
      <w:r>
        <w:pict>
          <v:shape id="_x0000_i1372" type="#_x0000_t75" alt="LexisNexis®" style="width:147.75pt;height:30pt">
            <v:imagedata r:id="rId26" o:title=""/>
          </v:shape>
        </w:pict>
      </w:r>
      <w:r>
        <w:cr/>
      </w:r>
    </w:p>
    <w:p>
      <w:pPr>
        <w:pStyle w:val="Heading192"/>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Als die «Unterwalden» in Beckenried strandete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28.Oktober 2023</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94"/>
        <w:keepNext w:val="0"/>
        <w:spacing w:before="120" w:after="0" w:line="220" w:lineRule="atLeast"/>
        <w:ind w:left="0" w:right="0" w:firstLine="0"/>
        <w:jc w:val="left"/>
      </w:pPr>
      <w:r>
        <w:br/>
      </w:r>
      <w:r>
        <w:pict>
          <v:shape id="_x0000_i1373" type="#_x0000_t75" style="width:1in;height:27.84pt">
            <v:imagedata r:id="rId385"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Matthias Piazza</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4" style="position:absolute;z-index:25185587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100 Jahren wurde dichter Nebel dem Dampfschiff Unterwalden zum Verhängnis.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Piazza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sturmsdicker Nebel» hat die Gegend um den Vierwaldstättersee an diesem 30. Oktober 1923 überfallen, wie eine Luzerner Zeitung schrieb. Dieser habe sich namentlich am Abend als ein schweres Verkehrshindernis herausgestellt, «da er auch mit den stärksten Lampen nicht durchbrochen werden kann». Besonders ungemütlich sei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Vierwaldstättersee geworden, wo die Übersicht auf wenige Meter beschränkt sei, «sodass Zusammenstösse nur mit der grössten Vorsicht verhütet werden können.»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dieser «sturmsdicke Nebel» wird der «Unterwalden» mit Inbetriebnahme 1902 an diesem Dienstag zum Verhängnis. Sie strandet um etwa 20.15 Uhr bei Nacht und nässendem Nebel beim Hotel Nidwaldnerhof westlich von Beckenried. Die Schäden sind erheblich, weil das Schiff mit voller Kraft aufgefahren ist. Die Antriebsorgane bleiben glücklicherweise ohne Schaden.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33 Jahre später passierte ein weiterer </w:t>
      </w:r>
      <w:r>
        <w:rPr>
          <w:rFonts w:ascii="arial" w:eastAsia="arial" w:hAnsi="arial" w:cs="arial"/>
          <w:b/>
          <w:i/>
          <w:strike w:val="0"/>
          <w:noProof w:val="0"/>
          <w:color w:val="000000"/>
          <w:position w:val="0"/>
          <w:sz w:val="20"/>
          <w:u w:val="single"/>
          <w:vertAlign w:val="baseline"/>
        </w:rPr>
        <w:t>Unfall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Grund für die Havarie liegt bei einem unerklärlichen Navigationsfehler des Steuermannes, wie dem Buch «Die Geschichte der Schifffahrt auf dem Vierwaldstättersee» zu entnehmen ist. 52?000 Franken kostet die Wiederherstellung. Es sollte nicht das letzte Mal sein, dass die «Unterwalden» mit Nidwaldens Grund und Boden Bekanntschaft macht.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13. Februar 1956 strandet sie im dichten Nebel östlich von Kehrsiten. Da die Geschwindigkeit bereits reduziert war, sind die Schäden längst nicht so bedeutend wie 33 Jahre zuvor in Beckenried. Die Bergung ist recht aufwendig, «Gotthard», «Schiller» und «Titlis» sind daran beteiligt.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Kann so etwas auch heutzutage passieren? «Mit grösster Wahrscheinlichkeit nicht, da heu­te bessere Navigationssys­teme zur Verfügung stehen», sagt Michel Scheurer (Leiter Nautik und Chefkapitän bei der Schifffahrtsgesellschaft des Vier­waldstättersees [SGV]) da­zu. «Heute navigieren wir ausschliesslich mit Satellitenna­vigationsgeräten, welche die Po­sition des Schiffes sowie die Geschwindigkeit jede Sekunde neu berechnen.» Alle Kursschiffe seien mit Radargeräten ausgerüstet, mit denen die Position ebenfalls festgestellt werden könne, sowie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(andere Schiffe) auf dem See ge­ortet werden könne. </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Motorschiff rammte Felsen bei Kehrsiten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Dass die Schifffahrt auch heutzutage nicht vor Zwischen­fällen gefeit ist, zeigt der 7. Dezember 2017. Damals rammte das Motorschiff Diamant bei einer gebuchten Fahrt bei Kehrsiten einen Felsen, worauf der Rumpf auf einer Länge von 23 Metern beschädigt wurde. Das Schiff schaffte es noch,  die 163 Gäste unversehrt an Land zu bringen, wo sie ihre Party auf dem Bürgenstock fortsetzten.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es wegen «Fehleinschätzungen der Schiffsführer», wie die Schweizerische Unfalluntersuchungsstelle (Sust) in ihrem Bericht vom März 2023 schreibt. Die beiden Schiffs­führer hätten beim nächtlichen Anlegema­növer «Radar und GPS unzu­reichend» genutzt und sich auf ihre eigenen Augen statt auf die Instrumente verlassen. Eine technische Ursache schliesst  die Sust aus.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37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37"/>
          <w:headerReference w:type="default" r:id="rId738"/>
          <w:footerReference w:type="even" r:id="rId739"/>
          <w:footerReference w:type="default" r:id="rId740"/>
          <w:headerReference w:type="first" r:id="rId741"/>
          <w:footerReference w:type="first" r:id="rId742"/>
          <w:pgSz w:w="12240" w:h="15840"/>
          <w:pgMar w:top="840" w:right="1000" w:bottom="840" w:left="1000" w:header="400" w:footer="400"/>
          <w:pgNumType w:fmt="decimal"/>
          <w:cols w:space="720"/>
          <w:titlePg w:val="0"/>
        </w:sectPr>
      </w:pPr>
    </w:p>
    <w:p>
      <w:pPr>
        <w:pStyle w:val="Normal95"/>
      </w:pPr>
    </w:p>
    <w:p>
      <w:pPr>
        <w:pStyle w:val="Normal95"/>
      </w:pPr>
      <w:r>
        <w:pict>
          <v:shape id="_x0000_i1376" type="#_x0000_t75" alt="LexisNexis®" style="width:147.75pt;height:30pt">
            <v:imagedata r:id="rId26" o:title=""/>
          </v:shape>
        </w:pict>
      </w:r>
      <w:r>
        <w:cr/>
      </w:r>
    </w:p>
    <w:p>
      <w:pPr>
        <w:pStyle w:val="Heading193"/>
        <w:keepNext w:val="0"/>
        <w:spacing w:after="200" w:line="340" w:lineRule="atLeast"/>
        <w:ind w:left="0" w:right="0" w:firstLine="0"/>
        <w:jc w:val="center"/>
      </w:pPr>
      <w:hyperlink r:id="rId743" w:history="1">
        <w:r>
          <w:rPr>
            <w:rFonts w:ascii="arial" w:eastAsia="arial" w:hAnsi="arial" w:cs="arial"/>
            <w:b/>
            <w:i/>
            <w:strike w:val="0"/>
            <w:color w:val="0077CC"/>
            <w:sz w:val="28"/>
            <w:u w:val="single"/>
            <w:vertAlign w:val="baseline"/>
          </w:rPr>
          <w:t>Kantonsrat fordert Umdenken bei Tempo 80</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10.September 2024</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95"/>
        <w:keepNext w:val="0"/>
        <w:spacing w:before="120" w:after="0" w:line="220" w:lineRule="atLeast"/>
        <w:ind w:left="0" w:right="0" w:firstLine="0"/>
        <w:jc w:val="left"/>
      </w:pPr>
      <w:r>
        <w:br/>
      </w:r>
      <w:r>
        <w:pict>
          <v:shape id="_x0000_i1377" type="#_x0000_t75" style="width:209.97pt;height:31.5pt">
            <v:imagedata r:id="rId346"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Gabriela Hagen</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8" style="position:absolute;z-index:25185792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dem tödlichen Töffunfall auf der Stossstrasse verlangt Kantonsrat Jaap van Dam Antworten von der Ausserrhoder Regierung.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Gabriela Hagen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Betroffenheit in der Bevölkerung nach dem Motorradunfall auf der Stosstrasse zwischen Gais und Altstätten war gross. Zwei junge Männer verloren Mitte August dabei ihr Leben. Der Verein «AnStoss» bekräftigte nach dem Töffdrama gegenüber dieser Zeitung ihre Forderung nach einer Reduktion der Höchstgeschwindigkeit aus dem Sommer 2023. Die Kantone St.?Gallen und Appenzell Ausserrhoden reagierten zurückhaltend.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Parteilose Jaap van Dam ist seit zehn Jahren im Kantonsrat von Appenzell Ausserrhoden vertreten. Er hat im August eine einfache Anfrage eingereicht, welche dieser Zeitung vorliegt.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will wissen, ob die Regierung bereit sei anzuerkennen, dass eine Neubeurteilung des Temporegimes, an neuralgischen und kritischen Stellen im kantonalen Strassennetz, notwendig ist. Dies sei angesichts der geänderten Verhältnisse im Strassenverkehr, namentlich der Anzahl und Vielfalt der Strassenbenützer und technischer Möglichkeiten, erforderlich. Wo keine separate Wegführung für Radfahrende und Fussgänger bestehe, soll die Höchstgeschwindigkeit neu bewertet werden. Insbesondere dort, wo der Töff-</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ist.</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Unfallstatistik als einziges Kriterium sei ungenügend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Kantonsrat van Dam kritisiert in seiner Anfrage, dass man bei Fragen zur Geschwindigkeitsreduktion immer auf die Unfallstatistik der Kantonspolizei Appenzell Ausserrhoden und die Eigenverantwortung der Verkehrsteilnehmenden hinweise. Die Unfallstatistik sei jedoch als einziges Kriterium ungenügend. Die Kriterien für Tempo 80 sollen in der kantonalen Strassengesetzgebung präzisiert werden.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Aspekt der Sicherheit und Lärmreduktion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Zudem fragt van Dam, Mitglied der SP-Fraktion, ob die Regierung bereit sei, die bevor­stehenden Geschäfte im Bereich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Strassenbau  unter dem Gesichtspunkt  der Sicherheit und Lärmreduktion besonders kritisch zu beurteilen.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den angesprochenen Geschäften zählen unter anderem die Revision des kantonalen Strassengesetzes, das Veloweggesetz, das vierte Agglomerationsprogramm Bodensee (Abstimmung von Siedlungs- und Verkehrsentwicklung über Gemeinde- und Kantonsgrenzen hinaus), das fünfte Strassen­investitionsprogramms sowie einzelner Projekte wie der  Ausbau der N25 zwischen  Winkeln, Herisau und Appenzell.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van Dam schreibt in seiner Anfrage, dass die Eigenverantwortung der Verkehrsteilnehmenden immer wieder an Grenzen stosse. Betroffen seien insbesondere Nicht-Autofahrende wie Töff- und Velofahrer sowie Fussgänger. Zudem verursache Tempo 80 deutlich mehr Strassenlärm als Tempo 60 oder 70.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Dams Fragen werden von der Ausserrhoder Regierung an der Kantonsratssitzung am 23. September beantwortet.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95"/>
      </w:pPr>
    </w:p>
    <w:p>
      <w:pPr>
        <w:pStyle w:val="Normal95"/>
        <w:ind w:left="200"/>
        <w:sectPr>
          <w:type w:val="continuous"/>
          <w:pgMar w:top="840" w:right="1000" w:bottom="840" w:left="1000" w:header="400" w:footer="400"/>
          <w:pgNumType w:fmt="decimal"/>
          <w:cols w:space="720"/>
        </w:sectPr>
      </w:pPr>
      <w:r>
        <w:br/>
      </w:r>
      <w:r>
        <w:pict>
          <v:line id="_x0000_s137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44"/>
          <w:headerReference w:type="default" r:id="rId745"/>
          <w:footerReference w:type="even" r:id="rId746"/>
          <w:footerReference w:type="default" r:id="rId747"/>
          <w:headerReference w:type="first" r:id="rId748"/>
          <w:footerReference w:type="first" r:id="rId749"/>
          <w:pgSz w:w="12240" w:h="15840"/>
          <w:pgMar w:top="840" w:right="1000" w:bottom="840" w:left="1000" w:header="400" w:footer="400"/>
          <w:pgNumType w:fmt="decimal"/>
          <w:cols w:space="720"/>
          <w:titlePg w:val="0"/>
        </w:sectPr>
      </w:pPr>
    </w:p>
    <w:p>
      <w:pPr>
        <w:pStyle w:val="Normal96"/>
      </w:pPr>
    </w:p>
    <w:p>
      <w:pPr>
        <w:pStyle w:val="Normal96"/>
      </w:pPr>
      <w:r>
        <w:pict>
          <v:shape id="_x0000_i1380" type="#_x0000_t75" alt="LexisNexis®" style="width:147.75pt;height:30pt">
            <v:imagedata r:id="rId26" o:title=""/>
          </v:shape>
        </w:pict>
      </w:r>
      <w:r>
        <w:cr/>
      </w:r>
    </w:p>
    <w:p>
      <w:pPr>
        <w:pStyle w:val="Heading194"/>
        <w:keepNext w:val="0"/>
        <w:spacing w:after="200" w:line="340" w:lineRule="atLeast"/>
        <w:ind w:left="0" w:right="0" w:firstLine="0"/>
        <w:jc w:val="center"/>
      </w:pPr>
      <w:hyperlink r:id="rId750" w:history="1">
        <w:r>
          <w:rPr>
            <w:rFonts w:ascii="arial" w:eastAsia="arial" w:hAnsi="arial" w:cs="arial"/>
            <w:b/>
            <w:i/>
            <w:strike w:val="0"/>
            <w:color w:val="0077CC"/>
            <w:sz w:val="28"/>
            <w:u w:val="single"/>
            <w:vertAlign w:val="baseline"/>
          </w:rPr>
          <w:t>Massive Frontalkollision vor dem «Mosi» fordert drei Verletzte - die Polizei sucht Zeugen</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14.August 2023</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96"/>
        <w:keepNext w:val="0"/>
        <w:spacing w:before="120" w:after="0" w:line="220" w:lineRule="atLeast"/>
        <w:ind w:left="0" w:right="0" w:firstLine="0"/>
        <w:jc w:val="left"/>
      </w:pPr>
      <w:r>
        <w:br/>
      </w:r>
      <w:r>
        <w:pict>
          <v:shape id="_x0000_i1381" type="#_x0000_t75" style="width:150pt;height:51pt">
            <v:imagedata r:id="rId26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2" style="position:absolute;z-index:2518599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frühen Samstagmorgen ist es vor dem Nordportal des Mosi-Tunnels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drei Verletzten gekommen. Ein Lenker musste durch die Feuerwehr aus seinem Wagen befreit werden.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Samstagmorgen nach 4 Uhr sind vor dem Mosi-Tunnel zwei Fahrzeuge frontal kollidiert.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zwischen einem VW-Minivan und einem Audi passierte etwa 50 Meter vor dem Nordportal. Beim massiven Zusammenstoss wurde der Minivan auf die Leitplanke geschleudert. Dem Audi riss es das rechte Vorderrad weg.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55-jährige deutsche VW-Lenker war Richtung Uri unterwegs, als er auf die Gegenfahrbahn geriet und mitten auf der Fahrspur Nord in den entgegenkommenden Audi mit Schweizer Kennzeichen fuhr. Der Fahrer im VW wurde in seinem Wagen eingeklemmt. Vorsichtig befreiten ihn die Strassenrettungs-Spezialisten der Feuerwehr Stützpunkt Schwyz gemeinsam mit dem Rettungsdienst Schwyz aus dem Wagen. Ein Rega-Heli landete auf der Fahrbahn und überflog den Schwerverletzten in eine auswärtige Klinik. Der 56-jährige Lenker und die 51-jährige Beifahrerin im Audi zogen sich ebenfalls schwere Verletzungen zu und mussten durch den Rettungsdienst hospitalisiert werden. Warum der Minivan auf die Gegenspur geraten ist, wird jetzt abgeklärt. Das Tunnelportal ist videoüberwacht, nicht aber der weitere Aussenbereich. Die Polizei hat einen Zeugenaufruf erlassen (Telefon 041 819 29 29). Der VW war mit mehreren Koffern beladen. Sie flogen beim Aufprall zusammen mit einem Brautkleid nach vorne in die Fahrerkabine. Auch der Audi war voll mit Gepäck. Allenfalls waren die Fahrzeuge Teil des nächtlichen Reiseverkehrs, der zu diesem Zeitpunkt auf der Axenstrasse relativ dicht gewesen sein soll.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Autobahnabschnitt war laut einer Mitteilung der Kantonspolizei drei Stunden lang gesperrt. Feuerwehrangehörige regelten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durchs Dorf Brunnen und unterstützten die Autofahrer in der Kolonne unmittelbar hinter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beim Wenden ihrer Fahrzeuge. (gh)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zu zweimal Totalschaden.  Bild: Geri Holdener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38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51"/>
          <w:headerReference w:type="default" r:id="rId752"/>
          <w:footerReference w:type="even" r:id="rId753"/>
          <w:footerReference w:type="default" r:id="rId754"/>
          <w:headerReference w:type="first" r:id="rId755"/>
          <w:footerReference w:type="first" r:id="rId756"/>
          <w:pgSz w:w="12240" w:h="15840"/>
          <w:pgMar w:top="840" w:right="1000" w:bottom="840" w:left="1000" w:header="400" w:footer="400"/>
          <w:pgNumType w:fmt="decimal"/>
          <w:cols w:space="720"/>
          <w:titlePg w:val="0"/>
        </w:sectPr>
      </w:pPr>
    </w:p>
    <w:p>
      <w:pPr>
        <w:pStyle w:val="Normal97"/>
      </w:pPr>
    </w:p>
    <w:p>
      <w:pPr>
        <w:pStyle w:val="Normal97"/>
      </w:pPr>
      <w:r>
        <w:pict>
          <v:shape id="_x0000_i1384" type="#_x0000_t75" alt="LexisNexis®" style="width:147.75pt;height:30pt">
            <v:imagedata r:id="rId26" o:title=""/>
          </v:shape>
        </w:pict>
      </w:r>
      <w:r>
        <w:cr/>
      </w:r>
    </w:p>
    <w:p>
      <w:pPr>
        <w:pStyle w:val="Heading195"/>
        <w:keepNext w:val="0"/>
        <w:spacing w:after="200" w:line="340" w:lineRule="atLeast"/>
        <w:ind w:left="0" w:right="0" w:firstLine="0"/>
        <w:jc w:val="center"/>
      </w:pPr>
      <w:hyperlink r:id="rId757" w:history="1">
        <w:r>
          <w:rPr>
            <w:rFonts w:ascii="arial" w:eastAsia="arial" w:hAnsi="arial" w:cs="arial"/>
            <w:b/>
            <w:i/>
            <w:strike w:val="0"/>
            <w:color w:val="0077CC"/>
            <w:sz w:val="28"/>
            <w:u w:val="single"/>
            <w:vertAlign w:val="baseline"/>
          </w:rPr>
          <w:t>Als die «Unterwalden» in Beckenried strandete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28.Oktober 2023</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97"/>
        <w:keepNext w:val="0"/>
        <w:spacing w:before="120" w:after="0" w:line="220" w:lineRule="atLeast"/>
        <w:ind w:left="0" w:right="0" w:firstLine="0"/>
        <w:jc w:val="left"/>
      </w:pPr>
      <w:r>
        <w:br/>
      </w:r>
      <w:r>
        <w:pict>
          <v:shape id="_x0000_i1385" type="#_x0000_t75" style="width:105pt;height:54.75pt">
            <v:imagedata r:id="rId370"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Matthias Piazza</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6" style="position:absolute;z-index:25186201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100 Jahren wurde dichter Nebel dem Dampfschiff Unterwalden zum Verhängnis.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Piazza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sturmsdicker Nebel» hat die Gegend um den Vierwaldstättersee an diesem 30. Oktober 1923 überfallen, wie eine Luzerner Zeitung schrieb. Dieser habe sich namentlich am Abend als ein schweres Verkehrshindernis herausgestellt, «da er auch mit den stärksten Lampen nicht durchbrochen werden kann». Besonders ungemütlich sei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Vierwaldstättersee geworden, wo die Übersicht auf wenige Meter beschränkt sei, «sodass Zusammenstösse nur mit der grössten Vorsicht verhütet werden können.»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dieser «sturmsdicke Nebel» wird der «Unterwalden» mit Inbetriebnahme 1902 an diesem Dienstag zum Verhängnis. Sie strandet um etwa 20.15 Uhr bei Nacht und nässendem Nebel beim Hotel Nidwaldnerhof westlich von Beckenried. Die Schäden sind erheblich, weil das Schiff mit voller Kraft aufgefahren ist. Die Antriebsorgane bleiben glücklicherweise ohne Schaden.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33 Jahre später passierte ein weiterer </w:t>
      </w:r>
      <w:r>
        <w:rPr>
          <w:rFonts w:ascii="arial" w:eastAsia="arial" w:hAnsi="arial" w:cs="arial"/>
          <w:b/>
          <w:i/>
          <w:strike w:val="0"/>
          <w:noProof w:val="0"/>
          <w:color w:val="000000"/>
          <w:position w:val="0"/>
          <w:sz w:val="20"/>
          <w:u w:val="single"/>
          <w:vertAlign w:val="baseline"/>
        </w:rPr>
        <w:t>Unfall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Grund für die Havarie liegt bei einem unerklärlichen Navigationsfehler des Steuermannes, wie dem Buch «Die Geschichte der Schifffahrt auf dem Vierwaldstättersee» zu entnehmen ist. 52?000 Franken kostet die Wiederherstellung. Es sollte nicht das letzte Mal sein, dass die «Unterwalden» mit Nidwaldens Grund und Boden Bekanntschaft macht.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13. Februar 1956 strandet sie im dichten Nebel östlich von Kehrsiten. Da die Geschwindigkeit bereits reduziert war, sind die Schäden längst nicht so bedeutend wie 33 Jahre zuvor in Beckenried. Die Bergung ist recht aufwendig, «Gotthard», «Schiller» und «Titlis» sind daran beteiligt.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Kann so etwas auch heutzutage passieren? «Mit grösster Wahrscheinlichkeit nicht, da heu­te bessere Navigationssys­teme zur Verfügung stehen», sagt Michel Scheurer (Leiter Nautik und Chefkapitän bei der Schifffahrtsgesellschaft des Vier­waldstättersees [SGV]) da­zu. «Heute navigieren wir ausschliesslich mit Satellitenna­vigationsgeräten, welche die Po­sition des Schiffes sowie die Geschwindigkeit jede Sekunde neu berechnen.» Alle Kursschiffe seien mit Radargeräten ausgerüstet, mit denen die Position ebenfalls festgestellt werden könne, sowie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(andere Schiffe) auf dem See ge­ortet werden könne. </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Motorschiff rammte Felsen bei Kehrsiten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Dass die Schifffahrt auch heutzutage nicht vor Zwischen­fällen gefeit ist, zeigt der 7. Dezember 2017. Damals rammte das Motorschiff Diamant bei einer gebuchten Fahrt bei Kehrsiten einen Felsen, worauf der Rumpf auf einer Länge von 23 Metern beschädigt wurde. Das Schiff schaffte es noch,  die 163 Gäste unversehrt an Land zu bringen, wo sie ihre Party auf dem Bürgenstock fortsetzten.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es wegen «Fehleinschätzungen der Schiffsführer», wie die Schweizerische Unfalluntersuchungsstelle (Sust) in ihrem Bericht vom März 2023 schreibt. Die beiden Schiffs­führer hätten beim nächtlichen Anlegema­növer «Radar und GPS unzu­reichend» genutzt und sich auf ihre eigenen Augen statt auf die Instrumente verlassen. Eine technische Ursache schliesst  die Sust aus.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38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pgNumType w:fmt="decimal"/>
          <w:cols w:space="720"/>
          <w:titlePg w:val="0"/>
        </w:sectPr>
      </w:pPr>
    </w:p>
    <w:p>
      <w:pPr>
        <w:pStyle w:val="Normal98"/>
      </w:pPr>
    </w:p>
    <w:p>
      <w:pPr>
        <w:pStyle w:val="Normal98"/>
      </w:pPr>
      <w:r>
        <w:pict>
          <v:shape id="_x0000_i1388" type="#_x0000_t75" alt="LexisNexis®" style="width:147.75pt;height:30pt">
            <v:imagedata r:id="rId26" o:title=""/>
          </v:shape>
        </w:pict>
      </w:r>
      <w:r>
        <w:cr/>
      </w:r>
    </w:p>
    <w:p>
      <w:pPr>
        <w:pStyle w:val="Heading196"/>
        <w:keepNext w:val="0"/>
        <w:spacing w:after="200" w:line="340" w:lineRule="atLeast"/>
        <w:ind w:left="0" w:right="0" w:firstLine="0"/>
        <w:jc w:val="center"/>
      </w:pPr>
      <w:hyperlink r:id="rId764" w:history="1">
        <w:r>
          <w:rPr>
            <w:rFonts w:ascii="arial" w:eastAsia="arial" w:hAnsi="arial" w:cs="arial"/>
            <w:b/>
            <w:i/>
            <w:strike w:val="0"/>
            <w:color w:val="0077CC"/>
            <w:sz w:val="28"/>
            <w:u w:val="single"/>
            <w:vertAlign w:val="baseline"/>
          </w:rPr>
          <w:t>Als die «Unterwalden» in Beckenried strandete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28.Oktober 2023</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98"/>
        <w:keepNext w:val="0"/>
        <w:spacing w:before="120" w:after="0" w:line="220" w:lineRule="atLeast"/>
        <w:ind w:left="0" w:right="0" w:firstLine="0"/>
        <w:jc w:val="left"/>
      </w:pPr>
      <w:r>
        <w:br/>
      </w:r>
      <w:r>
        <w:pict>
          <v:shape id="_x0000_i1389" type="#_x0000_t75" style="width:150pt;height:65.25pt">
            <v:imagedata r:id="rId36"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Matthias Piazza</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0" style="position:absolute;z-index:25186406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100 Jahren wurde dichter Nebel dem Dampfschiff Unterwalden zum Verhängnis.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Piazza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sturmsdicker Nebel» hat die Gegend um den Vierwaldstättersee an diesem 30. Oktober 1923 überfallen, wie eine Luzerner Zeitung schrieb. Dieser habe sich namentlich am Abend als ein schweres Verkehrshindernis herausgestellt, «da er auch mit den stärksten Lampen nicht durchbrochen werden kann». Besonders ungemütlich sei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Vierwaldstättersee geworden, wo die Übersicht auf wenige Meter beschränkt sei, «sodass Zusammenstösse nur mit der grössten Vorsicht verhütet werden können.»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dieser «sturmsdicke Nebel» wird der «Unterwalden» mit Inbetriebnahme 1902 an diesem Dienstag zum Verhängnis. Sie strandet um etwa 20.15 Uhr bei Nacht und nässendem Nebel beim Hotel Nidwaldnerhof westlich von Beckenried. Die Schäden sind erheblich, weil das Schiff mit voller Kraft aufgefahren ist. Die Antriebsorgane bleiben glücklicherweise ohne Schaden.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33 Jahre später passierte ein weiterer </w:t>
      </w:r>
      <w:r>
        <w:rPr>
          <w:rFonts w:ascii="arial" w:eastAsia="arial" w:hAnsi="arial" w:cs="arial"/>
          <w:b/>
          <w:i/>
          <w:strike w:val="0"/>
          <w:noProof w:val="0"/>
          <w:color w:val="000000"/>
          <w:position w:val="0"/>
          <w:sz w:val="20"/>
          <w:u w:val="single"/>
          <w:vertAlign w:val="baseline"/>
        </w:rPr>
        <w:t>Unfall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Grund für die Havarie liegt bei einem unerklärlichen Navigationsfehler des Steuermannes, wie dem Buch «Die Geschichte der Schifffahrt auf dem Vierwaldstättersee» zu entnehmen ist. 52?000 Franken kostet die Wiederherstellung. Es sollte nicht das letzte Mal sein, dass die «Unterwalden» mit Nidwaldens Grund und Boden Bekanntschaft macht.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13. Februar 1956 strandet sie im dichten Nebel östlich von Kehrsiten. Da die Geschwindigkeit bereits reduziert war, sind die Schäden längst nicht so bedeutend wie 33 Jahre zuvor in Beckenried. Die Bergung ist recht aufwendig, «Gotthard», «Schiller» und «Titlis» sind daran beteiligt.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Kann so etwas auch heutzutage passieren? «Mit grösster Wahrscheinlichkeit nicht, da heu­te bessere Navigationssys­teme zur Verfügung stehen», sagt Michel Scheurer (Leiter Nautik und Chefkapitän bei der Schifffahrtsgesellschaft des Vier­waldstättersees [SGV]) da­zu. «Heute navigieren wir ausschliesslich mit Satellitenna­vigationsgeräten, welche die Po­sition des Schiffes sowie die Geschwindigkeit jede Sekunde neu berechnen.» Alle Kursschiffe seien mit Radargeräten ausgerüstet, mit denen die Position ebenfalls festgestellt werden könne, sowie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(andere Schiffe) auf dem See ge­ortet werden könne. </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Motorschiff rammte Felsen bei Kehrsiten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Dass die Schifffahrt auch heutzutage nicht vor Zwischen­fällen gefeit ist, zeigt der 7. Dezember 2017. Damals rammte das Motorschiff Diamant bei einer gebuchten Fahrt bei Kehrsiten einen Felsen, worauf der Rumpf auf einer Länge von 23 Metern beschädigt wurde. Das Schiff schaffte es noch,  die 163 Gäste unversehrt an Land zu bringen, wo sie ihre Party auf dem Bürgenstock fortsetzten.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es wegen «Fehleinschätzungen der Schiffsführer», wie die Schweizerische Unfalluntersuchungsstelle (Sust) in ihrem Bericht vom März 2023 schreibt. Die beiden Schiffs­führer hätten beim nächtlichen Anlegema­növer «Radar und GPS unzu­reichend» genutzt und sich auf ihre eigenen Augen statt auf die Instrumente verlassen. Eine technische Ursache schliesst  die Sust aus.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39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pgNumType w:fmt="decimal"/>
          <w:cols w:space="720"/>
          <w:titlePg w:val="0"/>
        </w:sectPr>
      </w:pPr>
    </w:p>
    <w:p>
      <w:pPr>
        <w:pStyle w:val="Normal99"/>
      </w:pPr>
    </w:p>
    <w:p>
      <w:pPr>
        <w:pStyle w:val="Normal99"/>
      </w:pPr>
      <w:r>
        <w:pict>
          <v:shape id="_x0000_i1392" type="#_x0000_t75" alt="LexisNexis®" style="width:147.75pt;height:30pt">
            <v:imagedata r:id="rId26" o:title=""/>
          </v:shape>
        </w:pict>
      </w:r>
      <w:r>
        <w:cr/>
      </w:r>
    </w:p>
    <w:p>
      <w:pPr>
        <w:pStyle w:val="Heading197"/>
        <w:keepNext w:val="0"/>
        <w:spacing w:after="200" w:line="340" w:lineRule="atLeast"/>
        <w:ind w:left="0" w:right="0" w:firstLine="0"/>
        <w:jc w:val="center"/>
      </w:pPr>
      <w:hyperlink r:id="rId771" w:history="1">
        <w:r>
          <w:rPr>
            <w:rFonts w:ascii="arial" w:eastAsia="arial" w:hAnsi="arial" w:cs="arial"/>
            <w:b/>
            <w:i/>
            <w:strike w:val="0"/>
            <w:color w:val="0077CC"/>
            <w:sz w:val="28"/>
            <w:u w:val="single"/>
            <w:vertAlign w:val="baseline"/>
          </w:rPr>
          <w:t>Als die «Unterwalden» in Beckenried strandete</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28.Oktober 2023</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99"/>
        <w:keepNext w:val="0"/>
        <w:spacing w:before="120" w:after="0" w:line="220" w:lineRule="atLeast"/>
        <w:ind w:left="0" w:right="0" w:firstLine="0"/>
        <w:jc w:val="left"/>
      </w:pPr>
      <w:r>
        <w:br/>
      </w:r>
      <w:r>
        <w:pict>
          <v:shape id="_x0000_i1393" type="#_x0000_t75" style="width:61.44pt;height:32.16pt">
            <v:imagedata r:id="rId32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Matthias Piazza</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94" style="position:absolute;z-index:25186611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100 Jahren wurde dichter Nebel dem Dampfschiff Unterwalden zum Verhängnis.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Piazza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sturmsdicker Nebel» hat die Gegend um den Vierwaldstättersee an diesem 30. Oktober 1923 überfallen, wie eine Luzerner Zeitung schrieb. Dieser habe sich namentlich am Abend als ein schweres Verkehrshindernis herausgestellt, «da er auch mit den stärksten Lampen nicht durchbrochen werden kann». Besonders ungemütlich sei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Vierwaldstättersee geworden, wo die Übersicht auf wenige Meter beschränkt sei, «sodass Zusammenstösse nur mit der grössten Vorsicht verhütet werden können.»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dieser «sturmsdicke Nebel» wird der «Unterwalden» mit Inbetriebnahme 1902 an diesem Dienstag zum Verhängnis. Sie strandet um etwa 20.15 Uhr bei Nacht und nässendem Nebel beim Hotel Nidwaldnerhof westlich von Beckenried. Die Schäden sind erheblich, weil das Schiff mit voller Kraft aufgefahren ist. Die Antriebsorgane bleiben glücklicherweise ohne Schaden.</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33 Jahre später passierte ein weiterer </w:t>
      </w:r>
      <w:r>
        <w:rPr>
          <w:rFonts w:ascii="arial" w:eastAsia="arial" w:hAnsi="arial" w:cs="arial"/>
          <w:b/>
          <w:i/>
          <w:strike w:val="0"/>
          <w:noProof w:val="0"/>
          <w:color w:val="000000"/>
          <w:position w:val="0"/>
          <w:sz w:val="20"/>
          <w:u w:val="single"/>
          <w:vertAlign w:val="baseline"/>
        </w:rPr>
        <w:t>Unfall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Grund für die Havarie liegt bei einem unerklärlichen Navigationsfehler des Steuermannes, wie dem Buch «Die Geschichte der Schifffahrt auf dem Vierwaldstättersee» zu entnehmen ist. 52?000 Franken kostet die Wiederherstellung. Es sollte nicht das letzte Mal sein, dass die «Unterwalden» mit Nidwaldens Grund und Boden Bekanntschaft macht.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13. Februar 1956 strandet sie im dichten Nebel östlich von Kehrsiten. Da die Geschwindigkeit bereits reduziert war, sind die Schäden längst nicht so bedeutend wie 33 Jahre zuvor in Beckenried. Die Bergung ist recht aufwendig, «Gotthard», «Schiller» und «Titlis» sind daran beteiligt.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Kann so etwas auch heutzutage passieren? «Mit grösster Wahrscheinlichkeit nicht, da heu­te bessere Navigationssys­teme zur Verfügung stehen», sagt Michel Scheurer (Leiter Nautik und Chefkapitän bei der Schifffahrtsgesellschaft des Vier­waldstättersees [SGV]) da­zu. «Heute navigieren wir ausschliesslich mit Satellitenna­vigationsgeräten, welche die Po­sition des Schiffes sowie die Geschwindigkeit jede Sekunde neu berechnen.» Alle Kursschiffe seien mit Radargeräten ausgerüstet, mit denen die Position ebenfalls festgestellt werden könne, sowie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(andere Schiffe) auf dem See ge­ortet werden könne. </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Motorschiff rammte Felsen bei Kehrsiten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Dass die Schifffahrt auch heutzutage nicht vor Zwischen­fällen gefeit ist, zeigt der 7. Dezember 2017. Damals rammte das Motorschiff Diamant bei einer gebuchten Fahrt bei Kehrsiten einen Felsen, worauf der Rumpf auf einer Länge von 23 Metern beschädigt wurde. Das Schiff schaffte es noch,  die 163 Gäste unversehrt an Land zu bringen, wo sie ihre Party auf dem Bürgenstock fortsetzten.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es wegen «Fehleinschätzungen der Schiffsführer», wie die Schweizerische Unfalluntersuchungsstelle (Sust) in ihrem Bericht vom März 2023 schreibt. Die beiden Schiffs­führer hätten beim nächtlichen Anlegema­növer «Radar und GPS unzu­reichend» genutzt und sich auf ihre eigenen Augen statt auf die Instrumente verlassen. Eine technische Ursache schliesst  die Sust aus.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99"/>
      </w:pPr>
    </w:p>
    <w:p>
      <w:pPr>
        <w:pStyle w:val="Normal99"/>
        <w:ind w:left="200"/>
        <w:sectPr>
          <w:type w:val="continuous"/>
          <w:pgMar w:top="840" w:right="1000" w:bottom="840" w:left="1000" w:header="400" w:footer="400"/>
          <w:pgNumType w:fmt="decimal"/>
          <w:cols w:space="720"/>
        </w:sectPr>
      </w:pPr>
      <w:r>
        <w:br/>
      </w:r>
      <w:r>
        <w:pict>
          <v:line id="_x0000_s139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pgNumType w:fmt="decimal"/>
          <w:cols w:space="720"/>
          <w:titlePg w:val="0"/>
        </w:sectPr>
      </w:pPr>
    </w:p>
    <w:p>
      <w:pPr>
        <w:pStyle w:val="Normal100"/>
      </w:pPr>
    </w:p>
    <w:p>
      <w:pPr>
        <w:pStyle w:val="Normal100"/>
      </w:pPr>
      <w:r>
        <w:pict>
          <v:shape id="_x0000_i1396" type="#_x0000_t75" alt="LexisNexis®" style="width:147.75pt;height:30pt">
            <v:imagedata r:id="rId26" o:title=""/>
          </v:shape>
        </w:pict>
      </w:r>
      <w:r>
        <w:cr/>
      </w:r>
    </w:p>
    <w:p>
      <w:pPr>
        <w:pStyle w:val="Heading198"/>
        <w:keepNext w:val="0"/>
        <w:spacing w:after="200" w:line="340" w:lineRule="atLeast"/>
        <w:ind w:left="0" w:right="0" w:firstLine="0"/>
        <w:jc w:val="center"/>
      </w:pPr>
      <w:hyperlink r:id="rId778" w:history="1">
        <w:r>
          <w:rPr>
            <w:rFonts w:ascii="arial" w:eastAsia="arial" w:hAnsi="arial" w:cs="arial"/>
            <w:b/>
            <w:i/>
            <w:strike w:val="0"/>
            <w:color w:val="0077CC"/>
            <w:sz w:val="28"/>
            <w:u w:val="single"/>
            <w:vertAlign w:val="baseline"/>
          </w:rPr>
          <w:t>Kantonsrat fordert Umdenken bei Tempo 80</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10.September 2024</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00"/>
        <w:keepNext w:val="0"/>
        <w:spacing w:before="120" w:after="0" w:line="220" w:lineRule="atLeast"/>
        <w:ind w:left="0" w:right="0" w:firstLine="0"/>
        <w:jc w:val="left"/>
      </w:pPr>
      <w:r>
        <w:br/>
      </w:r>
      <w:r>
        <w:pict>
          <v:shape id="_x0000_i1397" type="#_x0000_t75" style="width:228.03pt;height:94.51pt">
            <v:imagedata r:id="rId354"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Gabriela Hagen</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8" style="position:absolute;z-index:25186816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dem tödlichen Töffunfall auf der Stossstrasse verlangt Kantonsrat Jaap van Dam Antworten von der Ausserrhoder Regierung.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Gabriela Hagen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Betroffenheit in der Bevölkerung nach dem Motorradunfall auf der Stosstrasse zwischen Gais und Altstätten war gross. Zwei junge Männer verloren Mitte August dabei ihr Leben. Der Verein «AnStoss» bekräftigte nach dem Töffdrama gegenüber dieser Zeitung ihre Forderung nach einer Reduktion der Höchstgeschwindigkeit aus dem Sommer 2023. Die Kantone St.?Gallen und Appenzell Ausserrhoden reagierten zurückhaltend.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Parteilose Jaap van Dam ist seit zehn Jahren im Kantonsrat von Appenzell Ausserrhoden vertreten. Er hat im August eine einfache Anfrage eingereicht, welche dieser Zeitung vorliegt.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will wissen, ob die Regierung bereit sei anzuerkennen, dass eine Neubeurteilung des Temporegimes, an neuralgischen und kritischen Stellen im kantonalen Strassennetz, notwendig ist. Dies sei angesichts der geänderten Verhältnisse im Strassenverkehr, namentlich der Anzahl und Vielfalt der Strassenbenützer und technischer Möglichkeiten, erforderlich. Wo keine separate Wegführung für Radfahrende und Fussgänger bestehe, soll die Höchstgeschwindigkeit neu bewertet werden. Insbesondere dort, wo der Töff-</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ist.</w:t>
      </w:r>
    </w:p>
    <w:p>
      <w:pPr>
        <w:pStyle w:val="Normal1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Unfallstatistik als einziges Kriterium sei ungenügend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Kantonsrat van Dam kritisiert in seiner Anfrage, dass man bei Fragen zur Geschwindigkeitsreduktion immer auf die Unfallstatistik der Kantonspolizei Appenzell Ausserrhoden und die Eigenverantwortung der Verkehrsteilnehmenden hinweise. Die Unfallstatistik sei jedoch als einziges Kriterium ungenügend. Die Kriterien für Tempo 80 sollen in der kantonalen Strassengesetzgebung präzisiert werden.</w:t>
      </w:r>
    </w:p>
    <w:p>
      <w:pPr>
        <w:pStyle w:val="Normal1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Aspekt der Sicherheit und Lärmreduktion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Zudem fragt van Dam, Mitglied der SP-Fraktion, ob die Regierung bereit sei, die bevor­stehenden Geschäfte im Bereich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Strassenbau  unter dem Gesichtspunkt  der Sicherheit und Lärmreduktion besonders kritisch zu beurteilen.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den angesprochenen Geschäften zählen unter anderem die Revision des kantonalen Strassengesetzes, das Veloweggesetz, das vierte Agglomerationsprogramm Bodensee (Abstimmung von Siedlungs- und Verkehrsentwicklung über Gemeinde- und Kantonsgrenzen hinaus), das fünfte Strassen­investitionsprogramms sowie einzelner Projekte wie der  Ausbau der N25 zwischen  Winkeln, Herisau und Appenzell.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van Dam schreibt in seiner Anfrage, dass die Eigenverantwortung der Verkehrsteilnehmenden immer wieder an Grenzen stosse. Betroffen seien insbesondere Nicht-Autofahrende wie Töff- und Velofahrer sowie Fussgänger. Zudem verursache Tempo 80 deutlich mehr Strassenlärm als Tempo 60 oder 70.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Dams Fragen werden von der Ausserrhoder Regierung an der Kantonsratssitzung am 23. September beantwortet.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100"/>
      </w:pPr>
    </w:p>
    <w:p>
      <w:pPr>
        <w:pStyle w:val="Normal100"/>
        <w:ind w:left="200"/>
        <w:sectPr>
          <w:type w:val="continuous"/>
          <w:pgMar w:top="840" w:right="1000" w:bottom="840" w:left="1000" w:header="400" w:footer="400"/>
          <w:pgNumType w:fmt="decimal"/>
          <w:cols w:space="720"/>
        </w:sectPr>
      </w:pPr>
      <w:r>
        <w:br/>
      </w:r>
      <w:r>
        <w:pict>
          <v:line id="_x0000_s139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101"/>
      </w:pPr>
    </w:p>
    <w:p>
      <w:pPr>
        <w:pStyle w:val="Normal101"/>
      </w:pPr>
      <w:r>
        <w:pict>
          <v:shape id="_x0000_i1400" type="#_x0000_t75" alt="LexisNexis®" style="width:147.75pt;height:30pt">
            <v:imagedata r:id="rId26" o:title=""/>
          </v:shape>
        </w:pict>
      </w:r>
      <w:r>
        <w:cr/>
      </w:r>
    </w:p>
    <w:p>
      <w:pPr>
        <w:pStyle w:val="Heading199"/>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Als die «Unterwalden» in Beckenried strandete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28.Oktober 2023</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101"/>
        <w:keepNext w:val="0"/>
        <w:spacing w:before="120" w:after="0" w:line="220" w:lineRule="atLeast"/>
        <w:ind w:left="0" w:right="0" w:firstLine="0"/>
        <w:jc w:val="left"/>
      </w:pPr>
      <w:r>
        <w:br/>
      </w:r>
      <w:r>
        <w:pict>
          <v:shape id="_x0000_i1401" type="#_x0000_t75" style="width:81.6pt;height:29.76pt">
            <v:imagedata r:id="rId393"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OBWALDEN/NIDWALDEN</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Matthias Piazza</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02" style="position:absolute;z-index:25187020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100 Jahren wurde dichter Nebel dem Dampfschiff Unterwalden zum Verhängnis.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Piazza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sturmsdicker Nebel» hat die Gegend um den Vierwaldstättersee an diesem 30. Oktober 1923 überfallen, wie eine Luzerner Zeitung schrieb. Dieser habe sich namentlich am Abend als ein schweres Verkehrshindernis herausgestellt, «da er auch mit den stärksten Lampen nicht durchbrochen werden kann». Besonders ungemütlich sei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Vierwaldstättersee geworden, wo die Übersicht auf wenige Meter beschränkt sei, «sodass Zusammenstösse nur mit der grössten Vorsicht verhütet werden können.»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dieser «sturmsdicke Nebel» wird der «Unterwalden» mit Inbetriebnahme 1902 an diesem Dienstag zum Verhängnis. Sie strandet um etwa 20.15 Uhr bei Nacht und nässendem Nebel beim Hotel Nidwaldnerhof westlich von Beckenried. Die Schäden sind erheblich, weil das Schiff mit voller Kraft aufgefahren ist. Die Antriebsorgane bleiben glücklicherweise ohne Schaden.</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33 Jahre später passierte ein weiterer </w:t>
      </w:r>
      <w:r>
        <w:rPr>
          <w:rFonts w:ascii="arial" w:eastAsia="arial" w:hAnsi="arial" w:cs="arial"/>
          <w:b/>
          <w:i/>
          <w:strike w:val="0"/>
          <w:noProof w:val="0"/>
          <w:color w:val="000000"/>
          <w:position w:val="0"/>
          <w:sz w:val="20"/>
          <w:u w:val="single"/>
          <w:vertAlign w:val="baseline"/>
        </w:rPr>
        <w:t>Unfall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Grund für die Havarie liegt bei einem unerklärlichen Navigationsfehler des Steuermannes, wie dem Buch «Die Geschichte der Schifffahrt auf dem Vierwaldstättersee» zu entnehmen ist. 52?000 Franken kostet die Wiederherstellung. Es sollte nicht das letzte Mal sein, dass die «Unterwalden» mit Nidwaldens Grund und Boden Bekanntschaft macht.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13. Februar 1956 strandet sie im dichten Nebel östlich von Kehrsiten. Da die Geschwindigkeit bereits reduziert war, sind die Schäden längst nicht so bedeutend wie 33 Jahre zuvor in Beckenried. Die Bergung ist recht aufwendig, «Gotthard», «Schiller» und «Titlis» sind daran beteiligt.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Kann so etwas auch heutzutage passieren? «Mit grösster Wahrscheinlichkeit nicht, da heu­te bessere Navigationssys­teme zur Verfügung stehen», sagt Michel Scheurer (Leiter Nautik und Chefkapitän bei der Schifffahrtsgesellschaft des Vier­waldstättersees [SGV]) da­zu. «Heute navigieren wir ausschliesslich mit Satellitenna­vigationsgeräten, welche die Po­sition des Schiffes sowie die Geschwindigkeit jede Sekunde neu berechnen.» Alle Kursschiffe seien mit Radargeräten ausgerüstet, mit denen die Position ebenfalls festgestellt werden könne, sowie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(andere Schiffe) auf dem See ge­ortet werden könne. </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Motorschiff rammte Felsen bei Kehrsiten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Dass die Schifffahrt auch heutzutage nicht vor Zwischen­fällen gefeit ist, zeigt der 7. Dezember 2017. Damals rammte das Motorschiff Diamant bei einer gebuchten Fahrt bei Kehrsiten einen Felsen, worauf der Rumpf auf einer Länge von 23 Metern beschädigt wurde. Das Schiff schaffte es noch,  die 163 Gäste unversehrt an Land zu bringen, wo sie ihre Party auf dem Bürgenstock fortsetzten.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es wegen «Fehleinschätzungen der Schiffsführer», wie die Schweizerische Unfalluntersuchungsstelle (Sust) in ihrem Bericht vom März 2023 schreibt. Die beiden Schiffs­führer hätten beim nächtlichen Anlegema­növer «Radar und GPS unzu­reichend» genutzt und sich auf ihre eigenen Augen statt auf die Instrumente verlassen. Eine technische Ursache schliesst  die Sust aus.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101"/>
      </w:pPr>
    </w:p>
    <w:p>
      <w:pPr>
        <w:pStyle w:val="Normal101"/>
        <w:ind w:left="200"/>
        <w:sectPr>
          <w:type w:val="continuous"/>
          <w:pgMar w:top="840" w:right="1000" w:bottom="840" w:left="1000" w:header="400" w:footer="400"/>
          <w:pgNumType w:fmt="decimal"/>
          <w:cols w:space="720"/>
        </w:sectPr>
      </w:pPr>
      <w:r>
        <w:br/>
      </w:r>
      <w:r>
        <w:pict>
          <v:line id="_x0000_s1403"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102"/>
      </w:pPr>
    </w:p>
    <w:p>
      <w:pPr>
        <w:pStyle w:val="Normal102"/>
      </w:pPr>
      <w:r>
        <w:pict>
          <v:shape id="_x0000_i1404" type="#_x0000_t75" alt="LexisNexis®" style="width:147.75pt;height:30pt">
            <v:imagedata r:id="rId26" o:title=""/>
          </v:shape>
        </w:pict>
      </w:r>
      <w:r>
        <w:cr/>
      </w:r>
    </w:p>
    <w:p>
      <w:pPr>
        <w:pStyle w:val="Heading1100"/>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Kantonsrat fordert Umdenken bei Tempo 80</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Werdenberger Obertoggenburger</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10.September 2024</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02"/>
        <w:keepNext w:val="0"/>
        <w:spacing w:before="120" w:after="0" w:line="220" w:lineRule="atLeast"/>
        <w:ind w:left="0" w:right="0" w:firstLine="0"/>
        <w:jc w:val="left"/>
      </w:pPr>
      <w:r>
        <w:br/>
      </w:r>
      <w:r>
        <w:pict>
          <v:shape id="_x0000_i1405" type="#_x0000_t75" style="width:207.03pt;height:89.26pt">
            <v:imagedata r:id="rId401"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Gabriela Hagen</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06" style="position:absolute;z-index:25187225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dem tödlichen Töffunfall auf der Stossstrasse verlangt Kantonsrat Jaap van Dam Antworten von der Ausserrhoder Regierung.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Gabriela Hagen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Betroffenheit in der Bevölkerung nach dem Motorradunfall auf der Stosstrasse zwischen Gais und Altstätten war gross. Zwei junge Männer verloren Mitte August dabei ihr Leben. Der Verein «AnStoss» bekräftigte nach dem Töffdrama gegenüber dieser Zeitung ihre Forderung nach einer Reduktion der Höchstgeschwindigkeit aus dem Sommer 2023. Die Kantone St.?Gallen und Appenzell Ausserrhoden reagierten zurückhaltend.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Parteilose Jaap van Dam ist seit zehn Jahren im Kantonsrat von Appenzell Ausserrhoden vertreten. Er hat im August eine einfache Anfrage eingereicht, welche dieser Zeitung vorliegt.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will wissen, ob die Regierung bereit sei anzuerkennen, dass eine Neubeurteilung des Temporegimes, an neuralgischen und kritischen Stellen im kantonalen Strassennetz, notwendig ist. Dies sei angesichts der geänderten Verhältnisse im Strassenverkehr, namentlich der Anzahl und Vielfalt der Strassenbenützer und technischer Möglichkeiten, erforderlich. Wo keine separate Wegführung für Radfahrende und Fussgänger bestehe, soll die Höchstgeschwindigkeit neu bewertet werden. Insbesondere dort, wo der Töff-</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ist.</w:t>
      </w: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Unfallstatistik als einziges Kriterium sei ungenügend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Kantonsrat van Dam kritisiert in seiner Anfrage, dass man bei Fragen zur Geschwindigkeitsreduktion immer auf die Unfallstatistik der Kantonspolizei Appenzell Ausserrhoden und die Eigenverantwortung der Verkehrsteilnehmenden hinweise. Die Unfallstatistik sei jedoch als einziges Kriterium ungenügend. Die Kriterien für Tempo 80 sollen in der kantonalen Strassengesetzgebung präzisiert werden.</w:t>
      </w: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Aspekt der Sicherheit und Lärmreduktion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Zudem fragt van Dam, Mitglied der SP-Fraktion, ob die Regierung bereit sei, die bevor­stehenden Geschäfte im Bereich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Strassenbau  unter dem Gesichtspunkt  der Sicherheit und Lärmreduktion besonders kritisch zu beurteilen.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den angesprochenen Geschäften zählen unter anderem die Revision des kantonalen Strassengesetzes, das Veloweggesetz, das vierte Agglomerationsprogramm Bodensee (Abstimmung von Siedlungs- und Verkehrsentwicklung über Gemeinde- und Kantonsgrenzen hinaus), das fünfte Strassen­investitionsprogramms sowie einzelner Projekte wie der  Ausbau der N25 zwischen  Winkeln, Herisau und Appenzell.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van Dam schreibt in seiner Anfrage, dass die Eigenverantwortung der Verkehrsteilnehmenden immer wieder an Grenzen stosse. Betroffen seien insbesondere Nicht-Autofahrende wie Töff- und Velofahrer sowie Fussgänger. Zudem verursache Tempo 80 deutlich mehr Strassenlärm als Tempo 60 oder 70.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Dams Fragen werden von der Ausserrhoder Regierung an der Kantonsratssitzung am 23. September beantwortet.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102"/>
      </w:pPr>
    </w:p>
    <w:p>
      <w:pPr>
        <w:pStyle w:val="Normal102"/>
        <w:ind w:left="200"/>
        <w:sectPr>
          <w:type w:val="continuous"/>
          <w:pgMar w:top="840" w:right="1000" w:bottom="840" w:left="1000" w:header="400" w:footer="400"/>
          <w:pgNumType w:fmt="decimal"/>
          <w:cols w:space="720"/>
        </w:sectPr>
      </w:pPr>
      <w:r>
        <w:br/>
      </w:r>
      <w:r>
        <w:pict>
          <v:line id="_x0000_s1407"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pgNumType w:fmt="decimal"/>
          <w:cols w:space="720"/>
          <w:titlePg w:val="0"/>
        </w:sectPr>
      </w:pPr>
    </w:p>
    <w:p>
      <w:pPr>
        <w:pStyle w:val="Normal103"/>
      </w:pPr>
    </w:p>
    <w:p>
      <w:pPr>
        <w:pStyle w:val="Normal103"/>
      </w:pPr>
      <w:r>
        <w:pict>
          <v:shape id="_x0000_i1408" type="#_x0000_t75" alt="LexisNexis®" style="width:147.75pt;height:30pt">
            <v:imagedata r:id="rId26" o:title=""/>
          </v:shape>
        </w:pict>
      </w:r>
      <w:r>
        <w:cr/>
      </w:r>
    </w:p>
    <w:p>
      <w:pPr>
        <w:pStyle w:val="Heading1101"/>
        <w:keepNext w:val="0"/>
        <w:spacing w:after="200" w:line="340" w:lineRule="atLeast"/>
        <w:ind w:left="0" w:right="0" w:firstLine="0"/>
        <w:jc w:val="center"/>
      </w:pPr>
      <w:hyperlink r:id="rId799" w:history="1">
        <w:r>
          <w:rPr>
            <w:rFonts w:ascii="arial" w:eastAsia="arial" w:hAnsi="arial" w:cs="arial"/>
            <w:b/>
            <w:i/>
            <w:strike w:val="0"/>
            <w:color w:val="0077CC"/>
            <w:sz w:val="28"/>
            <w:u w:val="single"/>
            <w:vertAlign w:val="baseline"/>
          </w:rPr>
          <w:t>Airbus-Inferno nach Kollision in Tokio</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 Januar 2024 </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Ausland - Flugzeug brennt am Flughafen Haneda in Tokio; S. NaN</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1139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Müller Melissa (mrs)</w:t>
      </w: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 Flughafen Haneda in Tokio ist am Dienstag ein Flieger in Vollbrand geraten. Japans verkehrsreichster Flughafen lag lahm. Alle News im Ticker.</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9" style="position:absolute;z-index:251874304"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Müller Melissa (mrs)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Fünf Crewmitglieder der Küstenwache tot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Fünf der sechs Besatzungsmitglieder des Fliegers der japansichen Küstenwache kamen durch den Zusammenstoss mit dem Airbus ums Leben. Das berichten japanische Medien unter Berufung auf die Polizei. Der Kapitän konnte sich zwar retten, befindet sich den Berichten zufolge aber in Lebensgefahr.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genau mit dem Flieger passierte, bleibt unklar. Bislang gibt es keine weiteren Details zum Unfallhergang. Bei dem Küstenwachen-Flieger handelt es sich laut "Sky News" um einen Flieger vom Typ Bombardier Dash-8. Ein Aviatikexperte erklärt der Zeitung, dass Flugzeuge dieser Art etwa 20 Tonnen wiegen. Sie seien "nicht annähernd so gross wie die A350", aber "gross genug, um eine beträchtliche Treibstoffmenge an Bord zu haben". Nach Angaben der japanischen Küstenwache hat das Flugzeug eine Gesamtlänge von 25 Metern, eine Breite von 27 Metern und eine Höhe von 7,5 Metern.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Flugtracking-Seite "Flightradar 24" erklärt "Sky News", dass es sich bei dem Flieger genauer gesagt um einen De Havilland Canada DHC-8-315Q MPA, auch Bombardier Dash-8 genannt, mit der Registrierung JA772A handelt. Das Flugzeug habe über keinen modernen ADS-B-Transponder verfügt. Diese werden verwendet, um hochpräzise Informationen über die Position eines Flugzeuges an Bodenlotsen und andere Flugzeuge zu übermitteln.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Weitere Details zum Unfallhergang bekannt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Jetzt kommen mehr Details zum Zusammenstoss ans Licht.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als das Flugzeug der Japan Airlines auf einer der vier Landebahnen des Flughafens landete, auf der sich der Flieger der Küstenwache auf den Start vorbereitete. Dies berichtet der Leiter des Büros für Zivilluftfahrt des Verkehrsministeriums.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Weiter teilt Vizekommandant Yoshio Seguchi mit, dass der Pilot der Küstenwache seiner Basis meldete, dass sein Flugzeug nach der Kollision mit dem Passagierflugzeug explodiert sei. Beamte der Verkehrssicherheitsbehörde untersuchen derzeit die Kommunikation zwischen den Beamten der Luftfahrtkontrolle und den beiden Flugzeugen.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Zwischenzeit ist der Flugbetrieb auf dem Flughafen Haneda teilweise wieder aufgenommen worden: Wie ein Beamter des japanischen Verkehrsministeriums mitteilte, hat der Flughafen drei Start- und Landebahnen wieder freigegeben.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Beamte versuchen, den Flughafen wieder zu öffnen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einer Pressekonferenz am Dienstag informierte der japanische Minister für Land,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Infrastruktur, Tetsuo Saito, über die aktuelle Lage.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Ursache des Unfalls sei nach wie vor unbekannt. Derzeit würden die Beamten versuchen, das Katastrophengebiet zu sichern und gleichzeitig den Rest des Flughafens wieder zu öffnen. "Wir tun unser Bestes, um den Betrieb ab morgen wieder nach dem normalen Zeitplan aufzunehmen", sagt 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Start- und Landebahnen A, B und D könnten möglicherweise heute wieder geöffnet werden, sollten aber "spätestens morgen" wieder in Betrieb sein, fügt er hinzu.</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Japanischer Premierminister spricht "Beileid und Dankbarkeit" aus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einer Pressekonferenz hat der japanische Premierminister Fumio Kishida den Zusammenstoss zwischen einem Passagierflugzeug und einem Flugzeug der Küstenwache, bei dem fünf Menschen an Bord des letzteren ums Leben gekommen sind, bestätigt. "Es ist eine sehr enttäuschende und traurige Situation", so Kishida, der sein "tief empfundenes Beileid" aussprach.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Tote Crewmitglieder identifiziert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Ministerium für Land, Infrastruktur,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Tourismus hat die fünf Todesopfer der Küstenwache identifiziert und ihre Namen veröffentlicht. Es handelt sich um einen Vizekapitän im Alter von 41 Jahren sowie vier weitere Crewmitglieder im Alter von 27, 37, 39 und 56 Jahren.</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-Ursache bleibt unklar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Ministerium für Land, Infrastruktur,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Tourismus äusserte sich zum Flugunglück: "Die Ursache der Kollision ist derzeit unbekannt. Wir werden mit der Untersuchung fortfahren und Massnahmen ergreifen, um eine Wiederholung zu verhindern."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Küstenwachen-Flieger fing Feuer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japanische Sender NHK berichtet, dass 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auch der Flieger der Küstenwache Feuer fing. Dieses sei rund vier Stunden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gelöscht worden. Die Löscharbeiten am Airbus der Japan Airlines sind hingegen noch in Gang.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Passagiere: "Dann gab es plötzlich einen Knall"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Passagierin des Japan-Airlines-Fliegers erzählt von der Horror-Landung: "Es gab einen Knall und ich dachte, es wäre eine holprige Landung, aber ich hatte keine Ahnung, dass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war."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zweiter Passagier erzählt dem Sender NHK: "In dem Moment, als wir landeten, sah alles normal aus, aber dann hörte ich einen Knall, und dann blinkte die Aussenseite plötzlich orange. Ich konnte sehen, dass es brannte." Dann gab es Durchsagen, in denen die Passagiere aufgefordert wurden, sich zu beruhigen und das Flugzeug ohne Gepäck zu verlassen.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Passagiere verletzt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Angaben der örtlichen Polizei wurden 17 Personen im Japan-Airlines-Flieger, der Feuer fing, verletzt. Keiner der Verletzten befinde sich in Lebensgefahr.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Passagier: "Der Rauch in der Kabine brannte höllisch"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17 Jahre alte Schwede Anton Deibe war an Bord des Japan Airlines Flieger, als dieser Feuer fing. "Die gesamte Kabine war innerhalb weniger Minuten mit Rauch gefüllt", sagte er gegenüber der schwedischen Zeitung Aftonbladet."Wir haben uns auf den Boden geworfen. Dann wurden die Nottüren geöffnet und wir haben uns darauf geworfen. Der Rauch in der Kabine brannte höllisch. Es war die Hölle. Wir hatten keine Ahnung, wohin wir gehen, also rannten wir einfach aufs Feld. Es herrschte Chaos."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Keiner der Passagiere und Crew schwebt in Lebensgefahr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Passagiere und Crewmitglieder der Japan Airlines Maschine sind ohne lebensgefährliche Verletzungen davon gekommen, berichtet die Nachrichtenagentur Kyodo. Unter den Passagieren waren acht Kinder.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Japan Airlines Flieger 516 fing am Dienstag am Haneda Flughafen in Tokio Flammen. Ein Video aus den sozialen Medien zeigt, wie der brennende Airbus A350 mit schnellem Tempo über die Landebahn rollt. Bilder von "Sky News" und der Nachrichtenagentur AP zeigen, dass der Flieger in Vollbrand steht. Hohe Flammen und dichter Rauch waren zu sehen. Noch ist unklar, ob es Verletzte gab. An Bord sollen über 300 Menschen gewesen sein.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Flugzeug soll von New Chitose nach Haneda unterwegs gewesen sein. Japanische Medien berichten, dass der Passagierflieger um 17.47 Uhr Ortszeit (9.47 Uhr Schweizer Zeit) Feuer fing, als er landen wollte. Weiter wird unter Berufung auf Angaben der örtlichen Feuerwehr berichtet, dass der Flieger womöglich mit einem anderen Flieger der japanischen Küstenwache auf der Landebahn kollidierte. Die Löscharbeiten seien derzeit im Gang, wie Live-Bilder vom Newsportal "NHK" zeigen. (mrs)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folgt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800" w:history="1">
        <w:r>
          <w:rPr>
            <w:rFonts w:ascii="arial" w:eastAsia="arial" w:hAnsi="arial" w:cs="arial"/>
            <w:b w:val="0"/>
            <w:i/>
            <w:strike w:val="0"/>
            <w:noProof w:val="0"/>
            <w:color w:val="0077CC"/>
            <w:position w:val="0"/>
            <w:sz w:val="20"/>
            <w:u w:val="single"/>
            <w:vertAlign w:val="baseline"/>
          </w:rPr>
          <w:t>https://www.blick.ch/ausland/flieger-von-japan-airlines-flugzeug-brennt-am-flughafen-haneda-in-tokio-id19292662.html</w:t>
        </w:r>
      </w:hyperlink>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2024</w:t>
      </w:r>
    </w:p>
    <w:p>
      <w:pPr>
        <w:pStyle w:val="Normal103"/>
      </w:pPr>
    </w:p>
    <w:p>
      <w:pPr>
        <w:pStyle w:val="Normal103"/>
        <w:ind w:left="200"/>
        <w:sectPr>
          <w:type w:val="continuous"/>
          <w:pgMar w:top="840" w:right="1000" w:bottom="840" w:left="1000" w:header="400" w:footer="400"/>
          <w:pgNumType w:fmt="decimal"/>
          <w:cols w:space="720"/>
        </w:sectPr>
      </w:pPr>
      <w:r>
        <w:br/>
      </w:r>
      <w:r>
        <w:pict>
          <v:line id="_x0000_s1410"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104"/>
      </w:pPr>
    </w:p>
    <w:p>
      <w:pPr>
        <w:pStyle w:val="Normal104"/>
      </w:pPr>
      <w:r>
        <w:pict>
          <v:shape id="_x0000_i1411" type="#_x0000_t75" alt="LexisNexis®" style="width:147.75pt;height:30pt">
            <v:imagedata r:id="rId26" o:title=""/>
          </v:shape>
        </w:pict>
      </w:r>
      <w:r>
        <w:cr/>
      </w:r>
    </w:p>
    <w:p>
      <w:pPr>
        <w:pStyle w:val="Heading1102"/>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Halbzeit auf der Grossbaustelle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9.August 2024</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04"/>
        <w:keepNext w:val="0"/>
        <w:spacing w:before="120" w:after="0" w:line="220" w:lineRule="atLeast"/>
        <w:ind w:left="0" w:right="0" w:firstLine="0"/>
        <w:jc w:val="left"/>
      </w:pPr>
      <w:r>
        <w:br/>
      </w:r>
      <w:r>
        <w:pict>
          <v:shape id="_x0000_i1412" type="#_x0000_t75" style="width:228.03pt;height:94.51pt">
            <v:imagedata r:id="rId354"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REGION WIL</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Büchler</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13" style="position:absolute;z-index:251876352"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Statt Sperrungen gibt es in der Nacht Gegenverkehr auf der St.Galler Stadtautobahn. Jetzt wird alles auf Herz und Nieren getestet.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Sandro Büchler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Über der Fahrbahn riecht die Luft abgestanden. Gummiabrieb und Feinpartikel liegen in der Luft. Trotzdem flattern vereinzelt Fledermäuse über die leer gefegte Autobahn. Ein Arbeiter demontiert ein defektes Blinklicht, in das vor einer Woche der Blitz eingeschlagen hat. Im gesperrten Rosenbergtunnel wird gefräst, andernorts sind Deckenelemente geöffnet und Bauarbeiter verschwinden darin. Nur noch eine Leiter ist zu sehen. Es ist Halbzeit auf der Stadtautobahn in St.?Gallen. Die erste Etappe der Sanierung ist abgeschlossen.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Zeit für Gesamtprojektleiter Markus Weber, eine Zwischenbilanz zu ziehen - und in die Zukunft zu blicken. «Wir sind auf Termin fertig geworden und auch im Kredit geblieben.»Dafür musste die Transitachse in den vergangenen drei Jahren zwischen Winkeln und Neudorf aber x-mal über Nacht gesperrt und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die Innenstadt gelotst werden. An einigen Abenden wälzte sich eine langsam vorwärtskommende Blechlawine durch St.?Gallen. Zum Ärger von Autofahrern und Anwohnerinnen.</w:t>
      </w:r>
    </w:p>
    <w:p>
      <w:pPr>
        <w:pStyle w:val="Normal1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Flicken, Reparieren und Ersetzen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 Instandsetzung des 1987 eröffneten und rund 10 Kilometer langen Streckenabschnitts der A1 ist nötig. «Nach über dreissig Betriebsjahren ist der Sanierungsbedarf gross», sagt Weber. So wurde in den vergangenen Monaten fleissig geflickt und erneuert: Die Brücken bekamen neue Betonoberflächen, eine vollflächig verklebte Abdichtung sowie einen dreischichtigen Belag. Dazu wurden Galerien und Kunstbauten repariert, Schächte ersetzt und Hänge aufwendig mit Ankerhaken gesichert. Auch wurden lärm­arme Beläge eingebaut. Die Arbeiten nahmen Rücksicht auf die Natur, speziell auf die Alpenseglerkolonie im Sitterviadukt - die grösste der Schweiz. Deren Nester wurden im Winter entfernt, nummeriert, geputzt und gleichenorts wieder eingesetzt. «Die Vögel sind standorttreu und geschützt - die brauchen das», sagt Weber.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Reklamationen und Fragen habe es anfangs gegeben. «Bis sich die Leute an die neue Situation gewöhnen, ist viel Kommunikation gefragt», sagt Manuel von Burg, Informationsbeauftragter des Bundesamts für Strassen (Astra). Während der Bauzeit hätten sich die Beschwerden «in Grenzen gehalten». Dies ver­danke man möglicherweise auch den Ankündigungen auf der Website und regelmässigen Medienmitteilungen.</w:t>
      </w:r>
    </w:p>
    <w:p>
      <w:pPr>
        <w:pStyle w:val="Normal1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Von 20 bis 6.15 Uhr gibt es im Tunnel Gegenverkehr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haben die Astra-Projektverantwortlichen gute Nachrichten: Nachtsperrungen mit grösseren Ausleitungen des Verkehrs sind passé. Denn für die zweite Bauetappe wird der Transitverkehr jeweils durch eine Tunnelröhre geführt - im Gegenverkehr. «Das entlastet die Innenstadt», sagt Gesamtprojektleiter Weber.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kommenden zweieinhalb Jahren wird in nahezu jeder Nacht wochentags eine Röhre von 20 bis 6.15 Uhr gesperrt und die Fahrzeuge in dieser Zeit in die andere Tunnelröhre geschickt. «Wird im Nordtunnel gearbeitet, fliesst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den Südtunnel - und umgekehrt.» Der Wermutstropfen: Die Ein- und Ausfahrten können dabei nicht immer gewährleistet werden. Teils müssen Automobilisten Umwege durch die Stadt in Kauf nehmen. In der bis 2027 dauernden zweiten Etappe werden die Tunnel Rosenberg und Schoren saniert. Zwischen 80 und 100 Leute arbeiten jede Nacht. In dieser Woche wird die Verkehrsführung auf Herz und Nieren getestet. Die Abläufe werden eingeübt.</w:t>
      </w:r>
    </w:p>
    <w:p>
      <w:pPr>
        <w:pStyle w:val="Normal1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Wenn Fussball die Planung über den Haufen wirft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dem Westportal des Rosenbergtunnels auf der gesperrten Stadtautobahn erläutert Weber am Dienstagabend vor Medienschaffenden, was hier nun jeden Abend jeweils um 20 Uhr geschieht. Das Tempo des anrollenden Verkehrs wird ab Winkeln sukzessive gedrosselt. Schliesslich stellen die Ampeln auf Rot und die Fahrzeuge werden vor dem Rosenbergtunnel angehalten.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wird die Mittelstreifenüberfahrt geöffnet. Die Leitschenkel fahren aus. Während Mitarbeitende der Astra-Gebietseinheit VI vor Ort sind, steuert die Polizei in der Kantonalen Notrufzentrale die Technik. Beide sind mit Funk miteinander verbunden. Nach einer Testfahrt wird die Fahrspur wieder freigegeben - und die Fahrzeuge rollen im Gegenverkehr durch eine Tunnelröhre.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Markus Weber spricht von einer komplexen Aufgabe, Baustelle und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koordinieren. «Es braucht viel.» Man könne noch so gut vorbereitet sein, wenn Kurzfristiges und Ungeplantes dazwischen­komme. Am Dienstag verzö­gerte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Rosenbergtunnel die Sperrung der Autobahn und den Arbeitsbeginn.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für die Nacht auf gestern Donnerstag geplante Sperrung musste ganz abgesagt werden - wegen eines Fussballspiels im Kybunpark. Weil der FC St.?Gallen am Mittwochabend im Europacup gegen den polnischen Verein Slask Wroclaw antrat, rechneten Polizei und Baustellenleitung mit zahlreichen Fans. Polnische und St.?Galler Fans reisten nach Spielende mit Auto, Bus oder Car. «Da können wir nicht um 20 Uhr die Autobahn in Winkeln sperren.» Ein Verkehrschaos wäre programmiert.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geht generell immer vor - vor der Baustelle», sagt Weber. Auch eine später angesetzte Sperrung ab Mitternacht sei nicht sinnvoll. Denn der Zeitraum für die Arbeiten sei so zu kurz, wenn um 5 Uhr die Autobahn wieder offen sein muss.</w:t>
      </w:r>
    </w:p>
    <w:p>
      <w:pPr>
        <w:pStyle w:val="Normal1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Neue Abwasseranlagen kommen erst später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Priorität haben auch die Blaulichtorganisationen. Müssen Ambulanz oder Feuerwehr schnell von Ost nach West oder umgekehrt, müsse die Bau­stelle innert Minuten evakuiert werden können. «Dann müssen Hebebühnen, Leitern und Fahrzeuge weg, damit die Rettungskräfte den gesperrten Tunnel benutzen können - und nicht in Stau oder stockenden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geraten.»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Arbeiten verzögern solche Evakuierungen nur minim. Weber ist denn auch zuversichtlich, dass die Instandsetzung der Stadtautobahn bis 2027 fertig wird. «Allenfalls wird es 2028, bis die letzten Signale montiert sind.»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Einzig die vier geplanten Behandlungsanlagen für das Strassenabwasser werden nicht wie geplant umgesetzt. Umweltverbände hatten Bedenken reklamiert - punkto Landschaftsschutz, aber auch wegen eines Amphibienschutzgebiets. Der Fall ging bis vors Bundesgericht, sagt Weber. Nun sei eine Lösung gefunden. Das Schutzgebiet werde aufgewertet. Die Umsetzung erfolge im Anschluss an die Sanierung der Stadtautobahn.</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2024</w:t>
      </w:r>
    </w:p>
    <w:p>
      <w:pPr>
        <w:pStyle w:val="Normal104"/>
      </w:pPr>
    </w:p>
    <w:p>
      <w:pPr>
        <w:pStyle w:val="Normal104"/>
        <w:ind w:left="200"/>
        <w:sectPr>
          <w:type w:val="continuous"/>
          <w:pgMar w:top="840" w:right="1000" w:bottom="840" w:left="1000" w:header="400" w:footer="400"/>
          <w:pgNumType w:fmt="decimal"/>
          <w:cols w:space="720"/>
        </w:sectPr>
      </w:pPr>
      <w:r>
        <w:br/>
      </w:r>
      <w:r>
        <w:pict>
          <v:line id="_x0000_s1414"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08"/>
          <w:headerReference w:type="default" r:id="rId809"/>
          <w:footerReference w:type="even" r:id="rId810"/>
          <w:footerReference w:type="default" r:id="rId811"/>
          <w:headerReference w:type="first" r:id="rId812"/>
          <w:footerReference w:type="first" r:id="rId813"/>
          <w:pgSz w:w="12240" w:h="15840"/>
          <w:pgMar w:top="840" w:right="1000" w:bottom="840" w:left="1000" w:header="400" w:footer="400"/>
          <w:pgNumType w:fmt="decimal"/>
          <w:cols w:space="720"/>
          <w:titlePg w:val="0"/>
        </w:sectPr>
      </w:pPr>
    </w:p>
    <w:p>
      <w:pPr>
        <w:pStyle w:val="Normal105"/>
      </w:pPr>
    </w:p>
    <w:p>
      <w:pPr>
        <w:pStyle w:val="Normal105"/>
      </w:pPr>
      <w:r>
        <w:pict>
          <v:shape id="_x0000_i1415" type="#_x0000_t75" alt="LexisNexis®" style="width:147.75pt;height:30pt">
            <v:imagedata r:id="rId26" o:title=""/>
          </v:shape>
        </w:pict>
      </w:r>
      <w:r>
        <w:cr/>
      </w:r>
    </w:p>
    <w:p>
      <w:pPr>
        <w:pStyle w:val="Heading1103"/>
        <w:keepNext w:val="0"/>
        <w:spacing w:after="200" w:line="340" w:lineRule="atLeast"/>
        <w:ind w:left="0" w:right="0" w:firstLine="0"/>
        <w:jc w:val="center"/>
      </w:pPr>
      <w:hyperlink r:id="rId814" w:history="1">
        <w:r>
          <w:rPr>
            <w:rFonts w:ascii="arial" w:eastAsia="arial" w:hAnsi="arial" w:cs="arial"/>
            <w:b/>
            <w:i/>
            <w:strike w:val="0"/>
            <w:color w:val="0077CC"/>
            <w:sz w:val="28"/>
            <w:u w:val="single"/>
            <w:vertAlign w:val="baseline"/>
          </w:rPr>
          <w:t>Halbzeit auf der Grossbaustelle</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8.August 2024</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05"/>
        <w:keepNext w:val="0"/>
        <w:spacing w:before="120" w:after="0" w:line="220" w:lineRule="atLeast"/>
        <w:ind w:left="0" w:right="0" w:firstLine="0"/>
        <w:jc w:val="left"/>
      </w:pPr>
      <w:r>
        <w:br/>
      </w:r>
      <w:r>
        <w:pict>
          <v:shape id="_x0000_i1416" type="#_x0000_t75" style="width:209.97pt;height:31.5pt">
            <v:imagedata r:id="rId346"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ST. GALLEN</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Büchler</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17" style="position:absolute;z-index:251878400"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Statt Sperrungen gibt es jetzt in der Nacht Gegenverkehr auf der Stadtautobahn. Der Gesamtprojektleiter über Tests auf Herz und Nieren.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Sandro Büchler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Über der Fahrbahn riecht die Luft abgestanden. Gummiabrieb und Feinpartikel liegen in der Luft. Trotzdem flattern vereinzelt Fledermäuse über die leer gefegte Autobahn. Ein Arbeiter demontiert ein defektes Blinklicht, in das vor einer Woche der Blitz eingeschlagen hat. Im gesperrten Rosenbergtunnel wird gefräst, andernorts sind Deckenelemente geöffnet und Bauarbeiter verschwinden darin. Nur noch eine Leiter ist zu sehen. Es ist Halbzeit auf der Stadtautobahn in St.?Gallen. Die erste Etappe der Sanierung ist abgeschlossen. Zeit für Gesamtprojektleiter Markus Weber, eine Zwischenbilanz zu ziehen - und in die Zukunft zu blicken. «Wir sind auf Termin fertig geworden und auch im Kredit geblieben.»Dafür musste die Transitachse in den vergangenen drei Jahren zwischen Winkeln und Neudorf aber x-mal über Nacht gesperrt und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die Innenstadt gelotst werden. An einigen Abenden wälzte sich eine langsam vorwärtskommende Blechlawine durch St.?Gallen. Zum Ärger von Autofahrern und Anwohnerinnen.</w:t>
      </w:r>
    </w:p>
    <w:p>
      <w:pPr>
        <w:pStyle w:val="Normal1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Flicken, Reparieren und Ersetzen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 Instandsetzung des 1987 eröffneten und rund 10 Kilometer langen Streckenabschnitts der A1 ist nötig. «Nach über dreissig Betriebsjahren ist der Sanierungsbedarf gross», sagt Weber. So wurde in den vergangenen Monaten fleissig geflickt und erneuert: Die Brücken bekamen neue Betonoberflächen, eine vollflächig verklebte Abdichtung sowie einen dreischichtigen Belag. Dazu wurden Galerien und Kunstbauten repariert, Schächte ersetzt und Hänge aufwendig mit Ankerhaken gesichert. Auch wurden lärm­arme Beläge eingebaut. Die Arbeiten nahmen Rücksicht auf die Natur, speziell auf die Alpenseglerkolonie im Sitterviadukt - die grösste der Schweiz. Deren Nester wurden im Winter entfernt, nummeriert, geputzt und gleichenorts wieder eingesetzt. «Die Vögel sind standorttreu und geschützt - die brauchen das», sagt Weber.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Reklamationen und Fragen habe es anfangs gegeben. «Bis sich die Leute an die neue Situation gewöhnen, ist viel Kommunikation gefragt», sagt Manuel von Burg, Informationsbeauftragter des Bundesamts für Strassen (Astra). Während der Bauzeit hätten sich die Beschwerden «in Grenzen gehalten». Dies verdanke man möglicherweise auch den Ankündigungen auf der Website und regelmässigen Medienmitteilungen.</w:t>
      </w:r>
    </w:p>
    <w:p>
      <w:pPr>
        <w:pStyle w:val="Normal1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Von 20 bis 6.15 Uhr gibt es im Tunnel Gegenverkehr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haben die Astra-Projektverantwortlichen gute Nachrichten: Nachtsperrungen mit grösseren Ausleitungen des Verkehrs sind passé. Denn für die zweite Bauetappe wird der Transitverkehr jeweils durch eine Tunnelröhre geführt - im Gegenverkehr. «Das entlastet die Innenstadt», sagt Gesamtprojektleiter Weber.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kommenden zweieinhalb Jahren wird in nahezu jeder Nacht wochentags eine Röhre von 20 bis 6.15 Uhr gesperrt und die Fahrzeuge in dieser Zeit in die andere Tunnelröhre geschickt. «Wird im Nordtunnel gearbeitet, fliesst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den Südtunnel - und umgekehrt.» Der Wermutstropfen: Die Ein- und Ausfahrten können dabei nicht immer gewährleistet werden. Teils müssen Automobilisten Umwege durch die Stadt in Kauf nehmen.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bis 2027 dauernden zweiten Etappe werden die Tunnel Rosenberg und Schoren saniert. Zwischen 80 und 100 Leute arbeiten jede Nacht. In dieser Woche wird die Verkehrsführung auf Herz und Nieren getestet. Die Abläufe werden eingeübt.</w:t>
      </w:r>
    </w:p>
    <w:p>
      <w:pPr>
        <w:pStyle w:val="Normal1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Wenn Fussball die Planung über den Haufen wirft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dem Westportal des Rosenbergtunnels auf der gesperrten Stadtautobahn erläutert Weber am Dienstagabend vor Medienschaffenden, was hier nun jeden Abend jeweils um 20 Uhr geschieht. Das Tempo des anrollenden Verkehrs wird ab Winkeln sukzessive gedrosselt. Schliesslich stellen die Ampeln auf Rot und die Fahrzeuge werden vor dem Rosenbergtunnel angehalten.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wird die Mittelstreifenüberfahrt geöffnet. Die Leitschenkel fahren aus. Während Mitarbeitende der Astra-Gebietseinheit VI vor Ort sind, steuert die Polizei in der Kantonalen Notrufzentrale die Technik. Beide sind mit Funk miteinander verbunden. Nach einer Testfahrt wird die Fahrspur wieder freigegeben - und die Fahrzeuge rollen im Gegenverkehr durch eine Tunnelröhre.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Weber spricht von einer komplexen Aufgabe, Baustelle und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koordinieren. «Es braucht viel.» Man könne noch so gut vorbereitet sein, wenn Kurzfristiges und Ungeplantes dazwischenkomme. Am Dienstag verzögerte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Rosenbergtunnel die Sperrung der Autobahn und den Arbeitsbeginn.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für die Nacht auf Donnerstag geplante Sperrung musste ganz abgesagt werden - wegen eines Fussballspiels im Kybunpark. Weil der FC St.?Gallen am Mittwochabend im Europacup gegen den polnischen Verein Slask Wroclaw antritt, rechnen Polizei und Baustellenleitung mit zahlreichen Fans. Polnische und St.?Galler Fans werden nach Spielende mit Auto, Bus oder Car ab­reisen. «Da können wir nicht um 20 Uhr die Autobahn in Winkeln sperren.» Ein Verkehrschaos wäre vorprogrammiert.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geht generell immer vor - vor der Baustelle», sagt Weber. Auch eine später angesetzte Sperrung ab Mitternacht sei nicht sinnvoll. Denn der Zeitraum für die Arbeiten sei so zu kurz, wenn um 5 Uhr die Autobahn wieder offen sein muss.</w:t>
      </w:r>
    </w:p>
    <w:p>
      <w:pPr>
        <w:pStyle w:val="Normal1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Neue Abwasseranlagen kommen erst später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Priorität haben auch die Blaulichtorganisationen. Müssen Ambulanz oder Feuerwehr schnell von Ost nach West oder umgekehrt, müsse die Baustelle innert Minuten evakuiert werden können. «Dann müssen Hebebühnen, Leitern und Fahrzeuge weg, damit die Rettungskräfte den gesperrten Tunnel benutzen können - und nicht in Stau oder stockenden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geraten.»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Arbeiten verzögern solche Evakuierungen nur minim. Weber ist denn auch zuversichtlich, dass die Instandsetzung der Stadtautobahn bis 2027 fertig wird. «Allenfalls wird es 2028, bis die letzten Signale montiert sind.»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Einzig die vier geplanten Behandlungsanlagen für das Strassenabwasser werden nicht wie geplant umgesetzt. Umweltverbände hatten Bedenken reklamiert - punkto Landschaftsschutz, aber auch wegen eines Amphibienschutzgebiets. Der Fall ging bis vors Bundesgericht, sagt Weber. Nun sei eine Lösung gefunden. Das Schutzgebiet werde aufgewertet. Die Umsetzung erfolge im Anschluss an die Sanierung der Stadtautobahn.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2024</w:t>
      </w:r>
    </w:p>
    <w:p>
      <w:pPr>
        <w:pStyle w:val="Normal105"/>
      </w:pPr>
    </w:p>
    <w:p>
      <w:pPr>
        <w:pStyle w:val="Normal105"/>
        <w:ind w:left="200"/>
        <w:sectPr>
          <w:type w:val="continuous"/>
          <w:pgMar w:top="840" w:right="1000" w:bottom="840" w:left="1000" w:header="400" w:footer="400"/>
          <w:pgNumType w:fmt="decimal"/>
          <w:cols w:space="720"/>
        </w:sectPr>
      </w:pPr>
      <w:r>
        <w:br/>
      </w:r>
      <w:r>
        <w:pict>
          <v:line id="_x0000_s1418"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15"/>
          <w:headerReference w:type="default" r:id="rId816"/>
          <w:footerReference w:type="even" r:id="rId817"/>
          <w:footerReference w:type="default" r:id="rId818"/>
          <w:headerReference w:type="first" r:id="rId819"/>
          <w:footerReference w:type="first" r:id="rId820"/>
          <w:pgSz w:w="12240" w:h="15840"/>
          <w:pgMar w:top="840" w:right="1000" w:bottom="840" w:left="1000" w:header="400" w:footer="400"/>
          <w:pgNumType w:fmt="decimal"/>
          <w:cols w:space="720"/>
          <w:titlePg w:val="0"/>
        </w:sectPr>
      </w:pPr>
    </w:p>
    <w:p>
      <w:pPr>
        <w:pStyle w:val="Normal106"/>
      </w:pPr>
    </w:p>
    <w:p>
      <w:pPr>
        <w:pStyle w:val="Normal106"/>
      </w:pPr>
      <w:r>
        <w:pict>
          <v:shape id="_x0000_i1419" type="#_x0000_t75" alt="LexisNexis®" style="width:147.75pt;height:30pt">
            <v:imagedata r:id="rId26" o:title=""/>
          </v:shape>
        </w:pict>
      </w:r>
      <w:r>
        <w:cr/>
      </w:r>
    </w:p>
    <w:p>
      <w:pPr>
        <w:pStyle w:val="Heading1104"/>
        <w:keepNext w:val="0"/>
        <w:spacing w:after="200" w:line="340" w:lineRule="atLeast"/>
        <w:ind w:left="0" w:right="0" w:firstLine="0"/>
        <w:jc w:val="center"/>
      </w:pPr>
      <w:hyperlink r:id="rId821" w:history="1">
        <w:r>
          <w:rPr>
            <w:rFonts w:ascii="arial" w:eastAsia="arial" w:hAnsi="arial" w:cs="arial"/>
            <w:b/>
            <w:i/>
            <w:strike w:val="0"/>
            <w:color w:val="0077CC"/>
            <w:sz w:val="28"/>
            <w:u w:val="single"/>
            <w:vertAlign w:val="baseline"/>
          </w:rPr>
          <w:t>Kantonsrat fordert Umdenken bei Tempo 80</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Rheintaler</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10.September 2024</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06"/>
        <w:keepNext w:val="0"/>
        <w:spacing w:before="120" w:after="0" w:line="220" w:lineRule="atLeast"/>
        <w:ind w:left="0" w:right="0" w:firstLine="0"/>
        <w:jc w:val="left"/>
      </w:pPr>
      <w:r>
        <w:br/>
      </w:r>
      <w:r>
        <w:pict>
          <v:shape id="_x0000_i1420" type="#_x0000_t75" style="width:166.52pt;height:34.5pt">
            <v:imagedata r:id="rId330"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Gabriela Hagen</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21" style="position:absolute;z-index:25188044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dem tödlichen Töffunfall auf der Stossstrasse verlangt Kantonsrat Jaap van Dam Antworten von der Ausserrhoder Regierung.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Gabriela Hagen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Betroffenheit in der Bevölkerung nach dem Motorradunfall auf der Stosstrasse zwischen Gais und Altstätten war gross. Zwei junge Männer verloren Mitte August dabei ihr Leben. Der Verein «AnStoss» bekräftigte nach dem Töffdrama gegenüber dieser Zeitung ihre Forderung nach einer Reduktion der Höchstgeschwindigkeit aus dem Sommer 2023. Die Kantone St.?Gallen und Appenzell Ausserrhoden reagierten zurückhaltend.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Parteilose Jaap van Dam ist seit zehn Jahren im Kantonsrat von Appenzell Ausserrhoden vertreten. Er hat im August eine einfache Anfrage eingereicht, welche dieser Zeitung vorliegt.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will wissen, ob die Regierung bereit sei anzuerkennen, dass eine Neubeurteilung des Temporegimes, an neuralgischen und kritischen Stellen im kantonalen Strassennetz, notwendig ist. Dies sei angesichts der geänderten Verhältnisse im Strassenverkehr, namentlich der Anzahl und Vielfalt der Strassenbenützer und technischer Möglichkeiten, erforderlich. Wo keine separate Wegführung für Radfahrende und Fussgänger bestehe, soll die Höchstgeschwindigkeit neu bewertet werden. Insbesondere dort, wo der Töff-</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ist.</w:t>
      </w:r>
    </w:p>
    <w:p>
      <w:pPr>
        <w:pStyle w:val="Normal1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Unfallstatistik als einziges Kriterium sei ungenügend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Kantonsrat van Dam kritisiert in seiner Anfrage, dass man bei Fragen zur Geschwindigkeitsreduktion immer auf die Unfallstatistik der Kantonspolizei Appenzell Ausserrhoden und die Eigenverantwortung der Verkehrsteilnehmenden hinweise. Die Unfallstatistik sei jedoch als einziges Kriterium ungenügend. Die Kriterien für Tempo 80 sollen in der kantonalen Strassengesetzgebung präzisiert werden.</w:t>
      </w:r>
    </w:p>
    <w:p>
      <w:pPr>
        <w:pStyle w:val="Normal1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Aspekt der Sicherheit und Lärmreduktion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Zudem fragt van Dam, Mitglied der SP-Fraktion, ob die Regierung bereit sei, die bevor­stehenden Geschäfte im Bereich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Strassenbau  unter dem Gesichtspunkt  der Sicherheit und Lärmreduktion besonders kritisch zu beurteilen.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den angesprochenen Geschäften zählen unter anderem die Revision des kantonalen Strassengesetzes, das Veloweggesetz, das vierte Agglomerationsprogramm Bodensee (Abstimmung von Siedlungs- und Verkehrsentwicklung über Gemeinde- und Kantonsgrenzen hinaus), das fünfte Strassen­investitionsprogramms sowie einzelner Projekte wie der  Ausbau der N25 zwischen  Winkeln, Herisau und Appenzell.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van Dam schreibt in seiner Anfrage, dass die Eigenverantwortung der Verkehrsteilnehmenden immer wieder an Grenzen stosse. Betroffen seien insbesondere Nicht-Autofahrende wie Töff- und Velofahrer sowie Fussgänger. Zudem verursache Tempo 80 deutlich mehr Strassenlärm als Tempo 60 oder 70.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Dams Fragen werden von der Ausserrhoder Regierung an der Kantonsratssitzung am 23. September beantwortet.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106"/>
      </w:pPr>
    </w:p>
    <w:p>
      <w:pPr>
        <w:pStyle w:val="Normal106"/>
        <w:ind w:left="200"/>
        <w:sectPr>
          <w:type w:val="continuous"/>
          <w:pgMar w:top="840" w:right="1000" w:bottom="840" w:left="1000" w:header="400" w:footer="400"/>
          <w:pgNumType w:fmt="decimal"/>
          <w:cols w:space="720"/>
        </w:sectPr>
      </w:pPr>
      <w:r>
        <w:br/>
      </w:r>
      <w:r>
        <w:pict>
          <v:line id="_x0000_s1422"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pgNumType w:fmt="decimal"/>
          <w:cols w:space="720"/>
          <w:titlePg w:val="0"/>
        </w:sectPr>
      </w:pPr>
    </w:p>
    <w:p>
      <w:pPr>
        <w:pStyle w:val="Normal107"/>
      </w:pPr>
    </w:p>
    <w:p>
      <w:pPr>
        <w:pStyle w:val="Normal107"/>
      </w:pPr>
      <w:r>
        <w:pict>
          <v:shape id="_x0000_i1423" type="#_x0000_t75" alt="LexisNexis®" style="width:147.75pt;height:30pt">
            <v:imagedata r:id="rId26" o:title=""/>
          </v:shape>
        </w:pict>
      </w:r>
      <w:r>
        <w:cr/>
      </w:r>
    </w:p>
    <w:p>
      <w:pPr>
        <w:pStyle w:val="Heading1105"/>
        <w:keepNext w:val="0"/>
        <w:spacing w:after="200" w:line="340" w:lineRule="atLeast"/>
        <w:ind w:left="0" w:right="0" w:firstLine="0"/>
        <w:jc w:val="center"/>
      </w:pPr>
      <w:hyperlink r:id="rId828" w:history="1">
        <w:r>
          <w:rPr>
            <w:rFonts w:ascii="arial" w:eastAsia="arial" w:hAnsi="arial" w:cs="arial"/>
            <w:b/>
            <w:i/>
            <w:strike w:val="0"/>
            <w:color w:val="0077CC"/>
            <w:sz w:val="28"/>
            <w:u w:val="single"/>
            <w:vertAlign w:val="baseline"/>
          </w:rPr>
          <w:t>Chauffeur wird wegen Unfalltod gebüsst</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17.Juli 2023</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107"/>
        <w:keepNext w:val="0"/>
        <w:spacing w:before="120" w:after="0" w:line="220" w:lineRule="atLeast"/>
        <w:ind w:left="0" w:right="0" w:firstLine="0"/>
        <w:jc w:val="left"/>
      </w:pPr>
      <w:r>
        <w:br/>
      </w:r>
      <w:r>
        <w:pict>
          <v:shape id="_x0000_i1424" type="#_x0000_t75" style="width:187.48pt;height:37.5pt">
            <v:imagedata r:id="rId338"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ST. GALLEN</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Fiorella Koch und Sandro Büchler</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25" style="position:absolute;z-index:25188249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im März im Riethüsli getötete Fussgängerin ist mitschuldig an ihrem eigenen Tod. Das schreibt die Staatsanwaltschaft.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Fiorella Koch  und Sandro Büchler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Jahr 2023 beginnt rabenschwarz. Auf den Strassen in der Stadt St.?Gallen kommen in den ersten vier Monaten des Jahres drei Menschen ums Leben. Die Opfer sind in allen drei Verkehrsunfällen ältere Fussgängerinnen. Mitte Januar wird eine 91-Jährige auf der Fürstenlandstrasse bei einem Fussgängerstreifen angefahren. Sie erliegt später ihren Verletzungen.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Ende März übersieht ein Lastwagenfahrer im Riethüsli bei der Ausfahrt aus einer Baustelle eine 83-jährige Fussgängerin auf dem Trottoir. Sie stirbt noch an der Unfallstelle. Der dritte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sich Mitte April im Krontal. Eine 67-jährige Frau wird von einem Postauto erfasst und stirbt wenig später im Spital.</w:t>
      </w:r>
    </w:p>
    <w:p>
      <w:pPr>
        <w:pStyle w:val="Normal1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Chauffeur schaut kein zweites Mal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 zeigt ein Strafbefehl der St.?Galler Staatsanwaltschaft, wie es zum zweiten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Riethüsli gekommen ist. Es ist Dienstag, 28. März, kurz vor 14 Uhr. Eine 83-Jährige geht auf der Quartierstrasse Im Grund an den Abschrankungen der Baustelle für den Schulhausneubau vorbei zur Teufener Strasse. Sie will ins Stadtzentrum.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Gleichzeitig fährt auch ein mit Aushubmaterial beladener Lastwagen aus der Baustelle hinaus auf die Quartierstrasse. Er wird von einem 56-jährigen Schweizer gelenkt. Der Chauffeur will ebenfalls nach links auf die Teufener Strasse einbiegen.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Chauffeur hält vor dem Trottoir an, schaut nach links und rechts, um sich zu vergewissern, dass keine Fussgänger in der Nähe sind. Gemäss Strafbefehl schaut der 56-Jährige auch in den Spiegel am oberen rechten Rand der Frontscheibe, um den Bereich vor dem Lastwagen zu überprüfen. Der Weg scheint frei zu sein.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Langsam rollt der Lastwagen bis zur Mitte des Trottoirs. Dort schaut der Chauffeur erneut nach links und rechts, um eine Lücke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Teufener Strasse zu finden. Der Fahrer unterlässt es jedoch, das Trottoir und den Bereich vor dem Lastwagen erneut zu kontrollieren, schreibt die Staatsanwaltschaft im Strafbefehl. Just in diesem Moment läuft die Rentnerin vor die Lastwagenfront.</w:t>
      </w:r>
    </w:p>
    <w:p>
      <w:pPr>
        <w:pStyle w:val="Normal1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Handzeichen und Hupe falsch verstanden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vom Stadtzentrum herkommender Autolenker wird auf die gefährliche Situation aufmerksam. Er hupt, gibt Handzeichen und versucht so, den Chauffeur auf die Fussgängerin vor dem Lastwagen aufmerksam zu  machen.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56-Jährige versteht die Signale allerdings falsch - und fährt los. Die Frau versucht noch auszuweichen. Es gelingt ihr aber nicht. Sie wird von der linken Seite der Lastwagenfront erfasst, stürzt und gerät unter den Lastwagen. Die 83-Jährige wird vom Fahrzeug überrollt und stirbt noch an der Unfallstelle an ihren schweren Verletzungen.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Gemäss Staatsanwaltschaft sei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vermeidbar gewesen. Der Chauffeur habe «elementare Sorgfaltspflichten in hohem Masse» missachtet, nicht genügend geprüft, ob die Fahrstrecke frei ist und sei deshalb schuldig am Tod der Frau. «Hätte er seine Aufmerksamkeit ordnungsgemäss nicht nur der Teufener Strasse und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gewidmet, sondern auch dem Trottoir und den sich darauf befindenden Verkehrsteilnehmern, hätte er die Fussgängerin, die vor dem Lastwagen hindurchgeht, bemerkt.»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Wegen fahrlässiger Tötung wird der Chauffeur mit einer  bedingten Geldstrafe und einer Busse von 2700 Franken  bestraft. Samt Verfahrenskosten hat er über 9600 Franken  zu tragen. Dagegen hat der Mann Einsprache erhoben. Daher gilt weiterhin die Unschuldsvermutung.</w:t>
      </w:r>
    </w:p>
    <w:p>
      <w:pPr>
        <w:pStyle w:val="Normal1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Mit gesenktem Blick vor Lastwagen gelaufen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Brisant wird der Fall aber durch eine Bemerkung der Staatsanwaltschaft: Im Strafbefehl steht nämlich, dass die getötete Frau eine Mitschuld am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und an ihrem eigenen Tod treffe. «Sie ging mit gesenktem Blick und nur knapp vor der sich bereits mitten auf dem Trottoir befindenden Lastwagenfront durch.» Das Mitverschulden der getöteten 83-Jährigen sei bei der Strafzumessung für den Unfalllenker berücksichtigt worden, so die Staatsanwaltschaft.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Ende März im Riethüsli reagierte die Stadtpolizei und suchte mit der Bauherrschaft der Grossbaustelle das Gespräch. Seither ist beim Baustellen- ausgang ein Verkehrsdienst im Einsatz.</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2023</w:t>
      </w:r>
    </w:p>
    <w:p>
      <w:pPr>
        <w:pStyle w:val="Normal107"/>
      </w:pPr>
    </w:p>
    <w:p>
      <w:pPr>
        <w:pStyle w:val="Normal107"/>
        <w:ind w:left="200"/>
        <w:sectPr>
          <w:type w:val="continuous"/>
          <w:pgMar w:top="840" w:right="1000" w:bottom="840" w:left="1000" w:header="400" w:footer="400"/>
          <w:pgNumType w:fmt="decimal"/>
          <w:cols w:space="720"/>
        </w:sectPr>
      </w:pPr>
      <w:r>
        <w:br/>
      </w:r>
      <w:r>
        <w:pict>
          <v:line id="_x0000_s1426"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29"/>
          <w:headerReference w:type="default" r:id="rId830"/>
          <w:footerReference w:type="even" r:id="rId831"/>
          <w:footerReference w:type="default" r:id="rId832"/>
          <w:headerReference w:type="first" r:id="rId833"/>
          <w:footerReference w:type="first" r:id="rId834"/>
          <w:pgSz w:w="12240" w:h="15840"/>
          <w:pgMar w:top="840" w:right="1000" w:bottom="840" w:left="1000" w:header="400" w:footer="400"/>
          <w:pgNumType w:fmt="decimal"/>
          <w:cols w:space="720"/>
          <w:titlePg w:val="0"/>
        </w:sectPr>
      </w:pPr>
    </w:p>
    <w:p>
      <w:pPr>
        <w:pStyle w:val="Normal108"/>
      </w:pPr>
    </w:p>
    <w:p>
      <w:pPr>
        <w:pStyle w:val="Normal108"/>
      </w:pPr>
      <w:r>
        <w:pict>
          <v:shape id="_x0000_i1427" type="#_x0000_t75" alt="LexisNexis®" style="width:147.75pt;height:30pt">
            <v:imagedata r:id="rId26" o:title=""/>
          </v:shape>
        </w:pict>
      </w:r>
      <w:r>
        <w:cr/>
      </w:r>
    </w:p>
    <w:p>
      <w:pPr>
        <w:pStyle w:val="Heading1106"/>
        <w:keepNext w:val="0"/>
        <w:spacing w:after="200" w:line="340" w:lineRule="atLeast"/>
        <w:ind w:left="0" w:right="0" w:firstLine="0"/>
        <w:jc w:val="center"/>
      </w:pPr>
      <w:hyperlink r:id="rId835" w:history="1">
        <w:r>
          <w:rPr>
            <w:rFonts w:ascii="arial" w:eastAsia="arial" w:hAnsi="arial" w:cs="arial"/>
            <w:b/>
            <w:i/>
            <w:strike w:val="0"/>
            <w:color w:val="0077CC"/>
            <w:sz w:val="28"/>
            <w:u w:val="single"/>
            <w:vertAlign w:val="baseline"/>
          </w:rPr>
          <w:t>Kantonsrat fordert Umdenken bei Tempo 80</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10.September 2024</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08"/>
        <w:keepNext w:val="0"/>
        <w:spacing w:before="120" w:after="0" w:line="220" w:lineRule="atLeast"/>
        <w:ind w:left="0" w:right="0" w:firstLine="0"/>
        <w:jc w:val="left"/>
      </w:pPr>
      <w:r>
        <w:br/>
      </w:r>
      <w:r>
        <w:pict>
          <v:shape id="_x0000_i1428" type="#_x0000_t75" style="width:194.23pt;height:39.75pt">
            <v:imagedata r:id="rId362"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Gabriela Hagen</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29" style="position:absolute;z-index:25188454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dem tödlichen Töffunfall auf der Stossstrasse verlangt Kantonsrat Jaap van Dam Antworten von der Ausserrhoder Regierung.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Gabriela Hagen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Betroffenheit in der Bevölkerung nach dem Motorradunfall auf der Stosstrasse zwischen Gais und Altstätten war gross. Zwei junge Männer verloren Mitte August dabei ihr Leben. Der Verein «AnStoss» bekräftigte nach dem Töffdrama gegenüber dieser Zeitung ihre Forderung nach einer Reduktion der Höchstgeschwindigkeit aus dem Sommer 2023. Die Kantone St.?Gallen und Appenzell Ausserrhoden reagierten zurückhaltend.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Parteilose Jaap van Dam ist seit zehn Jahren im Kantonsrat von Appenzell Ausserrhoden vertreten. Er hat im August eine einfache Anfrage eingereicht, welche dieser Zeitung vorliegt.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will wissen, ob die Regierung bereit sei anzuerkennen, dass eine Neubeurteilung des Temporegimes, an neuralgischen und kritischen Stellen im kantonalen Strassennetz, notwendig ist. Dies sei angesichts der geänderten Verhältnisse im Strassenverkehr, namentlich der Anzahl und Vielfalt der Strassenbenützer und technischer Möglichkeiten, erforderlich. Wo keine separate Wegführung für Radfahrende und Fussgänger bestehe, soll die Höchstgeschwindigkeit neu bewertet werden. Insbesondere dort, wo der Töff-</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ist.</w:t>
      </w:r>
    </w:p>
    <w:p>
      <w:pPr>
        <w:pStyle w:val="Normal10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Unfallstatistik als einziges Kriterium sei ungenügend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Kantonsrat van Dam kritisiert in seiner Anfrage, dass man bei Fragen zur Geschwindigkeitsreduktion immer auf die Unfallstatistik der Kantonspolizei Appenzell Ausserrhoden und die Eigenverantwortung der Verkehrsteilnehmenden hinweise. Die Unfallstatistik sei jedoch als einziges Kriterium ungenügend. Die Kriterien für Tempo 80 sollen in der kantonalen Strassengesetzgebung präzisiert werden.</w:t>
      </w:r>
    </w:p>
    <w:p>
      <w:pPr>
        <w:pStyle w:val="Normal10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Aspekt der Sicherheit und Lärmreduktion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Zudem fragt van Dam, Mitglied der SP-Fraktion, ob die Regierung bereit sei, die bevor­stehenden Geschäfte im Bereich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Strassenbau  unter dem Gesichtspunkt  der Sicherheit und Lärmreduktion besonders kritisch zu beurteilen.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den angesprochenen Geschäften zählen unter anderem die Revision des kantonalen Strassengesetzes, das Veloweggesetz, das vierte Agglomerationsprogramm Bodensee (Abstimmung von Siedlungs- und Verkehrsentwicklung über Gemeinde- und Kantonsgrenzen hinaus), das fünfte Strassen­investitionsprogramms sowie einzelner Projekte wie der  Ausbau der N25 zwischen  Winkeln, Herisau und Appenzell.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van Dam schreibt in seiner Anfrage, dass die Eigenverantwortung der Verkehrsteilnehmenden immer wieder an Grenzen stosse. Betroffen seien insbesondere Nicht-Autofahrende wie Töff- und Velofahrer sowie Fussgänger. Zudem verursache Tempo 80 deutlich mehr Strassenlärm als Tempo 60 oder 70.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Dams Fragen werden von der Ausserrhoder Regierung an der Kantonsratssitzung am 23. September beantwortet.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108"/>
      </w:pPr>
    </w:p>
    <w:p>
      <w:pPr>
        <w:pStyle w:val="Normal108"/>
        <w:ind w:left="200"/>
        <w:sectPr>
          <w:type w:val="continuous"/>
          <w:pgMar w:top="840" w:right="1000" w:bottom="840" w:left="1000" w:header="400" w:footer="400"/>
          <w:pgNumType w:fmt="decimal"/>
          <w:cols w:space="720"/>
        </w:sectPr>
      </w:pPr>
      <w:r>
        <w:br/>
      </w:r>
      <w:r>
        <w:pict>
          <v:line id="_x0000_s1430"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36"/>
          <w:headerReference w:type="default" r:id="rId837"/>
          <w:footerReference w:type="even" r:id="rId838"/>
          <w:footerReference w:type="default" r:id="rId839"/>
          <w:headerReference w:type="first" r:id="rId840"/>
          <w:footerReference w:type="first" r:id="rId841"/>
          <w:pgSz w:w="12240" w:h="15840"/>
          <w:pgMar w:top="840" w:right="1000" w:bottom="840" w:left="1000" w:header="400" w:footer="400"/>
          <w:pgNumType w:fmt="decimal"/>
          <w:cols w:space="720"/>
          <w:titlePg w:val="0"/>
        </w:sectPr>
      </w:pPr>
    </w:p>
    <w:p>
      <w:pPr>
        <w:pStyle w:val="Normal109"/>
      </w:pPr>
    </w:p>
    <w:p>
      <w:pPr>
        <w:pStyle w:val="Normal109"/>
      </w:pPr>
      <w:r>
        <w:pict>
          <v:shape id="_x0000_i1431" type="#_x0000_t75" alt="LexisNexis®" style="width:147.75pt;height:30pt">
            <v:imagedata r:id="rId26" o:title=""/>
          </v:shape>
        </w:pict>
      </w:r>
      <w:r>
        <w:cr/>
      </w:r>
    </w:p>
    <w:p>
      <w:pPr>
        <w:pStyle w:val="Heading1107"/>
        <w:keepNext w:val="0"/>
        <w:spacing w:after="200" w:line="340" w:lineRule="atLeast"/>
        <w:ind w:left="0" w:right="0" w:firstLine="0"/>
        <w:jc w:val="center"/>
      </w:pPr>
      <w:hyperlink r:id="rId842" w:history="1">
        <w:r>
          <w:rPr>
            <w:rFonts w:ascii="arial" w:eastAsia="arial" w:hAnsi="arial" w:cs="arial"/>
            <w:b/>
            <w:i/>
            <w:strike w:val="0"/>
            <w:color w:val="0077CC"/>
            <w:sz w:val="28"/>
            <w:u w:val="single"/>
            <w:vertAlign w:val="baseline"/>
          </w:rPr>
          <w:t>Tödliche Frontalkollision auf dem Ricken</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11.Juli 2024</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09"/>
        <w:keepNext w:val="0"/>
        <w:spacing w:before="120" w:after="0" w:line="220" w:lineRule="atLeast"/>
        <w:ind w:left="0" w:right="0" w:firstLine="0"/>
        <w:jc w:val="left"/>
      </w:pPr>
      <w:r>
        <w:br/>
      </w:r>
      <w:r>
        <w:pict>
          <v:shape id="_x0000_i1432" type="#_x0000_t75" style="width:194.23pt;height:39.75pt">
            <v:imagedata r:id="rId362"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TOGGENBURG</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33" style="position:absolute;z-index:25188659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einem Überholmanöver kam es auf der Uznacherstrasse zu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Dabei wurde ein Autofahrer tödlich verletzt.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37-jähriger Mann ist am Mittwochmorgen, kurz nach fünf Uhr, mit seinem Auto auf der Uznacherstrasse von Gommiswald Richtung Ricken gefahren. Vor ihm fuhren ein Auto und ein Lastwagen. In einer langgezogenen Linkskurve, Höhe Durschlagen, überholte der 37-Jährige gemäss Communiqué der Kantonspolizei die beiden Fahrzeuge vor ihm. Gleichzeitig fuhr ein 68-jähriger Autofahrer von Ricken Richtung Gommiswald. </w:t>
      </w:r>
    </w:p>
    <w:p>
      <w:pPr>
        <w:pStyle w:val="Normal10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Das Opfer starb noch auf der Unfallstelle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Dabei sei es, auf Höhe des Lastwagens, zur Frontalkollision zwischen den beiden Autos gekommen, wobei das Auto des 68-Jährigen in eine angrenzende Wiese geschleudert wurde. Auch das Auto des 37-Jährigen schleuderte ins Wiesland. Durch die kollidierenden Autos sei der Lastwagen ebenfalls beschädigt worden. Dessen 58-jähriger Fahrer sei unverletzt geblieben. Unbestimmt verletzt worden ist der 37-jährige Autofahrer. Er habe durch andere Verkehrsteilnehmende aus dem Auto geborgen und vom Rettungswagen ins Spital gebracht werden können. Der 68-jährige Autofahrer, ein in der Region wohnhafter Schweizer, wurde in seinem Auto eingeklemmt und ist noch an der Unfallstelle verstorben. Wegen des Unfalls und für die Dauer der Unfallaufnahme musste die Uznacherstrasse zwischen Ricken und Gommiswald gesperrt werden.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über die Rickenstrasse umgeleitet.</w:t>
      </w:r>
    </w:p>
    <w:p>
      <w:pPr>
        <w:pStyle w:val="Normal10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Der Umweltschadendienst war auch im Einsatz</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Einsatz standen mehrere Patrouillen und Fachspezialisten der Kantonspolizei, der Rettungsdienst mit medizinischem Fachpersonal sowie die zuständige Feuerwehr. Ebenfalls aufgeboten wurde der Umweltschadendienst des Amts für Umwelt des Kantons. Dies, um mögliche Umweltauswirkungen wegen ausgelaufener Betriebsstoffe zu beurteilen, die in das angrenzende Hoochmoor ausgelaufen sind. Die Kantonspolizei klärt unter der Leitung der Staatsanwaltschaft die genaue Unfallursache. (kapo/cab)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434"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43"/>
          <w:headerReference w:type="default" r:id="rId844"/>
          <w:footerReference w:type="even" r:id="rId845"/>
          <w:footerReference w:type="default" r:id="rId846"/>
          <w:headerReference w:type="first" r:id="rId847"/>
          <w:footerReference w:type="first" r:id="rId848"/>
          <w:pgSz w:w="12240" w:h="15840"/>
          <w:pgMar w:top="840" w:right="1000" w:bottom="840" w:left="1000" w:header="400" w:footer="400"/>
          <w:pgNumType w:fmt="decimal"/>
          <w:cols w:space="720"/>
          <w:titlePg w:val="0"/>
        </w:sectPr>
      </w:pPr>
    </w:p>
    <w:p>
      <w:pPr>
        <w:pStyle w:val="Normal110"/>
      </w:pPr>
    </w:p>
    <w:p>
      <w:pPr>
        <w:pStyle w:val="Normal110"/>
      </w:pPr>
      <w:r>
        <w:pict>
          <v:shape id="_x0000_i1435" type="#_x0000_t75" alt="LexisNexis®" style="width:147.75pt;height:30pt">
            <v:imagedata r:id="rId26" o:title=""/>
          </v:shape>
        </w:pict>
      </w:r>
      <w:r>
        <w:cr/>
      </w:r>
    </w:p>
    <w:p>
      <w:pPr>
        <w:pStyle w:val="Heading1108"/>
        <w:keepNext w:val="0"/>
        <w:spacing w:after="200" w:line="340" w:lineRule="atLeast"/>
        <w:ind w:left="0" w:right="0" w:firstLine="0"/>
        <w:jc w:val="center"/>
      </w:pPr>
      <w:hyperlink r:id="rId849" w:history="1">
        <w:r>
          <w:rPr>
            <w:rFonts w:ascii="arial" w:eastAsia="arial" w:hAnsi="arial" w:cs="arial"/>
            <w:b/>
            <w:i/>
            <w:strike w:val="0"/>
            <w:color w:val="0077CC"/>
            <w:sz w:val="28"/>
            <w:u w:val="single"/>
            <w:vertAlign w:val="baseline"/>
          </w:rPr>
          <w:t>Halbzeit auf der Grossbaustelle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8.August 2024</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10"/>
        <w:keepNext w:val="0"/>
        <w:spacing w:before="120" w:after="0" w:line="220" w:lineRule="atLeast"/>
        <w:ind w:left="0" w:right="0" w:firstLine="0"/>
        <w:jc w:val="left"/>
      </w:pPr>
      <w:r>
        <w:br/>
      </w:r>
      <w:r>
        <w:pict>
          <v:shape id="_x0000_i1436" type="#_x0000_t75" style="width:187.48pt;height:37.5pt">
            <v:imagedata r:id="rId338"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ST. GALLEN</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Sandro Büchler</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37" style="position:absolute;z-index:251888640"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Statt Sperrungen gibt es jetzt in der Nacht Gegenverkehr auf der Stadtautobahn. Der Gesamtprojektleiter über Tests auf Herz und Nieren.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Sandro Büchler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Über der Fahrbahn riecht die Luft abgestanden. Gummiabrieb und Feinpartikel liegen in der Luft. Trotzdem flattern vereinzelt Fledermäuse über die leer gefegte Autobahn. Ein Arbeiter demontiert ein defektes Blinklicht, in das vor einer Woche der Blitz eingeschlagen hat. Im gesperrten Rosenbergtunnel wird gefräst, andernorts sind Deckenelemente geöffnet und Bauarbeiter verschwinden darin. Nur noch eine Leiter ist zu sehen. Es ist Halbzeit auf der Stadtautobahn in St.?Gallen. Die erste Etappe der Sanierung ist abgeschlossen. Zeit für Gesamtprojektleiter Markus Weber, eine Zwischenbilanz zu ziehen - und in die Zukunft zu blicken. «Wir sind auf Termin fertig geworden und auch im Kredit geblieben.»Dafür musste die Transitachse in den vergangenen drei Jahren zwischen Winkeln und Neudorf aber x-mal über Nacht gesperrt und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die Innenstadt gelotst werden. An einigen Abenden wälzte sich eine langsam vorwärtskommende Blechlawine durch St.?Gallen. Zum Ärger von Autofahrern und Anwohnerinnen.</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Flicken, Reparieren und Ersetzen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 Instandsetzung des 1987 eröffneten und rund 10 Kilometer langen Streckenabschnitts der A1 ist nötig. «Nach über dreissig Betriebsjahren ist der Sanierungsbedarf gross», sagt Weber. So wurde in den vergangenen Monaten fleissig geflickt und erneuert: Die Brücken bekamen neue Betonoberflächen, eine vollflächig verklebte Abdichtung sowie einen dreischichtigen Belag. Dazu wurden Galerien und Kunstbauten repariert, Schächte ersetzt und Hänge aufwendig mit Ankerhaken gesichert. Auch wurden lärm­arme Beläge eingebaut. Die Arbeiten nahmen Rücksicht auf die Natur, speziell auf die Alpenseglerkolonie im Sitterviadukt - die grösste der Schweiz. Deren Nester wurden im Winter entfernt, nummeriert, geputzt und gleichenorts wieder eingesetzt. «Die Vögel sind standorttreu und geschützt - die brauchen das», sagt Weber.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Reklamationen und Fragen habe es anfangs gegeben. «Bis sich die Leute an die neue Situation gewöhnen, ist viel Kommunikation gefragt», sagt Manuel von Burg, Informationsbeauftragter des Bundesamts für Strassen (Astra). Während der Bauzeit hätten sich die Beschwerden «in Grenzen gehalten». Dies verdanke man möglicherweise auch den Ankündigungen auf der Website und regelmässigen Medienmitteilungen.</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Von 20 bis 6.15 Uhr gibt es im Tunnel Gegenverkehr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haben die Astra-Projektverantwortlichen gute Nachrichten: Nachtsperrungen mit grösseren Ausleitungen des Verkehrs sind passé. Denn für die zweite Bauetappe wird der Transitverkehr jeweils durch eine Tunnelröhre geführt - im Gegenverkehr. «Das entlastet die Innenstadt», sagt Gesamtprojektleiter Weber.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kommenden zweieinhalb Jahren wird in nahezu jeder Nacht wochentags eine Röhre von 20 bis 6.15 Uhr gesperrt und die Fahrzeuge in dieser Zeit in die andere Tunnelröhre geschickt. «Wird im Nordtunnel gearbeitet, fliesst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den Südtunnel - und umgekehrt.» Der Wermutstropfen: Die Ein- und Ausfahrten können dabei nicht immer gewährleistet werden. Teils müssen Automobilisten Umwege durch die Stadt in Kauf nehmen.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 bis 2027 dauernden zweiten Etappe werden die Tunnel Rosenberg und Schoren saniert. Zwischen 80 und 100 Leute arbeiten jede Nacht. In dieser Woche wird die Verkehrsführung auf Herz und Nieren getestet. Die Abläufe werden eingeübt.</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Wenn Fussball die Planung über den Haufen wirft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dem Westportal des Rosenbergtunnels auf der gesperrten Stadtautobahn erläutert Weber am Dienstagabend vor Medienschaffenden, was hier nun jeden Abend jeweils um 20 Uhr geschieht. Das Tempo des anrollenden Verkehrs wird ab Winkeln sukzessive gedrosselt. Schliesslich stellen die Ampeln auf Rot und die Fahrzeuge werden vor dem Rosenbergtunnel angehalten.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wird die Mittelstreifenüberfahrt geöffnet. Die Leitschenkel fahren aus. Während Mitarbeitende der Astra-Gebietseinheit VI vor Ort sind, steuert die Polizei in der Kantonalen Notrufzentrale die Technik. Beide sind mit Funk miteinander verbunden. Nach einer Testfahrt wird die Fahrspur wieder freigegeben - und die Fahrzeuge rollen im Gegenverkehr durch eine Tunnelröhre.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Weber spricht von einer komplexen Aufgabe, Baustelle und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koordinieren. «Es braucht viel.» Man könne noch so gut vorbereitet sein, wenn Kurzfristiges und Ungeplantes dazwischenkomme. Am Dienstag verzögerte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Rosenbergtunnel die Sperrung der Autobahn und den Arbeitsbeginn.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für die Nacht auf Donnerstag geplante Sperrung musste ganz abgesagt werden - wegen eines Fussballspiels im Kybunpark. Weil der FC St.?Gallen am Mittwochabend im Europacup gegen den polnischen Verein Slask Wroclaw antritt, rechnen Polizei und Baustellenleitung mit zahlreichen Fans. Polnische und St.?Galler Fans werden nach Spielende mit Auto, Bus oder Car ab­reisen. «Da können wir nicht um 20 Uhr die Autobahn in Winkeln sperren.» Ein Verkehrschaos wäre vorprogrammiert.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geht generell immer vor - vor der Baustelle», sagt Weber. Auch eine später angesetzte Sperrung ab Mitternacht sei nicht sinnvoll. Denn der Zeitraum für die Arbeiten sei so zu kurz, wenn um 5 Uhr die Autobahn wieder offen sein muss.</w:t>
      </w:r>
    </w:p>
    <w:p>
      <w:pPr>
        <w:pStyle w:val="Normal1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Neue Abwasseranlagen kommen erst später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Priorität haben auch die Blaulichtorganisationen. Müssen Ambulanz oder Feuerwehr schnell von Ost nach West oder umgekehrt, müsse die Baustelle innert Minuten evakuiert werden können. «Dann müssen Hebebühnen, Leitern und Fahrzeuge weg, damit die Rettungskräfte den gesperrten Tunnel benutzen können - und nicht in Stau oder stockenden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geraten.»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Arbeiten verzögern solche Evakuierungen nur minim. Weber ist denn auch zuversichtlich, dass die Instandsetzung der Stadtautobahn bis 2027 fertig wird. «Allenfalls wird es 2028, bis die letzten Signale montiert sind.»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Einzig die vier geplanten Behandlungsanlagen für das Strassenabwasser werden nicht wie geplant umgesetzt. Umweltverbände hatten Bedenken reklamiert - punkto Landschaftsschutz, aber auch wegen eines Amphibienschutzgebiets. Der Fall ging bis vors Bundesgericht, sagt Weber. Nun sei eine Lösung gefunden. Das Schutzgebiet werde aufgewertet. Die Umsetzung erfolge im Anschluss an die Sanierung der Stadtautobahn.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2024</w:t>
      </w:r>
    </w:p>
    <w:p>
      <w:pPr>
        <w:pStyle w:val="Normal110"/>
      </w:pPr>
    </w:p>
    <w:p>
      <w:pPr>
        <w:pStyle w:val="Normal110"/>
        <w:ind w:left="200"/>
        <w:sectPr>
          <w:type w:val="continuous"/>
          <w:pgMar w:top="840" w:right="1000" w:bottom="840" w:left="1000" w:header="400" w:footer="400"/>
          <w:pgNumType w:fmt="decimal"/>
          <w:cols w:space="720"/>
        </w:sectPr>
      </w:pPr>
      <w:r>
        <w:br/>
      </w:r>
      <w:r>
        <w:pict>
          <v:line id="_x0000_s1438"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pgNumType w:fmt="decimal"/>
          <w:cols w:space="720"/>
          <w:titlePg w:val="0"/>
        </w:sectPr>
      </w:pPr>
    </w:p>
    <w:p>
      <w:pPr>
        <w:pStyle w:val="Normal111"/>
      </w:pPr>
    </w:p>
    <w:p>
      <w:pPr>
        <w:pStyle w:val="Normal111"/>
      </w:pPr>
      <w:r>
        <w:pict>
          <v:shape id="_x0000_i1439" type="#_x0000_t75" alt="LexisNexis®" style="width:147.75pt;height:30pt">
            <v:imagedata r:id="rId26" o:title=""/>
          </v:shape>
        </w:pict>
      </w:r>
      <w:r>
        <w:cr/>
      </w:r>
    </w:p>
    <w:p>
      <w:pPr>
        <w:pStyle w:val="Heading1109"/>
        <w:keepNext w:val="0"/>
        <w:spacing w:after="200" w:line="340" w:lineRule="atLeast"/>
        <w:ind w:left="0" w:right="0" w:firstLine="0"/>
        <w:jc w:val="center"/>
      </w:pPr>
      <w:hyperlink r:id="rId856" w:history="1">
        <w:r>
          <w:rPr>
            <w:rFonts w:ascii="arial" w:eastAsia="arial" w:hAnsi="arial" w:cs="arial"/>
            <w:b/>
            <w:i/>
            <w:strike w:val="0"/>
            <w:color w:val="0077CC"/>
            <w:sz w:val="28"/>
            <w:u w:val="single"/>
            <w:vertAlign w:val="baseline"/>
          </w:rPr>
          <w:t xml:space="preserve">Gotthard-Basistunnel: SBB Bergung des </w:t>
        </w:r>
      </w:hyperlink>
      <w:hyperlink r:id="rId856" w:history="1">
        <w:r>
          <w:rPr>
            <w:rFonts w:ascii="arial" w:eastAsia="arial" w:hAnsi="arial" w:cs="arial"/>
            <w:b/>
            <w:i/>
            <w:strike w:val="0"/>
            <w:color w:val="0077CC"/>
            <w:sz w:val="28"/>
            <w:u w:val="single"/>
            <w:vertAlign w:val="baseline"/>
          </w:rPr>
          <w:t>Unfall</w:t>
        </w:r>
      </w:hyperlink>
      <w:hyperlink r:id="rId856" w:history="1">
        <w:r>
          <w:rPr>
            <w:rFonts w:ascii="arial" w:eastAsia="arial" w:hAnsi="arial" w:cs="arial"/>
            <w:b/>
            <w:i/>
            <w:strike w:val="0"/>
            <w:color w:val="0077CC"/>
            <w:sz w:val="28"/>
            <w:u w:val="single"/>
            <w:vertAlign w:val="baseline"/>
          </w:rPr>
          <w:t>-Zugs dauert bis Ende September</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6. September 2023 </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Schweiz - Gotthard-Basistunnel: SBB Bergung des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-Zugs dauert bis Ende September; S. NaN</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Ziegler Sven (ziv)</w:t>
      </w: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Seit einem Monat arbeiten Spezialisten der SBB an der Bergung des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-Zugs im Gotthard-Basistunnel. Nun geben die SBB mehr Details bekannt: Die Arbeiten dauern noch bis Ende September, danach beginnt die Reparatur des Tunnelabschnitts.</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40" style="position:absolute;z-index:25189068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Ziegler Sven (ziv)</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Einen Monat ist es her, dass es im Gotthard-Basistunnel zu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Güterzug kam. Mehrere Waggons entgleisen, beschädigen die Weströhre des Weltrekord-Tunnels schwer. Grund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eine gebrochene Radscheibe.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Schnell wird klar: Hier wird in den nächsten Monaten kein Zug mehr fahren. Die SBB wagen keine Prognose, teilen aber kurz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dass die Reparaturarbeiten bis 2024 dauern werden. Auch heute, rund einen Monat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können die Bundesbahnen noch keine genaue Prognose machen. Denn: Die SBB sind noch immer damit beschäftigt, die zerstörten Waggons aus dem Tunnel zu bergen.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 Material für Reparatur nötig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Derzeit würden sich noch acht Wagen im Tunnel befinden, schreiben die SBB am Mittwoch. Die Bergungs- und Räumungsarbeiten dauern noch bis Ende September. Gearbeitet werde im Zweischichtbetrieb an sieben Tagen die Woche, so die SBB. 22 Wagen und zwei Lokomotiven konnten bereits aus dem Tunnel gebracht werden.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Räumungsarbeiten gestalten sich aufwendig. Mehrere Wagen wurden so stark zerstört, dass sie noch im Tunnel zerlegt werden müssen. Für die Bergungsarbeiten musste ein provisorisches Gleis erstellt werden, schreiben die SBB.</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begonnen haben die Verantwortlichen mit der Schadensaufnahme vor Ort. Ziel sei es, nach dem Ende der Bergungsarbeiten mit der Instandsetzung der Bahnanlagen zu beginnen. Wie viel Ersatzmaterial gebraucht wird, ist derzeit noch unklar. "Die SBB besitzt zwar Reservematerial, jedoch nicht in der Menge, die für diese ausserordentlichen Instandsetzungsarbeiten erforderlich ist", heisst es in der Mitteilung.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Längere Reisezeiten für Passagiere bleiben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 zwei Wochen kann die unbeschädigte Oströhre wieder vom Güterverkehr genutzt werden. Rund 90 von 100 maximal möglichen Güterzügen fahren durch den Tunnel, der Rest wird über die Panoramastrecke umgeleitet.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längere Reisezeit für Reisezüge bleibt indes bestehen. Weiterhin verkehren keine Schnellzüge durch den Tunnel, alle Passagierzüge werden über die Panoramastrecke geleitet und brauchen rund eine Stunde länger. "Die SBB sucht jedoch zusammen mit dem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mit Hochdruck nach sicheren Lösungen für ein angepasstes Rettungskonzept, damit auch Reisezüge baldmöglichst die Oströhre befahren können", schreibt die Bahn.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 Reisezüge durch den Tunnel fahren können, ist aber nicht klar. Oberste Priorität habe die Sicherheit. "Sobald eine Lösung gefunden ist, prüft die SBB, Reisezüge am Wochenende durch den Tunnel fahren zu lassen", heisst es in der Mitteilung. Dann sei die Nachfrage am höchsten - und dann seien deutlich weniger Güterzüge unterwegs. (zis)</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857" w:history="1">
        <w:r>
          <w:rPr>
            <w:rFonts w:ascii="arial" w:eastAsia="arial" w:hAnsi="arial" w:cs="arial"/>
            <w:b w:val="0"/>
            <w:i/>
            <w:strike w:val="0"/>
            <w:noProof w:val="0"/>
            <w:color w:val="0077CC"/>
            <w:position w:val="0"/>
            <w:sz w:val="20"/>
            <w:u w:val="single"/>
            <w:vertAlign w:val="baseline"/>
          </w:rPr>
          <w:t>https://www.blick.ch/schweiz/arbeiten-im-gotthard-tunnel-laufen-weiter-bergung-des-</w:t>
        </w:r>
      </w:hyperlink>
      <w:hyperlink r:id="rId857" w:history="1">
        <w:r>
          <w:rPr>
            <w:rFonts w:ascii="arial" w:eastAsia="arial" w:hAnsi="arial" w:cs="arial"/>
            <w:b/>
            <w:i/>
            <w:strike w:val="0"/>
            <w:noProof w:val="0"/>
            <w:color w:val="0077CC"/>
            <w:position w:val="0"/>
            <w:sz w:val="20"/>
            <w:u w:val="single"/>
            <w:vertAlign w:val="baseline"/>
          </w:rPr>
          <w:t>unfall</w:t>
        </w:r>
      </w:hyperlink>
      <w:hyperlink r:id="rId857" w:history="1">
        <w:r>
          <w:rPr>
            <w:rFonts w:ascii="arial" w:eastAsia="arial" w:hAnsi="arial" w:cs="arial"/>
            <w:b w:val="0"/>
            <w:i/>
            <w:strike w:val="0"/>
            <w:noProof w:val="0"/>
            <w:color w:val="0077CC"/>
            <w:position w:val="0"/>
            <w:sz w:val="20"/>
            <w:u w:val="single"/>
            <w:vertAlign w:val="baseline"/>
          </w:rPr>
          <w:t>-zugs-dauert-bis-ende-september-id18915809.html</w:t>
        </w:r>
      </w:hyperlink>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Pr>
        <w:pStyle w:val="Normal111"/>
      </w:pPr>
    </w:p>
    <w:p>
      <w:pPr>
        <w:pStyle w:val="Normal111"/>
        <w:ind w:left="200"/>
        <w:sectPr>
          <w:type w:val="continuous"/>
          <w:pgMar w:top="840" w:right="1000" w:bottom="840" w:left="1000" w:header="400" w:footer="400"/>
          <w:pgNumType w:fmt="decimal"/>
          <w:cols w:space="720"/>
        </w:sectPr>
      </w:pPr>
      <w:r>
        <w:br/>
      </w:r>
      <w:r>
        <w:pict>
          <v:line id="_x0000_s1441"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112"/>
      </w:pPr>
    </w:p>
    <w:p>
      <w:pPr>
        <w:pStyle w:val="Normal112"/>
      </w:pPr>
      <w:r>
        <w:pict>
          <v:shape id="_x0000_i1442" type="#_x0000_t75" alt="LexisNexis®" style="width:147.75pt;height:30pt">
            <v:imagedata r:id="rId26" o:title=""/>
          </v:shape>
        </w:pict>
      </w:r>
      <w:r>
        <w:cr/>
      </w:r>
    </w:p>
    <w:p>
      <w:pPr>
        <w:pStyle w:val="Heading1110"/>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Güterwagen werden lausig kontrolliert</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112"/>
        <w:keepNext w:val="0"/>
        <w:spacing w:before="120" w:after="0" w:line="220" w:lineRule="atLeast"/>
        <w:ind w:left="0" w:right="0" w:firstLine="0"/>
        <w:jc w:val="left"/>
      </w:pPr>
      <w:r>
        <w:br/>
      </w:r>
      <w:r>
        <w:pict>
          <v:shape id="_x0000_i1443" type="#_x0000_t75" style="width:194.23pt;height:39.75pt">
            <v:imagedata r:id="rId362"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44" style="position:absolute;z-index:251892736"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12"/>
      </w:pPr>
    </w:p>
    <w:p>
      <w:pPr>
        <w:pStyle w:val="Normal112"/>
        <w:ind w:left="200"/>
        <w:sectPr>
          <w:type w:val="continuous"/>
          <w:pgMar w:top="840" w:right="1000" w:bottom="840" w:left="1000" w:header="400" w:footer="400"/>
          <w:pgNumType w:fmt="decimal"/>
          <w:cols w:space="720"/>
        </w:sectPr>
      </w:pPr>
      <w:r>
        <w:br/>
      </w:r>
      <w:r>
        <w:pict>
          <v:line id="_x0000_s1445"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13"/>
      </w:pPr>
    </w:p>
    <w:p>
      <w:pPr>
        <w:pStyle w:val="Normal113"/>
      </w:pPr>
      <w:r>
        <w:pict>
          <v:shape id="_x0000_i1446" type="#_x0000_t75" alt="LexisNexis®" style="width:147.75pt;height:30pt">
            <v:imagedata r:id="rId26" o:title=""/>
          </v:shape>
        </w:pict>
      </w:r>
      <w:r>
        <w:cr/>
      </w:r>
    </w:p>
    <w:p>
      <w:pPr>
        <w:pStyle w:val="Heading1111"/>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100 Tage fast ohne Stau vor dem Gubrist im Regensdorf</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13 Oktober 2023</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113"/>
        <w:keepNext w:val="0"/>
        <w:spacing w:before="120" w:after="0" w:line="220" w:lineRule="atLeast"/>
        <w:ind w:left="0" w:right="0" w:firstLine="0"/>
        <w:jc w:val="left"/>
      </w:pPr>
      <w:r>
        <w:br/>
      </w:r>
      <w:r>
        <w:pict>
          <v:shape id="_x0000_i1447" type="#_x0000_t75" style="width:85.2pt;height:14.64pt">
            <v:imagedata r:id="rId537"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5</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48" style="position:absolute;z-index:25189478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Gubristtunnel Der Stau vor dem Gubristportal in Regensdorf ist verschwunden – mit wenigen Ausnahmen. Ein Rückblick auf die ersten 100 Tage seit der Freigabe der dritten Spur.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 hat es auch auf dem Nordring vor dem Gubristtunnel», diese Worte klingeln bestimmt in den Ohren von so manchen Autofahrerinnen und Autofahrern. Doch seit genau 100 Tagen ist dieser bekannte Satz aus den Verkehrsnachrichten zumindest in einer Fahrtrichtung grösstenteils verschwunden.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3. Juli ist die dritte Spur der dritten Gubriströhre feierlich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freigegeben worden. Kurz darauf begannen vielerorts die Sommerferien, und das Verkehrsaufkommen ist deshalb deutlich gesunken. Aber auch als die Pendlerinnen und Pendler aus den Ferien zurückkehrten, ist es nur selten zu Staus auf der Regensdorfer Seite des Tunnels gekommen.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Rauch, Brand und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Einzig drei Ereignisse brachten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A1 zwischenzeitlich zum Erliegen. Kurz nach dem Ende der Ferien löste ein rauchender Lieferwagen die Alarmanlage im Tunnel aus, wodurch dieser auf beiden Seiten gesperrt wurde. Am 3. September ist unmittelbar beim Tunnelportal in Weiningen ein Fahrzeug in Brand geraten. Die Autobahn wurde zwischenzeitlich in beide Richtungen gesperrt. Just an jenem Wochenende feierte der Flughafen sein 75-jähriges Bestehen mit einem grossen Fest. Die Patrouille Suisse hatte kurz vor dem Ausbruch des Fahrzeugbrands ihre Vorführung beendet.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paar Tage später führte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wieder zu massivem Stau am Gubrist. Die geöffnete Dachklappe eines Baggers auf einem Tieflader holte mehrere Signaltafeln von der Tunneldecke herunter. Eine Spur in Fahrtrichtung Bern blieb aus Sicherheitsgründen und wegen der Aufräumarbeiten für mehrere Stunden gesperrt.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Abgesehen von diesen Ereignissen ist es auf dem Nordring nicht mehr zu einem grösseren Verkehrskollaps gekommen. «Der Stau auf der A1 beim Gubrist in Fahrtrichtung Bern ist seit der Inbetriebnahme der dritten Röhre deutlich weniger geworden», bestätigt auch das Bundesamt für Strassen auf Anfrage. Konkrete Zahlen gibt es aber noch keine.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Bundesrat Albert Rösti lag also nicht weit daneben, als er in seiner Rede während der Freigabe der dritten Spur sagte: «Ich bin sicher, dass es morgen am Radio nicht mehr heisst ‹Stau am Gub-rist›.» Zumindest gilt das für die Fahrtrichtung Bern. In die Gegenrichtung wird es weiterhin Staus geben, bis alle vier Spuren nach der Sanierung geöffnet werden. Zumindest solange das weiterhin zunehmende Verkehrsaufkommen nicht alle sieben Spuren am Gubrist in Anspruch nimmt.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Meili</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nach der Freigabe der dritten Spur war kein Stau mehr zu sehen. Archivfoto: Christian Wüthrich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Pr>
        <w:pStyle w:val="Normal113"/>
      </w:pPr>
    </w:p>
    <w:p>
      <w:pPr>
        <w:pStyle w:val="Normal113"/>
        <w:ind w:left="200"/>
        <w:sectPr>
          <w:type w:val="continuous"/>
          <w:pgMar w:top="840" w:right="1000" w:bottom="840" w:left="1000" w:header="400" w:footer="400"/>
          <w:pgNumType w:fmt="decimal"/>
          <w:cols w:space="720"/>
        </w:sectPr>
      </w:pPr>
      <w:r>
        <w:br/>
      </w:r>
      <w:r>
        <w:pict>
          <v:line id="_x0000_s1449"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114"/>
      </w:pPr>
    </w:p>
    <w:p>
      <w:pPr>
        <w:pStyle w:val="Normal114"/>
      </w:pPr>
      <w:r>
        <w:pict>
          <v:shape id="_x0000_i1450" type="#_x0000_t75" alt="LexisNexis®" style="width:147.75pt;height:30pt">
            <v:imagedata r:id="rId26" o:title=""/>
          </v:shape>
        </w:pict>
      </w:r>
      <w:r>
        <w:cr/>
      </w:r>
    </w:p>
    <w:p>
      <w:pPr>
        <w:pStyle w:val="Heading1112"/>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Axenstrasse nach Lastwagen-</w:t>
        </w:r>
      </w:hyperlink>
      <w:hyperlink r:id="rId878" w:history="1">
        <w:r>
          <w:rPr>
            <w:rFonts w:ascii="arial" w:eastAsia="arial" w:hAnsi="arial" w:cs="arial"/>
            <w:b/>
            <w:i/>
            <w:strike w:val="0"/>
            <w:color w:val="0077CC"/>
            <w:sz w:val="28"/>
            <w:u w:val="single"/>
            <w:vertAlign w:val="baseline"/>
          </w:rPr>
          <w:t>Unfall</w:t>
        </w:r>
      </w:hyperlink>
      <w:hyperlink r:id="rId878" w:history="1">
        <w:r>
          <w:rPr>
            <w:rFonts w:ascii="arial" w:eastAsia="arial" w:hAnsi="arial" w:cs="arial"/>
            <w:b/>
            <w:i/>
            <w:strike w:val="0"/>
            <w:color w:val="0077CC"/>
            <w:sz w:val="28"/>
            <w:u w:val="single"/>
            <w:vertAlign w:val="baseline"/>
          </w:rPr>
          <w:t xml:space="preserve"> fast vier Stunden gesperrt</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5.Februar 2022</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CH Regionalmedien AG Alle Rechte vorbehalten</w:t>
      </w:r>
    </w:p>
    <w:p>
      <w:pPr>
        <w:pStyle w:val="Normal114"/>
        <w:keepNext w:val="0"/>
        <w:spacing w:before="120" w:after="0" w:line="220" w:lineRule="atLeast"/>
        <w:ind w:left="0" w:right="0" w:firstLine="0"/>
        <w:jc w:val="left"/>
      </w:pPr>
      <w:r>
        <w:br/>
      </w:r>
      <w:r>
        <w:pict>
          <v:shape id="_x0000_i1451" type="#_x0000_t75" style="width:150pt;height:51pt">
            <v:imagedata r:id="rId268"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52" style="position:absolute;z-index:25189683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Sisikon hat gestern Morgen ein Lastwagen die Felswand gestreift.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Gemäss der Staukarte von Google Maps stand in den Morgenstunden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zwischen der Schifferenegg und dem Dorf Sisikon auf Schwyzer Boden, wenige Meter vor der Urner Kantonsgrenze, still.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war es zur Selbstkollision eines Lastwagens gekommen. Der Laster streifte auf der Fahrt Richtung Norden aus unklaren Gründen die Felswand und wurde dabei massiv beschädigt. Er konnte nicht mehr weiterfahren. Der 37-jährige Chauffeur blieb unverletzt.</w:t>
      </w:r>
    </w:p>
    <w:p>
      <w:pPr>
        <w:pStyle w:val="Normal1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Für die Bergung musste die Strasse gesperrt werden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sich etwa um 6.30 Uhr ereignete, war eine erste Verkehrsmeldung herausgegeben worden.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vorerst einspurig an der Unfallstelle vorbeigeführt. Es kam zu einem Rückstau auf beiden Seiten. Zeitverlust für die Automobilisten: rund 20 Minuten. Zwei Stunden später musste die Strecke komplett gesperrt werden. Nur so war die Bergung des Lastwagens durch die Autohilfe Einsiedeln möglich. Für die Verkehrsregelung beim Wolfsprung bot die Polizei die Feuerwehr Stützpunkt Schwyz auf. Wegen auslaufender Flüssigkeiten kam die Schwyzer Feuerwehr auch auf den Unfallplatz. Beim Südportal des Flüelertunnels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ebenfalls für mehrere Stunden gestoppt. Kurz nach dem Mittag, um 12.15 Uhr, konnte die Axenstrasse wieder freigegeben werden. (gh)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Bergungsarbeiten gestalteten sich aufwendig. Bild: Kapo Schwyz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2022</w:t>
      </w:r>
    </w:p>
    <w:p>
      <w:pPr>
        <w:pStyle w:val="Normal114"/>
      </w:pPr>
    </w:p>
    <w:p>
      <w:pPr>
        <w:pStyle w:val="Normal114"/>
        <w:ind w:left="200"/>
        <w:sectPr>
          <w:type w:val="continuous"/>
          <w:pgMar w:top="840" w:right="1000" w:bottom="840" w:left="1000" w:header="400" w:footer="400"/>
          <w:pgNumType w:fmt="decimal"/>
          <w:cols w:space="720"/>
        </w:sectPr>
      </w:pPr>
      <w:r>
        <w:br/>
      </w:r>
      <w:r>
        <w:pict>
          <v:line id="_x0000_s1453"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79"/>
          <w:headerReference w:type="default" r:id="rId880"/>
          <w:footerReference w:type="even" r:id="rId881"/>
          <w:footerReference w:type="default" r:id="rId882"/>
          <w:headerReference w:type="first" r:id="rId883"/>
          <w:footerReference w:type="first" r:id="rId884"/>
          <w:pgSz w:w="12240" w:h="15840"/>
          <w:pgMar w:top="840" w:right="1000" w:bottom="840" w:left="1000" w:header="400" w:footer="400"/>
          <w:pgNumType w:fmt="decimal"/>
          <w:cols w:space="720"/>
          <w:titlePg w:val="0"/>
        </w:sectPr>
      </w:pPr>
    </w:p>
    <w:p>
      <w:pPr>
        <w:pStyle w:val="Normal115"/>
      </w:pPr>
    </w:p>
    <w:p>
      <w:pPr>
        <w:pStyle w:val="Normal115"/>
      </w:pPr>
      <w:r>
        <w:pict>
          <v:shape id="_x0000_i1454" type="#_x0000_t75" alt="LexisNexis®" style="width:147.75pt;height:30pt">
            <v:imagedata r:id="rId26" o:title=""/>
          </v:shape>
        </w:pict>
      </w:r>
      <w:r>
        <w:cr/>
      </w:r>
    </w:p>
    <w:p>
      <w:pPr>
        <w:pStyle w:val="Heading1113"/>
        <w:keepNext w:val="0"/>
        <w:spacing w:after="200" w:line="340" w:lineRule="atLeast"/>
        <w:ind w:left="0" w:right="0" w:firstLine="0"/>
        <w:jc w:val="center"/>
      </w:pPr>
      <w:hyperlink r:id="rId885" w:history="1">
        <w:r>
          <w:rPr>
            <w:rFonts w:ascii="arial" w:eastAsia="arial" w:hAnsi="arial" w:cs="arial"/>
            <w:b/>
            <w:i/>
            <w:strike w:val="0"/>
            <w:color w:val="0077CC"/>
            <w:sz w:val="28"/>
            <w:u w:val="single"/>
            <w:vertAlign w:val="baseline"/>
          </w:rPr>
          <w:t>Güterwagen werden lausig kontrolliert</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115"/>
        <w:keepNext w:val="0"/>
        <w:spacing w:before="120" w:after="0" w:line="220" w:lineRule="atLeast"/>
        <w:ind w:left="0" w:right="0" w:firstLine="0"/>
        <w:jc w:val="left"/>
      </w:pPr>
      <w:r>
        <w:br/>
      </w:r>
      <w:r>
        <w:pict>
          <v:shape id="_x0000_i1455" type="#_x0000_t75" style="width:228.03pt;height:94.51pt">
            <v:imagedata r:id="rId354"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56" style="position:absolute;z-index:251898880"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15"/>
      </w:pPr>
    </w:p>
    <w:p>
      <w:pPr>
        <w:pStyle w:val="Normal115"/>
        <w:ind w:left="200"/>
        <w:sectPr>
          <w:type w:val="continuous"/>
          <w:pgMar w:top="840" w:right="1000" w:bottom="840" w:left="1000" w:header="400" w:footer="400"/>
          <w:pgNumType w:fmt="decimal"/>
          <w:cols w:space="720"/>
        </w:sectPr>
      </w:pPr>
      <w:r>
        <w:br/>
      </w:r>
      <w:r>
        <w:pict>
          <v:line id="_x0000_s1457"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116"/>
      </w:pPr>
    </w:p>
    <w:p>
      <w:pPr>
        <w:pStyle w:val="Normal116"/>
      </w:pPr>
      <w:r>
        <w:pict>
          <v:shape id="_x0000_i1458" type="#_x0000_t75" alt="LexisNexis®" style="width:147.75pt;height:30pt">
            <v:imagedata r:id="rId26" o:title=""/>
          </v:shape>
        </w:pict>
      </w:r>
      <w:r>
        <w:cr/>
      </w:r>
    </w:p>
    <w:p>
      <w:pPr>
        <w:pStyle w:val="Heading1114"/>
        <w:keepNext w:val="0"/>
        <w:spacing w:after="200" w:line="340" w:lineRule="atLeast"/>
        <w:ind w:left="0" w:right="0" w:firstLine="0"/>
        <w:jc w:val="center"/>
      </w:pPr>
      <w:hyperlink r:id="rId892" w:history="1">
        <w:r>
          <w:rPr>
            <w:rFonts w:ascii="arial" w:eastAsia="arial" w:hAnsi="arial" w:cs="arial"/>
            <w:b/>
            <w:i/>
            <w:strike w:val="0"/>
            <w:color w:val="0077CC"/>
            <w:sz w:val="28"/>
            <w:u w:val="single"/>
            <w:vertAlign w:val="baseline"/>
          </w:rPr>
          <w:t>NEWS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16. August 2022 </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Ringier AG Alle Rechte Vorbehalten</w:t>
      </w:r>
    </w:p>
    <w:p>
      <w:pPr>
        <w:pStyle w:val="Normal116"/>
        <w:keepNext w:val="0"/>
        <w:spacing w:before="120" w:after="0" w:line="220" w:lineRule="atLeast"/>
        <w:ind w:left="0" w:right="0" w:firstLine="0"/>
        <w:jc w:val="left"/>
      </w:pPr>
      <w:r>
        <w:br/>
      </w:r>
      <w:r>
        <w:pict>
          <v:shape id="_x0000_i1459" type="#_x0000_t75" style="width:90pt;height:53.25pt">
            <v:imagedata r:id="rId28"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189</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60" style="position:absolute;z-index:251900928"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Polizei birgt leeres Auto aus Aare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Bannwil BE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hat die Polizei gestern ein Auto aus der Aare gezogen. Das Fahrzeug war leer. Auch in der Umgebung fanden sich keine Personen, die im Zusammenhang mit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standen, wie die Berner Kantonspolizei gestern mitteilte. Die Ermittlungen laufen.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Camion kippt - Autobahn Stunden gesperrt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Vevey VD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Gestern Morgen ist auf der Autobahn A 9 zwischen Vevey und Montreux VD in Richtung Wallis ein mit Holz beladener Lastwagen umgekippt. Der Fahrer wurde laut Kantonspolizei Waadt leicht verletzt. Weitere Fahrzeuge waren am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nicht beteiligt. Trotzdem blieb der Autobahnabschnitt bis am Nachmittag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Betrunkener Autofahrer verursacht </w:t>
      </w:r>
      <w:r>
        <w:rPr>
          <w:rFonts w:ascii="arial" w:eastAsia="arial" w:hAnsi="arial" w:cs="arial"/>
          <w:b/>
          <w:i/>
          <w:strike w:val="0"/>
          <w:noProof w:val="0"/>
          <w:color w:val="000000"/>
          <w:position w:val="0"/>
          <w:sz w:val="20"/>
          <w:u w:val="single"/>
          <w:vertAlign w:val="baseline"/>
        </w:rPr>
        <w:t>Unfall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Basel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alkoholisierter Autofahrer hat am Samstag früh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hohem Sachschaden verursacht. Er kollidierte mit einem parkierten Fahrzeug, das dadurch in zwei Roller gestossen wurde, teilte die Polizei gestern mit.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Zug kollidiert mit Reh - Passagiere evakuiert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Wanzwil BE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Reh hat gestern Morgen den Bahnverkehr zwischen Bern und Olten vorübergehend lahmgelegt. Kurz vor Olten kollidierte ein IC8 mit dem Tier. Rund 300 Reisende mussten aus dem Zug evakuiert werden, teilten die SBB mit. Sie wurden mit einem Zug nach Zürich gebracht.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2022</w:t>
      </w:r>
    </w:p>
    <w:p>
      <w:pPr>
        <w:pStyle w:val="Normal116"/>
      </w:pPr>
    </w:p>
    <w:p>
      <w:pPr>
        <w:pStyle w:val="Normal116"/>
        <w:ind w:left="200"/>
        <w:sectPr>
          <w:type w:val="continuous"/>
          <w:pgMar w:top="840" w:right="1000" w:bottom="840" w:left="1000" w:header="400" w:footer="400"/>
          <w:pgNumType w:fmt="decimal"/>
          <w:cols w:space="720"/>
        </w:sectPr>
      </w:pPr>
      <w:r>
        <w:br/>
      </w:r>
      <w:r>
        <w:pict>
          <v:line id="_x0000_s1461"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93"/>
          <w:headerReference w:type="default" r:id="rId894"/>
          <w:footerReference w:type="even" r:id="rId895"/>
          <w:footerReference w:type="default" r:id="rId896"/>
          <w:headerReference w:type="first" r:id="rId897"/>
          <w:footerReference w:type="first" r:id="rId898"/>
          <w:pgSz w:w="12240" w:h="15840"/>
          <w:pgMar w:top="840" w:right="1000" w:bottom="840" w:left="1000" w:header="400" w:footer="400"/>
          <w:pgNumType w:fmt="decimal"/>
          <w:cols w:space="720"/>
          <w:titlePg w:val="0"/>
        </w:sectPr>
      </w:pPr>
    </w:p>
    <w:p>
      <w:pPr>
        <w:pStyle w:val="Normal117"/>
      </w:pPr>
    </w:p>
    <w:p>
      <w:pPr>
        <w:pStyle w:val="Normal117"/>
      </w:pPr>
      <w:r>
        <w:pict>
          <v:shape id="_x0000_i1462" type="#_x0000_t75" alt="LexisNexis®" style="width:147.75pt;height:30pt">
            <v:imagedata r:id="rId26" o:title=""/>
          </v:shape>
        </w:pict>
      </w:r>
      <w:r>
        <w:cr/>
      </w:r>
    </w:p>
    <w:p>
      <w:pPr>
        <w:pStyle w:val="Heading1115"/>
        <w:keepNext w:val="0"/>
        <w:spacing w:after="200" w:line="340" w:lineRule="atLeast"/>
        <w:ind w:left="0" w:right="0" w:firstLine="0"/>
        <w:jc w:val="center"/>
      </w:pPr>
      <w:hyperlink r:id="rId899" w:history="1">
        <w:r>
          <w:rPr>
            <w:rFonts w:ascii="arial" w:eastAsia="arial" w:hAnsi="arial" w:cs="arial"/>
            <w:b/>
            <w:i/>
            <w:strike w:val="0"/>
            <w:color w:val="0077CC"/>
            <w:sz w:val="28"/>
            <w:u w:val="single"/>
            <w:vertAlign w:val="baseline"/>
          </w:rPr>
          <w:t>Güterwagen werden lausig kontrolliert</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Tagblatt für den Kanton Thurgau</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117"/>
        <w:keepNext w:val="0"/>
        <w:spacing w:before="120" w:after="0" w:line="220" w:lineRule="atLeast"/>
        <w:ind w:left="0" w:right="0" w:firstLine="0"/>
        <w:jc w:val="left"/>
      </w:pPr>
      <w:r>
        <w:br/>
      </w:r>
      <w:r>
        <w:pict>
          <v:shape id="_x0000_i1463" type="#_x0000_t75" style="width:187.48pt;height:37.5pt">
            <v:imagedata r:id="rId338"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64" style="position:absolute;z-index:25190297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17"/>
      </w:pPr>
    </w:p>
    <w:p>
      <w:pPr>
        <w:pStyle w:val="Normal117"/>
        <w:ind w:left="200"/>
        <w:sectPr>
          <w:type w:val="continuous"/>
          <w:pgMar w:top="840" w:right="1000" w:bottom="840" w:left="1000" w:header="400" w:footer="400"/>
          <w:pgNumType w:fmt="decimal"/>
          <w:cols w:space="720"/>
        </w:sectPr>
      </w:pPr>
      <w:r>
        <w:br/>
      </w:r>
      <w:r>
        <w:pict>
          <v:line id="_x0000_s1465"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00"/>
          <w:headerReference w:type="default" r:id="rId901"/>
          <w:footerReference w:type="even" r:id="rId902"/>
          <w:footerReference w:type="default" r:id="rId903"/>
          <w:headerReference w:type="first" r:id="rId904"/>
          <w:footerReference w:type="first" r:id="rId905"/>
          <w:pgSz w:w="12240" w:h="15840"/>
          <w:pgMar w:top="840" w:right="1000" w:bottom="840" w:left="1000" w:header="400" w:footer="400"/>
          <w:pgNumType w:fmt="decimal"/>
          <w:cols w:space="720"/>
          <w:titlePg w:val="0"/>
        </w:sectPr>
      </w:pPr>
    </w:p>
    <w:p>
      <w:pPr>
        <w:pStyle w:val="Normal118"/>
      </w:pPr>
    </w:p>
    <w:p>
      <w:pPr>
        <w:pStyle w:val="Normal118"/>
      </w:pPr>
      <w:r>
        <w:pict>
          <v:shape id="_x0000_i1466" type="#_x0000_t75" alt="LexisNexis®" style="width:147.75pt;height:30pt">
            <v:imagedata r:id="rId26" o:title=""/>
          </v:shape>
        </w:pict>
      </w:r>
      <w:r>
        <w:cr/>
      </w:r>
    </w:p>
    <w:p>
      <w:pPr>
        <w:pStyle w:val="Heading1116"/>
        <w:keepNext w:val="0"/>
        <w:spacing w:after="200" w:line="340" w:lineRule="atLeast"/>
        <w:ind w:left="0" w:right="0" w:firstLine="0"/>
        <w:jc w:val="center"/>
      </w:pPr>
      <w:hyperlink r:id="rId906" w:history="1">
        <w:r>
          <w:rPr>
            <w:rFonts w:ascii="arial" w:eastAsia="arial" w:hAnsi="arial" w:cs="arial"/>
            <w:b/>
            <w:i/>
            <w:strike w:val="0"/>
            <w:color w:val="0077CC"/>
            <w:sz w:val="28"/>
            <w:u w:val="single"/>
            <w:vertAlign w:val="baseline"/>
          </w:rPr>
          <w:t>Güterwagen werden lausig kontrolliert</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118"/>
        <w:keepNext w:val="0"/>
        <w:spacing w:before="120" w:after="0" w:line="220" w:lineRule="atLeast"/>
        <w:ind w:left="0" w:right="0" w:firstLine="0"/>
        <w:jc w:val="left"/>
      </w:pPr>
      <w:r>
        <w:br/>
      </w:r>
      <w:r>
        <w:pict>
          <v:shape id="_x0000_i1467" type="#_x0000_t75" style="width:105pt;height:54.75pt">
            <v:imagedata r:id="rId370"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68" style="position:absolute;z-index:25190502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18"/>
      </w:pPr>
    </w:p>
    <w:p>
      <w:pPr>
        <w:pStyle w:val="Normal118"/>
        <w:ind w:left="200"/>
        <w:sectPr>
          <w:type w:val="continuous"/>
          <w:pgMar w:top="840" w:right="1000" w:bottom="840" w:left="1000" w:header="400" w:footer="400"/>
          <w:pgNumType w:fmt="decimal"/>
          <w:cols w:space="720"/>
        </w:sectPr>
      </w:pPr>
      <w:r>
        <w:br/>
      </w:r>
      <w:r>
        <w:pict>
          <v:line id="_x0000_s1469"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07"/>
          <w:headerReference w:type="default" r:id="rId908"/>
          <w:footerReference w:type="even" r:id="rId909"/>
          <w:footerReference w:type="default" r:id="rId910"/>
          <w:headerReference w:type="first" r:id="rId911"/>
          <w:footerReference w:type="first" r:id="rId912"/>
          <w:pgSz w:w="12240" w:h="15840"/>
          <w:pgMar w:top="840" w:right="1000" w:bottom="840" w:left="1000" w:header="400" w:footer="400"/>
          <w:pgNumType w:fmt="decimal"/>
          <w:cols w:space="720"/>
          <w:titlePg w:val="0"/>
        </w:sectPr>
      </w:pPr>
    </w:p>
    <w:p>
      <w:pPr>
        <w:pStyle w:val="Normal119"/>
      </w:pPr>
    </w:p>
    <w:p>
      <w:pPr>
        <w:pStyle w:val="Normal119"/>
      </w:pPr>
      <w:r>
        <w:pict>
          <v:shape id="_x0000_i1470" type="#_x0000_t75" alt="LexisNexis®" style="width:147.75pt;height:30pt">
            <v:imagedata r:id="rId26" o:title=""/>
          </v:shape>
        </w:pict>
      </w:r>
      <w:r>
        <w:cr/>
      </w:r>
    </w:p>
    <w:p>
      <w:pPr>
        <w:pStyle w:val="Heading1117"/>
        <w:keepNext w:val="0"/>
        <w:spacing w:after="200" w:line="340" w:lineRule="atLeast"/>
        <w:ind w:left="0" w:right="0" w:firstLine="0"/>
        <w:jc w:val="center"/>
      </w:pPr>
      <w:hyperlink r:id="rId913" w:history="1">
        <w:r>
          <w:rPr>
            <w:rFonts w:ascii="arial" w:eastAsia="arial" w:hAnsi="arial" w:cs="arial"/>
            <w:b/>
            <w:i/>
            <w:strike w:val="0"/>
            <w:color w:val="0077CC"/>
            <w:sz w:val="28"/>
            <w:u w:val="single"/>
            <w:vertAlign w:val="baseline"/>
          </w:rPr>
          <w:t>Acht Waggons stecken noch fest</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7. September 2023 </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19"/>
        <w:keepNext w:val="0"/>
        <w:spacing w:before="120" w:after="0" w:line="220" w:lineRule="atLeast"/>
        <w:ind w:left="0" w:right="0" w:firstLine="0"/>
        <w:jc w:val="left"/>
      </w:pPr>
      <w:r>
        <w:br/>
      </w:r>
      <w:r>
        <w:pict>
          <v:shape id="_x0000_i1471" type="#_x0000_t75" style="width:90pt;height:53.25pt">
            <v:imagedata r:id="rId28"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207</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Sven Ziegler</w:t>
      </w:r>
    </w:p>
    <w:p>
      <w:pPr>
        <w:pStyle w:val="Normal1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Benjamin Fisch</w:t>
      </w: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Bergung des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-Zugs dauert bis Ende Monat, danach beginnt Gotthard-Reparatur</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72" style="position:absolute;z-index:25190707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Einen Monat ist es her, dass es im Gotthard-Basistunnel zu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Güterzug mit 30 Wagen kam. 16 Wagen entgleisten, ein Teil kam bei einer Weiche vom normalen Gleis auf das Spurwechselgleis ab und raste gegen ein Tor, das die beiden Tunnelröhren voneinander trennte. Grund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eine gebrochene Radscheibe.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SBB teilten kurz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dass die Reparaturarbeiten bis 2024 dauern werden. Auch heute, rund einen Monat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können die Bundesbahnen noch keine genaue Prognose machen. Denn: Die SBB sind noch immer damit beschäftigt, die zerstörten Waggons aus dem Tunnel zu bergen.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Derzeit würden sich noch acht Wagen im Tunnel befinden, schreiben die SBB gestern. Die Bergungs- und Räumungsarbeiten dauern noch bis Ende September. Gearbeitet werde im Zweischichtbetrieb an sieben Tagen die Woche, so die SBB. Die Räumungsarbeiten gestalten sich aufwendig. Mehrere Wagen wurden so stark zerstört, dass sie noch im Tunnel zerlegt werden müssen. Sie wurden aus den Gleisen geworfen, zusammengedrückt oder auseinandergerissen. Für die Bergungsarbeiten musste ein provisorisches Gleis erstellt werden, schreiben die SBB.</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Gut ist bei den SBB für den Erhalt der Gotthardröhre zuständig und sagt gegenüber Blick: "Die lang andauernden Arbeiten sind vor allem die mit Beton, insbesondere im Bereich der Spurwechselweiche. Das allein wird mindestens vier Monate dauern." Am Ende müsse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dann noch grünes Licht geben.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Seit zwei Wochen kann die unbeschädigte Oströhre wieder vom Güterverkehr genutzt werden. Rund 90 von 100 maximal möglichen Güterzügen fahren durch den Tunnel, alle Passagierzüge werden aber weiterhin über die Panoramastrecke umgeleitet. Die längere Reisezeit für Reisezüge bleibt bestehen: Passagiere brauchen rund eine Stunde länger.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 Reisezüge durch den Tunnel fahren können, ist nicht klar. Oberste Priorität habe die Sicherheit. "Sobald eine Lösung gefunden ist, prüfen die SBB, Reisezüge am Wochenende durch den Tunnel fahren zu lassen", heisst es. Am Samstag und Sonntag sei die Nachfrage am höchsten - und dann seien deutlich weniger Güterzüge unterwegs. SVEN ZIEGLER , BENJAMIN FISCH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Situation nach Gotthard-Crash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73" style="position:absolute;z-index:251908096"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Waggons müssen zum Teil zerlegt werden, um sie aus dem Tunnel zu bergen.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Gut, Leiter Erhalt Gotthardachse.</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19"/>
      </w:pPr>
    </w:p>
    <w:p>
      <w:pPr>
        <w:pStyle w:val="Normal119"/>
        <w:ind w:left="200"/>
        <w:sectPr>
          <w:type w:val="continuous"/>
          <w:pgMar w:top="840" w:right="1000" w:bottom="840" w:left="1000" w:header="400" w:footer="400"/>
          <w:pgNumType w:fmt="decimal"/>
          <w:cols w:space="720"/>
        </w:sectPr>
      </w:pPr>
      <w:r>
        <w:br/>
      </w:r>
      <w:r>
        <w:pict>
          <v:line id="_x0000_s1474"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120"/>
      </w:pPr>
    </w:p>
    <w:p>
      <w:pPr>
        <w:pStyle w:val="Normal120"/>
      </w:pPr>
      <w:r>
        <w:pict>
          <v:shape id="_x0000_i1475" type="#_x0000_t75" alt="LexisNexis®" style="width:147.75pt;height:30pt">
            <v:imagedata r:id="rId26" o:title=""/>
          </v:shape>
        </w:pict>
      </w:r>
      <w:r>
        <w:cr/>
      </w:r>
    </w:p>
    <w:p>
      <w:pPr>
        <w:pStyle w:val="Heading1118"/>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So schleppst du dein Auto richtig ab</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15. November 2023 </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Mobil - Auto-News; S. NaN</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Hüppin</w:t>
      </w: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Wer mit einer Autopanne liegen bleibt, kommt ums Abschleppen meist nicht herum. Den professionellen Abschlepp-Dienst zu rufen, ist die einfachste, aber auch teuerste Lösung. Wir geben Tipps und erklären dir, welche Regeln beim Abschleppen in Eigenregie gelten.</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76" style="position:absolute;z-index:25191014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Hüppin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einer Autopanne ist niemand gefeit, und meist bleibt das Auto dann liegen, wenn man es am wenigsten brauchen kann. Das Pannen-Risiko lässt sich zwar auf ein Minimum reduzieren, doch passieren kanns trotzdem. Besonders die Autobatterie ist laut Statistik häufig Auslöser, da der Strombedarf von Komfortsystemen wie Radio oder Klimaanlage sehr hoch ist. Faktoren wie Alter des Fahrzeugs, Wartungszustand und Fahrverhalten spielen ebenso eine Rolle.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einer Panne können gewisse Fehler selbst behoben werden, doch ums Abschleppen kommt man nicht immer herum. Da der professionelle Abschleppdienst meist teuer ist, versuchen sich viele in Eigenregie. Wir geben Tipps und erklären, welche Regeln beim Abschleppen zu beachten sind und was die gesetzlichen Bestimmungen sagen.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Absicherung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Sicherung des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bzw. Pannenorts ist der erste Schritt. Warnblinker einschalten, Warnweste anziehen und das Pannendreieck korrekt und gut sichtbar aufstellen: auf Autobahnen in einem Abstand von 200 bis 400 Metern vor dem Pannenfahrzeug, auf Landstrassen 200 und in Ortschaften 50 Meter.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Wichtig: Wenn das Auto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starke Schäden aufweist, muss es zwingend vom Pannendienst abgeholt werden. Lose oder herunterfallende Teile können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behindern oder einen weiteren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Im Allgemeinen gilt: Das abgeschleppte Auto muss verkehrssicher sein. Wenn Bremsen, Lenkung, Reifen, Beleuchtung oder Warnblinker defekt sind, darf nicht geschleppt werden. Auch bei hohem Verkehrsaufkommen solltest du den Pannendienst rufen - im dichten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wird Abschleppen schnell mal gefährlich.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Elektro oder Hybrid?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Anhängen und losfahren? So einfach ists nicht! Du fährst elektrisch? Ob dein Elektroauto überhaupt abgeschleppt werden darf, siehst du in der Bedienungsanleitung - manche Hersteller verbieten es gänzlich, bei anderen ists nur unter bestimmten Bedingungen erlaubt. Denn: Je nach Bauart erzeugen Elektromotoren in E-Autos durchs Drehen der Räder beim Schleppen unkontrolliert Strom. Das kann ebenso zu Schäden im Antrieb führen - dann verfällt die Herstellergarantie. Bei Stromern mit leerer Antriebsbatterie hilft nur eine mobile Ladestation oder das Aufladen auf einen Transporter und ab zur nächsten Stromquelle.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mit Automatikgetriebe und Hybride dürfen oft nur über kurze Strecken gezogen werden, denn die erhebliche Wärmeentwicklung im Getriebe kann Schäden verursachen. Im Allgemeinen gilt: Der Getriebe-Wählhebel muss sich in die Neutralstellung bringen lassen - Fahrzeuge können nur im Leerlauf abgeschleppt werden. Wenn eine leere 12-Volt-Batterie ein Elektroautos ausser Gefecht setzt, kann der Leerlauf nicht eingelegt werden - entweder wird die 12-Volt-Batterie geladen, oder das Auto transportiert.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Seil oder Stange?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 möglich, benutze eine Stange beim Abschleppen. Die starre Verbindung verhindert Auffahrunfälle, falls das ziehende Auto abrupt bremsen muss oder im Gefälle. Dabei darf die Stange nicht länger als fünf Meter sein. Seile dürfen maximal acht Meter lang sein und sind nur bis zu einem Gewicht von vier Tonnen zugelassen. Stange oder Seil dürfen nur an den dafür vorgesehenen Ösen oder Haken befestigt werden. Die verbergen sich meist hinter kleinen Ausschnitten in den Schürzen. Sind sie nicht zu finden, hilft die Betriebsanleitung.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Pannendreieck muss gut sichtbar am Heck des abgeschleppten Autos befestigt werden. Damit das Lenkradschloss während des Schleppens nicht blockiert, schalte die Zündung ein. Bei Autos mit schlüssellosem Zugang hilft dabei die Betriebsanleitung. Falls der Verbrenner noch intakt ist, lass ihn im Leerlauf laufen - so bleibt die Servohilfe für Bremsen und Lenkung intakt und das Auto lässt sich leichter steuern.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gehts!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der Abfahrt zuerst nochmals die Verbindung zwischen den Autos prüfen. Ist alles sicher, kanns losgehen. Aber Achtung - es gibt noch einige verkehrstechnische Punkte zu beachten.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Beim Abschleppen gilt maximal Tempo 40, auch auf der Autobahn. Überlege, ob du bei dichtem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doch lieber einen Pannendienst beauftragst - bei hohem Verkehrsaufkommen kann Abschleppen schnell gefährlich werden. Der Warnblinker muss auf Autobahnen und -strassen an beiden Fahrzeugen eingeschaltet sein - Richtungswechsel müssen dann von Hand angezeigt werden. Auf übrigen Strassen ist der Blinker für die Richtungsanzeige zu verwenden.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Autobahnen muss die rechte Fahrspur benutzt werden, den Pannenstreifen darfst du nur zur Beschleunigung nutzen, falls dein Auto auf der Autobahn liegen geblieben ist. In diesem Fall darf das Fahrzeug sowieso nur bis zur nächsten Ausfahrt oder Raststätte transportiert werden. Auf keinen Fall darfst du beim Abschleppen auf eine Autobahn auffahren! Immer den schnellsten und sichersten Weg zur nächsten Werkstatt wählen und natürlich - vorsichtig fahren!</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921" w:history="1">
        <w:r>
          <w:rPr>
            <w:rFonts w:ascii="arial" w:eastAsia="arial" w:hAnsi="arial" w:cs="arial"/>
            <w:b w:val="0"/>
            <w:i/>
            <w:strike w:val="0"/>
            <w:noProof w:val="0"/>
            <w:color w:val="0077CC"/>
            <w:position w:val="0"/>
            <w:sz w:val="20"/>
            <w:u w:val="single"/>
            <w:vertAlign w:val="baseline"/>
          </w:rPr>
          <w:t>https://www.blick.ch/auto/news_n_trends/bei-einer-autopanne-so-schleppst-du-dein-auto-richtig-ab-id19146654.html</w:t>
        </w:r>
      </w:hyperlink>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Pr>
        <w:pStyle w:val="Normal120"/>
      </w:pPr>
    </w:p>
    <w:p>
      <w:pPr>
        <w:pStyle w:val="Normal120"/>
        <w:ind w:left="200"/>
        <w:sectPr>
          <w:type w:val="continuous"/>
          <w:pgMar w:top="840" w:right="1000" w:bottom="840" w:left="1000" w:header="400" w:footer="400"/>
          <w:pgNumType w:fmt="decimal"/>
          <w:cols w:space="720"/>
        </w:sectPr>
      </w:pPr>
      <w:r>
        <w:br/>
      </w:r>
      <w:r>
        <w:pict>
          <v:line id="_x0000_s1477"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121"/>
      </w:pPr>
    </w:p>
    <w:p>
      <w:pPr>
        <w:pStyle w:val="Normal121"/>
      </w:pPr>
      <w:r>
        <w:pict>
          <v:shape id="_x0000_i1478" type="#_x0000_t75" alt="LexisNexis®" style="width:147.75pt;height:30pt">
            <v:imagedata r:id="rId26" o:title=""/>
          </v:shape>
        </w:pict>
      </w:r>
      <w:r>
        <w:cr/>
      </w:r>
    </w:p>
    <w:p>
      <w:pPr>
        <w:pStyle w:val="Heading1119"/>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Güterwagen werden lausig kontrolliert</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121"/>
        <w:keepNext w:val="0"/>
        <w:spacing w:before="120" w:after="0" w:line="220" w:lineRule="atLeast"/>
        <w:ind w:left="0" w:right="0" w:firstLine="0"/>
        <w:jc w:val="left"/>
      </w:pPr>
      <w:r>
        <w:br/>
      </w:r>
      <w:r>
        <w:pict>
          <v:shape id="_x0000_i1479" type="#_x0000_t75" style="width:187.48pt;height:37.5pt">
            <v:imagedata r:id="rId338"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80" style="position:absolute;z-index:25191219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21"/>
      </w:pPr>
    </w:p>
    <w:p>
      <w:pPr>
        <w:pStyle w:val="Normal121"/>
        <w:ind w:left="200"/>
        <w:sectPr>
          <w:type w:val="continuous"/>
          <w:pgMar w:top="840" w:right="1000" w:bottom="840" w:left="1000" w:header="400" w:footer="400"/>
          <w:pgNumType w:fmt="decimal"/>
          <w:cols w:space="720"/>
        </w:sectPr>
      </w:pPr>
      <w:r>
        <w:br/>
      </w:r>
      <w:r>
        <w:pict>
          <v:line id="_x0000_s1481"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29"/>
          <w:headerReference w:type="default" r:id="rId930"/>
          <w:footerReference w:type="even" r:id="rId931"/>
          <w:footerReference w:type="default" r:id="rId932"/>
          <w:headerReference w:type="first" r:id="rId933"/>
          <w:footerReference w:type="first" r:id="rId934"/>
          <w:pgSz w:w="12240" w:h="15840"/>
          <w:pgMar w:top="840" w:right="1000" w:bottom="840" w:left="1000" w:header="400" w:footer="400"/>
          <w:pgNumType w:fmt="decimal"/>
          <w:cols w:space="720"/>
          <w:titlePg w:val="0"/>
        </w:sectPr>
      </w:pPr>
    </w:p>
    <w:p>
      <w:pPr>
        <w:pStyle w:val="Normal122"/>
      </w:pPr>
    </w:p>
    <w:p>
      <w:pPr>
        <w:pStyle w:val="Normal122"/>
      </w:pPr>
      <w:r>
        <w:pict>
          <v:shape id="_x0000_i1482" type="#_x0000_t75" alt="LexisNexis®" style="width:147.75pt;height:30pt">
            <v:imagedata r:id="rId26" o:title=""/>
          </v:shape>
        </w:pict>
      </w:r>
      <w:r>
        <w:cr/>
      </w:r>
    </w:p>
    <w:p>
      <w:pPr>
        <w:pStyle w:val="Heading1120"/>
        <w:keepNext w:val="0"/>
        <w:spacing w:after="200" w:line="340" w:lineRule="atLeast"/>
        <w:ind w:left="0" w:right="0" w:firstLine="0"/>
        <w:jc w:val="center"/>
      </w:pPr>
      <w:hyperlink r:id="rId935" w:history="1">
        <w:r>
          <w:rPr>
            <w:rFonts w:ascii="arial" w:eastAsia="arial" w:hAnsi="arial" w:cs="arial"/>
            <w:b/>
            <w:i/>
            <w:strike w:val="0"/>
            <w:color w:val="0077CC"/>
            <w:sz w:val="28"/>
            <w:u w:val="single"/>
            <w:vertAlign w:val="baseline"/>
          </w:rPr>
          <w:t>Güterwagen werden lausig kontrolliert</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122"/>
        <w:keepNext w:val="0"/>
        <w:spacing w:before="120" w:after="0" w:line="220" w:lineRule="atLeast"/>
        <w:ind w:left="0" w:right="0" w:firstLine="0"/>
        <w:jc w:val="left"/>
      </w:pPr>
      <w:r>
        <w:br/>
      </w:r>
      <w:r>
        <w:pict>
          <v:shape id="_x0000_i1483" type="#_x0000_t75" style="width:61.44pt;height:32.16pt">
            <v:imagedata r:id="rId322"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84" style="position:absolute;z-index:25191424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22"/>
      </w:pPr>
    </w:p>
    <w:p>
      <w:pPr>
        <w:pStyle w:val="Normal122"/>
        <w:ind w:left="200"/>
        <w:sectPr>
          <w:type w:val="continuous"/>
          <w:pgMar w:top="840" w:right="1000" w:bottom="840" w:left="1000" w:header="400" w:footer="400"/>
          <w:pgNumType w:fmt="decimal"/>
          <w:cols w:space="720"/>
        </w:sectPr>
      </w:pPr>
      <w:r>
        <w:br/>
      </w:r>
      <w:r>
        <w:pict>
          <v:line id="_x0000_s1485"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pgNumType w:fmt="decimal"/>
          <w:cols w:space="720"/>
          <w:titlePg w:val="0"/>
        </w:sectPr>
      </w:pPr>
    </w:p>
    <w:p>
      <w:pPr>
        <w:pStyle w:val="Normal123"/>
      </w:pPr>
    </w:p>
    <w:p>
      <w:pPr>
        <w:pStyle w:val="Normal123"/>
      </w:pPr>
      <w:r>
        <w:pict>
          <v:shape id="_x0000_i1486" type="#_x0000_t75" alt="LexisNexis®" style="width:147.75pt;height:30pt">
            <v:imagedata r:id="rId26" o:title=""/>
          </v:shape>
        </w:pict>
      </w:r>
      <w:r>
        <w:cr/>
      </w:r>
    </w:p>
    <w:p>
      <w:pPr>
        <w:pStyle w:val="Heading1121"/>
        <w:keepNext w:val="0"/>
        <w:spacing w:after="200" w:line="340" w:lineRule="atLeast"/>
        <w:ind w:left="0" w:right="0" w:firstLine="0"/>
        <w:jc w:val="center"/>
      </w:pPr>
      <w:hyperlink r:id="rId942" w:history="1">
        <w:r>
          <w:rPr>
            <w:rFonts w:ascii="arial" w:eastAsia="arial" w:hAnsi="arial" w:cs="arial"/>
            <w:b/>
            <w:i/>
            <w:strike w:val="0"/>
            <w:color w:val="0077CC"/>
            <w:sz w:val="28"/>
            <w:u w:val="single"/>
            <w:vertAlign w:val="baseline"/>
          </w:rPr>
          <w:t>Güterwagen werden lausig kontrolliert</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123"/>
        <w:keepNext w:val="0"/>
        <w:spacing w:before="120" w:after="0" w:line="220" w:lineRule="atLeast"/>
        <w:ind w:left="0" w:right="0" w:firstLine="0"/>
        <w:jc w:val="left"/>
      </w:pPr>
      <w:r>
        <w:br/>
      </w:r>
      <w:r>
        <w:pict>
          <v:shape id="_x0000_i1487" type="#_x0000_t75" style="width:150pt;height:51pt">
            <v:imagedata r:id="rId268"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88" style="position:absolute;z-index:25191628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23"/>
      </w:pPr>
    </w:p>
    <w:p>
      <w:pPr>
        <w:pStyle w:val="Normal123"/>
        <w:ind w:left="200"/>
        <w:sectPr>
          <w:type w:val="continuous"/>
          <w:pgMar w:top="840" w:right="1000" w:bottom="840" w:left="1000" w:header="400" w:footer="400"/>
          <w:pgNumType w:fmt="decimal"/>
          <w:cols w:space="720"/>
        </w:sectPr>
      </w:pPr>
      <w:r>
        <w:br/>
      </w:r>
      <w:r>
        <w:pict>
          <v:line id="_x0000_s1489"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43"/>
          <w:headerReference w:type="default" r:id="rId944"/>
          <w:footerReference w:type="even" r:id="rId945"/>
          <w:footerReference w:type="default" r:id="rId946"/>
          <w:headerReference w:type="first" r:id="rId947"/>
          <w:footerReference w:type="first" r:id="rId948"/>
          <w:pgSz w:w="12240" w:h="15840"/>
          <w:pgMar w:top="840" w:right="1000" w:bottom="840" w:left="1000" w:header="400" w:footer="400"/>
          <w:pgNumType w:fmt="decimal"/>
          <w:cols w:space="720"/>
          <w:titlePg w:val="0"/>
        </w:sectPr>
      </w:pPr>
    </w:p>
    <w:p>
      <w:pPr>
        <w:pStyle w:val="Normal124"/>
      </w:pPr>
    </w:p>
    <w:p>
      <w:pPr>
        <w:pStyle w:val="Normal124"/>
      </w:pPr>
      <w:r>
        <w:pict>
          <v:shape id="_x0000_i1490" type="#_x0000_t75" alt="LexisNexis®" style="width:147.75pt;height:30pt">
            <v:imagedata r:id="rId26" o:title=""/>
          </v:shape>
        </w:pict>
      </w:r>
      <w:r>
        <w:cr/>
      </w:r>
    </w:p>
    <w:p>
      <w:pPr>
        <w:pStyle w:val="Heading1122"/>
        <w:keepNext w:val="0"/>
        <w:spacing w:after="200" w:line="340" w:lineRule="atLeast"/>
        <w:ind w:left="0" w:right="0" w:firstLine="0"/>
        <w:jc w:val="center"/>
      </w:pPr>
      <w:hyperlink r:id="rId949" w:history="1">
        <w:r>
          <w:rPr>
            <w:rFonts w:ascii="arial" w:eastAsia="arial" w:hAnsi="arial" w:cs="arial"/>
            <w:b/>
            <w:i/>
            <w:strike w:val="0"/>
            <w:color w:val="0077CC"/>
            <w:sz w:val="28"/>
            <w:u w:val="single"/>
            <w:vertAlign w:val="baseline"/>
          </w:rPr>
          <w:t>Güterwagen werden lausig kontrolliert</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124"/>
        <w:keepNext w:val="0"/>
        <w:spacing w:before="120" w:after="0" w:line="220" w:lineRule="atLeast"/>
        <w:ind w:left="0" w:right="0" w:firstLine="0"/>
        <w:jc w:val="left"/>
      </w:pPr>
      <w:r>
        <w:br/>
      </w:r>
      <w:r>
        <w:pict>
          <v:shape id="_x0000_i1491" type="#_x0000_t75" style="width:150pt;height:65.25pt">
            <v:imagedata r:id="rId36"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92" style="position:absolute;z-index:25191833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24"/>
      </w:pPr>
    </w:p>
    <w:p>
      <w:pPr>
        <w:pStyle w:val="Normal124"/>
        <w:ind w:left="200"/>
        <w:sectPr>
          <w:type w:val="continuous"/>
          <w:pgMar w:top="840" w:right="1000" w:bottom="840" w:left="1000" w:header="400" w:footer="400"/>
          <w:pgNumType w:fmt="decimal"/>
          <w:cols w:space="720"/>
        </w:sectPr>
      </w:pPr>
      <w:r>
        <w:br/>
      </w:r>
      <w:r>
        <w:pict>
          <v:line id="_x0000_s1493"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50"/>
          <w:headerReference w:type="default" r:id="rId951"/>
          <w:footerReference w:type="even" r:id="rId952"/>
          <w:footerReference w:type="default" r:id="rId953"/>
          <w:headerReference w:type="first" r:id="rId954"/>
          <w:footerReference w:type="first" r:id="rId955"/>
          <w:pgSz w:w="12240" w:h="15840"/>
          <w:pgMar w:top="840" w:right="1000" w:bottom="840" w:left="1000" w:header="400" w:footer="400"/>
          <w:pgNumType w:fmt="decimal"/>
          <w:cols w:space="720"/>
          <w:titlePg w:val="0"/>
        </w:sectPr>
      </w:pPr>
    </w:p>
    <w:p>
      <w:pPr>
        <w:pStyle w:val="Normal125"/>
      </w:pPr>
    </w:p>
    <w:p>
      <w:pPr>
        <w:pStyle w:val="Normal125"/>
      </w:pPr>
      <w:r>
        <w:pict>
          <v:shape id="_x0000_i1494" type="#_x0000_t75" alt="LexisNexis®" style="width:147.75pt;height:30pt">
            <v:imagedata r:id="rId26" o:title=""/>
          </v:shape>
        </w:pict>
      </w:r>
      <w:r>
        <w:cr/>
      </w:r>
    </w:p>
    <w:p>
      <w:pPr>
        <w:pStyle w:val="Heading1123"/>
        <w:keepNext w:val="0"/>
        <w:spacing w:after="200" w:line="340" w:lineRule="atLeast"/>
        <w:ind w:left="0" w:right="0" w:firstLine="0"/>
        <w:jc w:val="center"/>
      </w:pPr>
      <w:hyperlink r:id="rId956" w:history="1">
        <w:r>
          <w:rPr>
            <w:rFonts w:ascii="arial" w:eastAsia="arial" w:hAnsi="arial" w:cs="arial"/>
            <w:b/>
            <w:i/>
            <w:strike w:val="0"/>
            <w:color w:val="0077CC"/>
            <w:sz w:val="28"/>
            <w:u w:val="single"/>
            <w:vertAlign w:val="baseline"/>
          </w:rPr>
          <w:t>Güterwagen werden lausig kontrolliert</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125"/>
        <w:keepNext w:val="0"/>
        <w:spacing w:before="120" w:after="0" w:line="220" w:lineRule="atLeast"/>
        <w:ind w:left="0" w:right="0" w:firstLine="0"/>
        <w:jc w:val="left"/>
      </w:pPr>
      <w:r>
        <w:br/>
      </w:r>
      <w:r>
        <w:pict>
          <v:shape id="_x0000_i1495" type="#_x0000_t75" style="width:209.97pt;height:31.5pt">
            <v:imagedata r:id="rId346"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96" style="position:absolute;z-index:25192038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25"/>
      </w:pPr>
    </w:p>
    <w:p>
      <w:pPr>
        <w:pStyle w:val="Normal125"/>
        <w:ind w:left="200"/>
        <w:sectPr>
          <w:type w:val="continuous"/>
          <w:pgMar w:top="840" w:right="1000" w:bottom="840" w:left="1000" w:header="400" w:footer="400"/>
          <w:pgNumType w:fmt="decimal"/>
          <w:cols w:space="720"/>
        </w:sectPr>
      </w:pPr>
      <w:r>
        <w:br/>
      </w:r>
      <w:r>
        <w:pict>
          <v:line id="_x0000_s1497"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57"/>
          <w:headerReference w:type="default" r:id="rId958"/>
          <w:footerReference w:type="even" r:id="rId959"/>
          <w:footerReference w:type="default" r:id="rId960"/>
          <w:headerReference w:type="first" r:id="rId961"/>
          <w:footerReference w:type="first" r:id="rId962"/>
          <w:pgSz w:w="12240" w:h="15840"/>
          <w:pgMar w:top="840" w:right="1000" w:bottom="840" w:left="1000" w:header="400" w:footer="400"/>
          <w:pgNumType w:fmt="decimal"/>
          <w:cols w:space="720"/>
          <w:titlePg w:val="0"/>
        </w:sectPr>
      </w:pPr>
    </w:p>
    <w:p>
      <w:pPr>
        <w:pStyle w:val="Normal126"/>
      </w:pPr>
    </w:p>
    <w:p>
      <w:pPr>
        <w:pStyle w:val="Normal126"/>
      </w:pPr>
      <w:r>
        <w:pict>
          <v:shape id="_x0000_i1498" type="#_x0000_t75" alt="LexisNexis®" style="width:147.75pt;height:30pt">
            <v:imagedata r:id="rId26" o:title=""/>
          </v:shape>
        </w:pict>
      </w:r>
      <w:r>
        <w:cr/>
      </w:r>
    </w:p>
    <w:p>
      <w:pPr>
        <w:pStyle w:val="Heading1124"/>
        <w:keepNext w:val="0"/>
        <w:spacing w:after="200" w:line="340" w:lineRule="atLeast"/>
        <w:ind w:left="0" w:right="0" w:firstLine="0"/>
        <w:jc w:val="center"/>
      </w:pPr>
      <w:hyperlink r:id="rId963" w:history="1">
        <w:r>
          <w:rPr>
            <w:rFonts w:ascii="arial" w:eastAsia="arial" w:hAnsi="arial" w:cs="arial"/>
            <w:b/>
            <w:i/>
            <w:strike w:val="0"/>
            <w:color w:val="0077CC"/>
            <w:sz w:val="28"/>
            <w:u w:val="single"/>
            <w:vertAlign w:val="baseline"/>
          </w:rPr>
          <w:t>Güterwagen werden lausig kontrolliert</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126"/>
        <w:keepNext w:val="0"/>
        <w:spacing w:before="120" w:after="0" w:line="220" w:lineRule="atLeast"/>
        <w:ind w:left="0" w:right="0" w:firstLine="0"/>
        <w:jc w:val="left"/>
      </w:pPr>
      <w:r>
        <w:br/>
      </w:r>
      <w:r>
        <w:pict>
          <v:shape id="_x0000_i1499" type="#_x0000_t75" style="width:81.6pt;height:29.76pt">
            <v:imagedata r:id="rId393"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00" style="position:absolute;z-index:25192243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26"/>
      </w:pPr>
    </w:p>
    <w:p>
      <w:pPr>
        <w:pStyle w:val="Normal126"/>
        <w:ind w:left="200"/>
        <w:sectPr>
          <w:type w:val="continuous"/>
          <w:pgMar w:top="840" w:right="1000" w:bottom="840" w:left="1000" w:header="400" w:footer="400"/>
          <w:pgNumType w:fmt="decimal"/>
          <w:cols w:space="720"/>
        </w:sectPr>
      </w:pPr>
      <w:r>
        <w:br/>
      </w:r>
      <w:r>
        <w:pict>
          <v:line id="_x0000_s1501"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64"/>
          <w:headerReference w:type="default" r:id="rId965"/>
          <w:footerReference w:type="even" r:id="rId966"/>
          <w:footerReference w:type="default" r:id="rId967"/>
          <w:headerReference w:type="first" r:id="rId968"/>
          <w:footerReference w:type="first" r:id="rId969"/>
          <w:pgSz w:w="12240" w:h="15840"/>
          <w:pgMar w:top="840" w:right="1000" w:bottom="840" w:left="1000" w:header="400" w:footer="400"/>
          <w:pgNumType w:fmt="decimal"/>
          <w:cols w:space="720"/>
          <w:titlePg w:val="0"/>
        </w:sectPr>
      </w:pPr>
    </w:p>
    <w:p>
      <w:pPr>
        <w:pStyle w:val="Normal127"/>
      </w:pPr>
    </w:p>
    <w:p>
      <w:pPr>
        <w:pStyle w:val="Normal127"/>
      </w:pPr>
      <w:r>
        <w:pict>
          <v:shape id="_x0000_i1502" type="#_x0000_t75" alt="LexisNexis®" style="width:147.75pt;height:30pt">
            <v:imagedata r:id="rId26" o:title=""/>
          </v:shape>
        </w:pict>
      </w:r>
      <w:r>
        <w:cr/>
      </w:r>
    </w:p>
    <w:p>
      <w:pPr>
        <w:pStyle w:val="Heading1125"/>
        <w:keepNext w:val="0"/>
        <w:spacing w:after="200" w:line="340" w:lineRule="atLeast"/>
        <w:ind w:left="0" w:right="0" w:firstLine="0"/>
        <w:jc w:val="center"/>
      </w:pPr>
      <w:hyperlink r:id="rId970" w:history="1">
        <w:r>
          <w:rPr>
            <w:rFonts w:ascii="arial" w:eastAsia="arial" w:hAnsi="arial" w:cs="arial"/>
            <w:b/>
            <w:i/>
            <w:strike w:val="0"/>
            <w:color w:val="0077CC"/>
            <w:sz w:val="28"/>
            <w:u w:val="single"/>
            <w:vertAlign w:val="baseline"/>
          </w:rPr>
          <w:t>Güterwagen werden lausig kontrolliert</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Werdenberger Obertoggenburger</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127"/>
        <w:keepNext w:val="0"/>
        <w:spacing w:before="120" w:after="0" w:line="220" w:lineRule="atLeast"/>
        <w:ind w:left="0" w:right="0" w:firstLine="0"/>
        <w:jc w:val="left"/>
      </w:pPr>
      <w:r>
        <w:br/>
      </w:r>
      <w:r>
        <w:pict>
          <v:shape id="_x0000_i1503" type="#_x0000_t75" style="width:207.03pt;height:89.26pt">
            <v:imagedata r:id="rId401"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04" style="position:absolute;z-index:25192448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27"/>
      </w:pPr>
    </w:p>
    <w:p>
      <w:pPr>
        <w:pStyle w:val="Normal127"/>
        <w:ind w:left="200"/>
        <w:sectPr>
          <w:type w:val="continuous"/>
          <w:pgMar w:top="840" w:right="1000" w:bottom="840" w:left="1000" w:header="400" w:footer="400"/>
          <w:pgNumType w:fmt="decimal"/>
          <w:cols w:space="720"/>
        </w:sectPr>
      </w:pPr>
      <w:r>
        <w:br/>
      </w:r>
      <w:r>
        <w:pict>
          <v:line id="_x0000_s1505"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71"/>
          <w:headerReference w:type="default" r:id="rId972"/>
          <w:footerReference w:type="even" r:id="rId973"/>
          <w:footerReference w:type="default" r:id="rId974"/>
          <w:headerReference w:type="first" r:id="rId975"/>
          <w:footerReference w:type="first" r:id="rId976"/>
          <w:pgSz w:w="12240" w:h="15840"/>
          <w:pgMar w:top="840" w:right="1000" w:bottom="840" w:left="1000" w:header="400" w:footer="400"/>
          <w:pgNumType w:fmt="decimal"/>
          <w:cols w:space="720"/>
          <w:titlePg w:val="0"/>
        </w:sectPr>
      </w:pPr>
    </w:p>
    <w:p>
      <w:pPr>
        <w:pStyle w:val="Normal128"/>
      </w:pPr>
    </w:p>
    <w:p>
      <w:pPr>
        <w:pStyle w:val="Normal128"/>
      </w:pPr>
      <w:r>
        <w:pict>
          <v:shape id="_x0000_i1506" type="#_x0000_t75" alt="LexisNexis®" style="width:147.75pt;height:30pt">
            <v:imagedata r:id="rId26" o:title=""/>
          </v:shape>
        </w:pict>
      </w:r>
      <w:r>
        <w:cr/>
      </w:r>
    </w:p>
    <w:p>
      <w:pPr>
        <w:pStyle w:val="Heading1126"/>
        <w:keepNext w:val="0"/>
        <w:spacing w:after="200" w:line="340" w:lineRule="atLeast"/>
        <w:ind w:left="0" w:right="0" w:firstLine="0"/>
        <w:jc w:val="center"/>
      </w:pPr>
      <w:hyperlink r:id="rId977" w:history="1">
        <w:r>
          <w:rPr>
            <w:rFonts w:ascii="arial" w:eastAsia="arial" w:hAnsi="arial" w:cs="arial"/>
            <w:b/>
            <w:i/>
            <w:strike w:val="0"/>
            <w:color w:val="0077CC"/>
            <w:sz w:val="28"/>
            <w:u w:val="single"/>
            <w:vertAlign w:val="baseline"/>
          </w:rPr>
          <w:t>Velofahrer fährt in Bus und haut ab</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26 Mai 2023</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128"/>
        <w:keepNext w:val="0"/>
        <w:spacing w:before="120" w:after="0" w:line="220" w:lineRule="atLeast"/>
        <w:ind w:left="0" w:right="0" w:firstLine="0"/>
        <w:jc w:val="left"/>
      </w:pPr>
      <w:r>
        <w:br/>
      </w:r>
      <w:r>
        <w:pict>
          <v:shape id="_x0000_i1507" type="#_x0000_t75" style="width:71.04pt;height:16.08pt">
            <v:imagedata r:id="rId515"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WINTERTHUR; S. 3</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08" style="position:absolute;z-index:25192652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Wie die Stadtpolizei Winterthur mitteilt, prallte am letzten Donnerstag um 16.40 Uhr ein Velofahrer von der Waldhofstrasse kommend seitlich in einen Linienbus, der auf der Zürcherstrasse unterwegs war. Der Bus konnte trotz eingeleiteter Notbremsung nicht rechtzeitig anhalten. Bei der Kollision zogen sich ein 73-jähriger Mann und eine 89-jährige Frau, die mit dem Bus unterwegs waren, leichte Verletzungen zu. Der Velofahrer flüchtete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stadtauswärts.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17.30 Uhr stiessen am Lindenplatz bei der Verzweigung Wieshof-/ Wülflingerstrasse eine 28-jährige Velofahrerin und eine 33-jährige Autofahrerin zusammen. Die Velofahrerin verletzte sich dabei, und an beiden Fahrzeugen entstand Sachschaden. 20 Minuten später kam es auf der Flüelistrasse in Wülflingen zu einem weiteren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einer Velofahrerin. Dort öffnete ein 39-jähriger Autofahrer die Tür seines Fahrzeugs unvorsichtig und traf damit eine 26-jährige Velofahrerin. Diese stürzte und verletzte sich dabei leicht.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Polizei weiter mitteilt, kam es kurz nach 18.30 Uhr an der Tösstalstrasse in Sennhof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12-jährigen Velofahrer. Gemäss bisherigen Erkenntnissen fuhr das Kind mit dem Velo stadtauswärts und stürzte unmittelbar vor einem Auto. Der 40-jährige Lenker, der in die gleiche Richtung fuhr, konnte nicht rechtzeitig bremsen und prallte in den Jungen. Dieser verletzte sich dabei leicht und musste vom Rettungsdienst ins Spital gebracht werden. (zim)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musste die Polizei zu vier Unfällen ausrücken. Symbolfoto: Reto Oeschger</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28"/>
      </w:pPr>
    </w:p>
    <w:p>
      <w:pPr>
        <w:pStyle w:val="Normal128"/>
        <w:ind w:left="200"/>
        <w:sectPr>
          <w:type w:val="continuous"/>
          <w:pgMar w:top="840" w:right="1000" w:bottom="840" w:left="1000" w:header="400" w:footer="400"/>
          <w:pgNumType w:fmt="decimal"/>
          <w:cols w:space="720"/>
        </w:sectPr>
      </w:pPr>
      <w:r>
        <w:br/>
      </w:r>
      <w:r>
        <w:pict>
          <v:line id="_x0000_s1509"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78"/>
          <w:headerReference w:type="default" r:id="rId979"/>
          <w:footerReference w:type="even" r:id="rId980"/>
          <w:footerReference w:type="default" r:id="rId981"/>
          <w:headerReference w:type="first" r:id="rId982"/>
          <w:footerReference w:type="first" r:id="rId983"/>
          <w:pgSz w:w="12240" w:h="15840"/>
          <w:pgMar w:top="840" w:right="1000" w:bottom="840" w:left="1000" w:header="400" w:footer="400"/>
          <w:pgNumType w:fmt="decimal"/>
          <w:cols w:space="720"/>
          <w:titlePg w:val="0"/>
        </w:sectPr>
      </w:pPr>
    </w:p>
    <w:p>
      <w:pPr>
        <w:pStyle w:val="Normal129"/>
      </w:pPr>
    </w:p>
    <w:p>
      <w:pPr>
        <w:pStyle w:val="Normal129"/>
      </w:pPr>
      <w:r>
        <w:pict>
          <v:shape id="_x0000_i1510" type="#_x0000_t75" alt="LexisNexis®" style="width:147.75pt;height:30pt">
            <v:imagedata r:id="rId26" o:title=""/>
          </v:shape>
        </w:pict>
      </w:r>
      <w:r>
        <w:cr/>
      </w:r>
    </w:p>
    <w:p>
      <w:pPr>
        <w:pStyle w:val="Heading1127"/>
        <w:keepNext w:val="0"/>
        <w:spacing w:after="200" w:line="340" w:lineRule="atLeast"/>
        <w:ind w:left="0" w:right="0" w:firstLine="0"/>
        <w:jc w:val="center"/>
      </w:pPr>
      <w:hyperlink r:id="rId984" w:history="1">
        <w:r>
          <w:rPr>
            <w:rFonts w:ascii="arial" w:eastAsia="arial" w:hAnsi="arial" w:cs="arial"/>
            <w:b/>
            <w:i/>
            <w:strike w:val="0"/>
            <w:color w:val="0077CC"/>
            <w:sz w:val="28"/>
            <w:u w:val="single"/>
            <w:vertAlign w:val="baseline"/>
          </w:rPr>
          <w:t>Unfall</w:t>
        </w:r>
      </w:hyperlink>
      <w:hyperlink r:id="rId984" w:history="1">
        <w:r>
          <w:rPr>
            <w:rFonts w:ascii="arial" w:eastAsia="arial" w:hAnsi="arial" w:cs="arial"/>
            <w:b/>
            <w:i/>
            <w:strike w:val="0"/>
            <w:color w:val="0077CC"/>
            <w:sz w:val="28"/>
            <w:u w:val="single"/>
            <w:vertAlign w:val="baseline"/>
          </w:rPr>
          <w:t xml:space="preserve"> in Wädenswil ZH: Autofahrer kracht in Velo - Mann schwerverletzt</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18. März 2023 </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ZÃ¼rich; S. NaN</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Hillig Johannes (hln)</w:t>
      </w: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am Samstagmorgen in Wädenswil ZH wurde ein Velofahrer von einem Auto erfasst und schwer verletzt.</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11" style="position:absolute;z-index:25192857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Hillig Johannes (hln)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11 Uhr fuhr ein Autofahrer (19) auf der Einsiedlerstrasse von Wädenswil ZH herkommend in Richtung Richterswil. Auf Höhe Neuguetstrasse/Feldstrasse kam es zur Kollision mit einem Velofahrer (28) - gleich beim Parkplatz Burgruine. Dieser wollte von der Feldstrasse herkommend die Einsiedlerstrasse überqueren. Durch den Anprall wurde der Velofahrer mehrere Meter weit weggeschleudert und schwer verletzt, wie die Kantonspolizei Zürich mitteilt.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28-Jährige wurde mit einem Helikopter ins Spital geflogen. Der genaue Unfallhergang ist nicht bekannt und wird jetzt durch Spezialisten der Kantonspolizei Zürich untersucht. Wegen des Unfalls musste die Einsiedlerstrasse rund zwei Stunden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Die Feuerwehr richtete eine entsprechende Umleitung ein.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dem Polizeifoto ist der Aufprall des Velofahrers auf der Windschutzscheibe gut zu erkennen.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Zusammen mit der Kantonspolizei Zürich standen Kommunalpolizisten des Bezirks Horgen, die Rega, ein Rettungsfahrzeug des Spitals Horgen, die Feuerwehr Wädenswil sowie ein privates Abschleppunternehmen im Einsatz. (jmh)</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985" w:history="1">
        <w:r>
          <w:rPr>
            <w:rFonts w:ascii="arial" w:eastAsia="arial" w:hAnsi="arial" w:cs="arial"/>
            <w:b w:val="0"/>
            <w:i/>
            <w:strike w:val="0"/>
            <w:noProof w:val="0"/>
            <w:color w:val="0077CC"/>
            <w:position w:val="0"/>
            <w:sz w:val="20"/>
            <w:u w:val="single"/>
            <w:vertAlign w:val="baseline"/>
          </w:rPr>
          <w:t>https://www.blick.ch/schweiz/zuerich/</w:t>
        </w:r>
      </w:hyperlink>
      <w:hyperlink r:id="rId985" w:history="1">
        <w:r>
          <w:rPr>
            <w:rFonts w:ascii="arial" w:eastAsia="arial" w:hAnsi="arial" w:cs="arial"/>
            <w:b/>
            <w:i/>
            <w:strike w:val="0"/>
            <w:noProof w:val="0"/>
            <w:color w:val="0077CC"/>
            <w:position w:val="0"/>
            <w:sz w:val="20"/>
            <w:u w:val="single"/>
            <w:vertAlign w:val="baseline"/>
          </w:rPr>
          <w:t>unfall</w:t>
        </w:r>
      </w:hyperlink>
      <w:hyperlink r:id="rId985" w:history="1">
        <w:r>
          <w:rPr>
            <w:rFonts w:ascii="arial" w:eastAsia="arial" w:hAnsi="arial" w:cs="arial"/>
            <w:b w:val="0"/>
            <w:i/>
            <w:strike w:val="0"/>
            <w:noProof w:val="0"/>
            <w:color w:val="0077CC"/>
            <w:position w:val="0"/>
            <w:sz w:val="20"/>
            <w:u w:val="single"/>
            <w:vertAlign w:val="baseline"/>
          </w:rPr>
          <w:t>-in-waedenswil-zh-autofahrer-19-kracht-in-velo-mann-28-schwerverletzt-id18411653.html</w:t>
        </w:r>
      </w:hyperlink>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2023</w:t>
      </w:r>
    </w:p>
    <w:p>
      <w:pPr>
        <w:pStyle w:val="Normal129"/>
      </w:pPr>
    </w:p>
    <w:p>
      <w:pPr>
        <w:pStyle w:val="Normal129"/>
        <w:ind w:left="200"/>
        <w:sectPr>
          <w:type w:val="continuous"/>
          <w:pgMar w:top="840" w:right="1000" w:bottom="840" w:left="1000" w:header="400" w:footer="400"/>
          <w:pgNumType w:fmt="decimal"/>
          <w:cols w:space="720"/>
        </w:sectPr>
      </w:pPr>
      <w:r>
        <w:br/>
      </w:r>
      <w:r>
        <w:pict>
          <v:line id="_x0000_s1512"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86"/>
          <w:headerReference w:type="default" r:id="rId987"/>
          <w:footerReference w:type="even" r:id="rId988"/>
          <w:footerReference w:type="default" r:id="rId989"/>
          <w:headerReference w:type="first" r:id="rId990"/>
          <w:footerReference w:type="first" r:id="rId991"/>
          <w:pgSz w:w="12240" w:h="15840"/>
          <w:pgMar w:top="840" w:right="1000" w:bottom="840" w:left="1000" w:header="400" w:footer="400"/>
          <w:pgNumType w:fmt="decimal"/>
          <w:cols w:space="720"/>
          <w:titlePg w:val="0"/>
        </w:sectPr>
      </w:pPr>
    </w:p>
    <w:p>
      <w:pPr>
        <w:pStyle w:val="Normal130"/>
      </w:pPr>
    </w:p>
    <w:p>
      <w:pPr>
        <w:pStyle w:val="Normal130"/>
      </w:pPr>
      <w:r>
        <w:pict>
          <v:shape id="_x0000_i1513" type="#_x0000_t75" alt="LexisNexis®" style="width:147.75pt;height:30pt">
            <v:imagedata r:id="rId26" o:title=""/>
          </v:shape>
        </w:pict>
      </w:r>
      <w:r>
        <w:cr/>
      </w:r>
    </w:p>
    <w:p>
      <w:pPr>
        <w:pStyle w:val="Heading1128"/>
        <w:keepNext w:val="0"/>
        <w:spacing w:after="200" w:line="340" w:lineRule="atLeast"/>
        <w:ind w:left="0" w:right="0" w:firstLine="0"/>
        <w:jc w:val="center"/>
      </w:pPr>
      <w:hyperlink r:id="rId992" w:history="1">
        <w:r>
          <w:rPr>
            <w:rFonts w:ascii="arial" w:eastAsia="arial" w:hAnsi="arial" w:cs="arial"/>
            <w:b/>
            <w:i/>
            <w:strike w:val="0"/>
            <w:color w:val="0077CC"/>
            <w:sz w:val="28"/>
            <w:u w:val="single"/>
            <w:vertAlign w:val="baseline"/>
          </w:rPr>
          <w:t>Güterwagen werden lausig kontrolliert</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130"/>
        <w:keepNext w:val="0"/>
        <w:spacing w:before="120" w:after="0" w:line="220" w:lineRule="atLeast"/>
        <w:ind w:left="0" w:right="0" w:firstLine="0"/>
        <w:jc w:val="left"/>
      </w:pPr>
      <w:r>
        <w:br/>
      </w:r>
      <w:r>
        <w:pict>
          <v:shape id="_x0000_i1514" type="#_x0000_t75" style="width:1in;height:27.84pt">
            <v:imagedata r:id="rId385"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15" style="position:absolute;z-index:25193062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30"/>
      </w:pPr>
    </w:p>
    <w:p>
      <w:pPr>
        <w:pStyle w:val="Normal130"/>
        <w:ind w:left="200"/>
        <w:sectPr>
          <w:type w:val="continuous"/>
          <w:pgMar w:top="840" w:right="1000" w:bottom="840" w:left="1000" w:header="400" w:footer="400"/>
          <w:pgNumType w:fmt="decimal"/>
          <w:cols w:space="720"/>
        </w:sectPr>
      </w:pPr>
      <w:r>
        <w:br/>
      </w:r>
      <w:r>
        <w:pict>
          <v:line id="_x0000_s1516"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93"/>
          <w:headerReference w:type="default" r:id="rId994"/>
          <w:footerReference w:type="even" r:id="rId995"/>
          <w:footerReference w:type="default" r:id="rId996"/>
          <w:headerReference w:type="first" r:id="rId997"/>
          <w:footerReference w:type="first" r:id="rId998"/>
          <w:pgSz w:w="12240" w:h="15840"/>
          <w:pgMar w:top="840" w:right="1000" w:bottom="840" w:left="1000" w:header="400" w:footer="400"/>
          <w:pgNumType w:fmt="decimal"/>
          <w:cols w:space="720"/>
          <w:titlePg w:val="0"/>
        </w:sectPr>
      </w:pPr>
    </w:p>
    <w:p>
      <w:pPr>
        <w:pStyle w:val="Normal131"/>
      </w:pPr>
    </w:p>
    <w:p>
      <w:pPr>
        <w:pStyle w:val="Normal131"/>
      </w:pPr>
      <w:r>
        <w:pict>
          <v:shape id="_x0000_i1517" type="#_x0000_t75" alt="LexisNexis®" style="width:147.75pt;height:30pt">
            <v:imagedata r:id="rId26" o:title=""/>
          </v:shape>
        </w:pict>
      </w:r>
      <w:r>
        <w:cr/>
      </w:r>
    </w:p>
    <w:p>
      <w:pPr>
        <w:pStyle w:val="Heading1129"/>
        <w:keepNext w:val="0"/>
        <w:spacing w:after="200" w:line="340" w:lineRule="atLeast"/>
        <w:ind w:left="0" w:right="0" w:firstLine="0"/>
        <w:jc w:val="center"/>
      </w:pPr>
      <w:hyperlink r:id="rId999" w:history="1">
        <w:r>
          <w:rPr>
            <w:rFonts w:ascii="arial" w:eastAsia="arial" w:hAnsi="arial" w:cs="arial"/>
            <w:b/>
            <w:i/>
            <w:strike w:val="0"/>
            <w:color w:val="0077CC"/>
            <w:sz w:val="28"/>
            <w:u w:val="single"/>
            <w:vertAlign w:val="baseline"/>
          </w:rPr>
          <w:t>Waymo verteidigt Robotaxi-Fahrt im Gegenverkehr</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23. April 2024 </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131"/>
        <w:keepNext w:val="0"/>
        <w:spacing w:before="120" w:after="0" w:line="220" w:lineRule="atLeast"/>
        <w:ind w:left="0" w:right="0" w:firstLine="0"/>
        <w:jc w:val="left"/>
      </w:pPr>
      <w:r>
        <w:br/>
      </w:r>
      <w:r>
        <w:pict>
          <v:shape id="_x0000_i1518" type="#_x0000_t75" style="width:81pt;height:32.25pt">
            <v:imagedata r:id="rId190"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Der längere Ausflug eines Waymo-Robotaxis in den Gegenverkehr in San Francisco hat die Google-Schwesterfirma unter Erklärungsdruck gebracht. Auf einem im Internet veröffentlichten Video ist zu sehen, wie das Fahrzeug eine durchgezogene Linie überquert und ungefähr 30 Sekunden auf der Gegenfahrbahn unterwegs ist. Auf den beiden Fahrspuren auf der korrekten Seite war im Abendverkehr eine Gruppe von Menschen auf elektrischen Einrad-Rollern unterwegs. Statt abzuwarten, bis sie durchfahren, entschied sich die Software, im Gegenverkehr daneben zu fahren.</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19" style="position:absolute;z-index:25193267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verteidigte das Verhalten des Fahrzeugs. Die Software sei davon ausgegangen, dass einer der Menschen stürzen könne und sei deswegen "umsichtig" auf die freie Gegenfahrbahn gewechselt, erklärte eine Sprecherin am Montag. Danach sei der Wagen zur Sicherheit der Rollerfahrer auf der Gegenfahrbahn geblieben, um ihnen nicht zu nahe zu kommen und niemandem den Weg abzuschneiden. Die Sicherheit aller Verkehrsteilnehmer habe oberste Priorität und man werde aus diesem "einmaligen Ereignis" lernen. Das gesamte Manöver sei von der Software beschlossen und ausgeführt worden, betonte sie.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ist seit vergangenem Jahr ein einzigartiger Testfall für den kommerziellen Betrieb selbstfahrender Autos. Waymo und die Firma Cruise, die zum US-Autoriesen General Motors gehört, bekamen im Sommer die Erlaubnis, in der ganzen Stadt Robotaxi-Fahrten ohne Sicherheitsfahrer anzubieten.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Dienst von Cruise ist allerdings seit Anfang Oktober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ausgesetzt. Eine Frau war von einem Auto mit einem Menschen am Steuer angefahren und vor das Cruise-Fahrzeug geschleudert worden. Das Robotaxi konnte nicht mehr bremsen und die Passantin wurde unter ihm eingeklemmt. Danach versuchte der Wagen automatisch, an den Strassenrand zu fahren und schleifte sie mehrere Meter mit. GM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den Grossteil der Cruise-Führung aus und fängt erst jetzt wieder an, einige Wagen zunächst mit Menschen am Steuer erneut auf die Strasse zu schicken, um das Kartenmaterial zu aktualisieren.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Waymo-Robotaxis waren dagegen in den vergangenen Monaten ohne grössere Zwischenfälle in San Francisco unterwegs. Traditionell werfen Einwohner und öffentliche Verkehrsbetriebe ihnen auch eher vor, zu zaghaft zu agieren und deshalb gelegentlich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blockieren. Entwickler selbstfahrender Autos hatten schon in den vergangenen Jahren versucht, die Software stärker dem Verhalten von Menschen in unkonventionellen Situation anzupassen./so/DP/zb</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000" w:history="1">
        <w:r>
          <w:rPr>
            <w:rFonts w:ascii="arial" w:eastAsia="arial" w:hAnsi="arial" w:cs="arial"/>
            <w:b w:val="0"/>
            <w:i/>
            <w:strike w:val="0"/>
            <w:noProof w:val="0"/>
            <w:color w:val="0077CC"/>
            <w:position w:val="0"/>
            <w:sz w:val="20"/>
            <w:u w:val="single"/>
            <w:vertAlign w:val="baseline"/>
          </w:rPr>
          <w:t>https://www.cash.ch/news/waymo-verteidigt-robotaxi-fahrt-im-gegenverkehr-704993</w:t>
        </w:r>
      </w:hyperlink>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Pr>
        <w:pStyle w:val="Normal131"/>
      </w:pPr>
    </w:p>
    <w:p>
      <w:pPr>
        <w:pStyle w:val="Normal131"/>
        <w:ind w:left="200"/>
        <w:sectPr>
          <w:type w:val="continuous"/>
          <w:pgMar w:top="840" w:right="1000" w:bottom="840" w:left="1000" w:header="400" w:footer="400"/>
          <w:pgNumType w:fmt="decimal"/>
          <w:cols w:space="720"/>
        </w:sectPr>
      </w:pPr>
      <w:r>
        <w:br/>
      </w:r>
      <w:r>
        <w:pict>
          <v:line id="_x0000_s1520"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32"/>
      </w:pPr>
    </w:p>
    <w:p>
      <w:pPr>
        <w:pStyle w:val="Normal132"/>
      </w:pPr>
      <w:r>
        <w:pict>
          <v:shape id="_x0000_i1521" type="#_x0000_t75" alt="LexisNexis®" style="width:147.75pt;height:30pt">
            <v:imagedata r:id="rId26" o:title=""/>
          </v:shape>
        </w:pict>
      </w:r>
      <w:r>
        <w:cr/>
      </w:r>
    </w:p>
    <w:p>
      <w:pPr>
        <w:pStyle w:val="Heading1130"/>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Ein Sturz mit dem E-Bike kann so schlimm enden wie einer mit dem Töff</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2.Mai 2024</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132"/>
        <w:keepNext w:val="0"/>
        <w:spacing w:before="120" w:after="0" w:line="220" w:lineRule="atLeast"/>
        <w:ind w:left="0" w:right="0" w:firstLine="0"/>
        <w:jc w:val="left"/>
      </w:pPr>
      <w:r>
        <w:br/>
      </w:r>
      <w:r>
        <w:pict>
          <v:shape id="_x0000_i1522" type="#_x0000_t75" style="width:164.23pt;height:29.25pt">
            <v:imagedata r:id="rId553"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PANORAMA</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Michele Coviello</w:t>
      </w: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Die Velos mit Antrieb erhöhen das Unfallrisiko massiv - ein Arzt fordert Fahrtrainings</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23" style="position:absolute;z-index:25193472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Coviello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 sind umweltschonend und schnell, mit Spitzengeschwindigkeiten von bis zu 45 Kilometern pro Stunde unterwegs. E-Bikes sind beliebt: bei Pendlern, bei Rentnern. Gerade ältere Menschen werden durch sie mobiler. Aber die Velos mit Antrieb erhöhen auch massiv das Unfallrisiko.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schwerwiegend ein Sturz mit dem E-Bike sein kann, das belegt eine neue Studie des Universitätsspitals Zürich (USZ). Thomas Rauer, Oberarzt für Traumatologie, hat mit seinem Team Anfang April einen Artikel im «European Journal of Trauma and Emergency Surgery» publiziert. Seine Schlussfolgerung: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dem E-Bike kann in Bezug auf Verletzungen an Kopf und Halswirbel gleich schwer enden wie ein Sturz mit dem Motorrad.</w:t>
      </w:r>
    </w:p>
    <w:p>
      <w:pPr>
        <w:pStyle w:val="Normal1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«Autofahrer sensibilisieren»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Rauer und sein Team haben Daten von rund tausend Patientinnen und Patienten ausgewertet, die zwischen 2009 und 2019 am USZ behandelt worden sind. Alle waren Opfer von Velo-, E-Bike- oder Motorradunfällen. Die Studie ist eine der ersten, die Vergleiche anstellt: Wie oft kommt es nach einem Sturz von einem E-Bike zu einer Hirnblutung? Und wie oft geschieht das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gewöhnlichen Velo oder einem Töff? Welchen Unterschied macht das Tragen eines Helms? Fragt man Rauer nach einer Kernaussage seiner Untersuchung, dann sagt er: «Die Studie hebt besonders hervor, wie wichtig der Helm ist.» Wie eindeutig dies zum Ausdruck komme, habe ihn überrascht, sagt Rauer.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Seine Untersuchung besagt, dass das Risiko einer Hirnblutung bei einem E-Bike-</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sich ums Sechsfache erhöhe, wenn man keinen Helm trage. Sogar um Faktor 14 steige bei einem E-Bike-Crash ohne Helm die Wahrscheinlichkeit eines Subduralhämatoms. Diese Blutung zwischen zwei Hirnhäuten stellt gemäss Rauer einen absoluten Notfall dar, der sehr schnell zum Tod führen kann und unmittelbar operiert werden muss. Fast kein Unterschied bestand hingegen zwischen den verunglückten Velofahrern und E-Bikern, die sich mit einem Helm schützten.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Studie soll laut Rauer zeigen, dass E-Bike-Unfälle als eine eigenständige Kategorie und fast gleich wie Rollerunfälle zu betrachten sind. «Deshalb wäre es sinnvoll, ein Sicherheitstraining ähnlich dem für Motorradfahrer für die E-Biker einzuführen und auch die Autofahrer immer wieder für die E-Biker zu sensibilisieren, die nun schneller unterwegs sind.»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 ein E-Bike ist mitten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kaum von einem herkömmlichen Velo zu unterscheiden. Der Autofahrer erblickt das Gefährt in der Ferne, sieht sich locker im Vorsprung und will abbiegen. Doch schon hat sich der E-Biker gefährlich genähert - und dessen Reaktions- und Bremsweg kann bis zu viermal länger sein als bei einem Velo.</w:t>
      </w:r>
    </w:p>
    <w:p>
      <w:pPr>
        <w:pStyle w:val="Normal1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Mehr als 21 500 Unfälle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 solchen Situationen kommt es immer öfter. Die Zahl der E-Bikes auf den Strassen steigt - in jüngerer Zeit besonders diejenige der schnelleren Modelle. Laut Zahlen von Velosuisse haben die Schweizer 2023 insgesamt weniger Velos als in den zwei vorhergehenden Jahren gekauft. Die meisten Sparten waren rückläufig. Einzig die schnellen E-Bikes mit Geschwindigkeiten bis zu 45 Kilometern pro Stunde legten im Vergleich zum Vorjahr nochmals um 16 Prozent zu. Insgesamt wurden im vergangenen Jahr mehr als 172 000 E-Bikes verkauft.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stellt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immer grössere Herausforderungen. Im Jahr 2023 verunfallten laut dem Bundesamt für Strassen (Astra) mehr als 21 500 Personen auf Fahrrädern, davon 1063 mit einem E-Bike. Von Letzteren kamen zwölf ums Leben, und 312 verletzten sich schwer.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Lucien Combaz hat keine detaillierte Kenntnis von der USZ-Studie. Der Mediensprecher der Beratungsstelle für Unfallverhütung (BfU) bestätigt jedoch: «Aus der Forschung wissen wir, dass mit steigender Geschwindigkeit grundsätzlich sowohl die Unfallwahrscheinlichkeit als auch die Unfallschwere zunehmen - und zwar exponentiell.» Je höher das Tempo, desto länger der Bremsweg und desto härter der Aufprall.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BfU fordert von der Politik, die Strassen entsprechend zu gestalten. Zum Beispiel mit Velowegen, die von der Strasse getrennt verlaufen. Auf ihrer Website gibt die BfU zudem Ratschläge für das Fahren mit E-Bikes. Sie sind fast deckungsgleich wie diejenigen der Suva. Dazu gehören etwa Fahrkurse, um beispielsweise Bremsmanöver zu trainieren. Beim Kauf von schnellen E-Bikes werden Modelle mit einem Antiblockiersystem (ABS) empfohlen - was allerdings mit höheren Kosten verbunden ist. Das ABS verhindert, dass sich das Vorderrad beim Bremsen abrupt blockiert und sich Rad und Fahrer überschlagen.</w:t>
      </w:r>
    </w:p>
    <w:p>
      <w:pPr>
        <w:pStyle w:val="Normal1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Helm soll anprobiert werden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Zentral bleibt die Helmfrage. Die Experten von Suva und BfU legen den Kauf mit Anprobe in einem Geschäft und nicht über Webshops nahe. Deutlich scheinen sich dabei Helme mit Rotationsdämpfung wie Mips, ODS oder ­Wavecel zu bewähren. Diese Systeme mit einer beweglichen Innenschale absorbieren einen Aufprall effektiver, besagt eine neue Studie der BfU.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einem Punkt sind sich alle einig: Von den Ärzten wie Rauer über die BfU bis zur Suva. Ob man nur mit den eigenen Muskeln pedalt oder mit Elektroantrieb - der Helm rettet leben.</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Pr>
        <w:pStyle w:val="Normal132"/>
      </w:pPr>
    </w:p>
    <w:p>
      <w:pPr>
        <w:pStyle w:val="Normal132"/>
        <w:ind w:left="200"/>
        <w:sectPr>
          <w:type w:val="continuous"/>
          <w:pgMar w:top="840" w:right="1000" w:bottom="840" w:left="1000" w:header="400" w:footer="400"/>
          <w:pgNumType w:fmt="decimal"/>
          <w:cols w:space="720"/>
        </w:sectPr>
      </w:pPr>
      <w:r>
        <w:br/>
      </w:r>
      <w:r>
        <w:pict>
          <v:line id="_x0000_s1524"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33"/>
      </w:pPr>
    </w:p>
    <w:p>
      <w:pPr>
        <w:pStyle w:val="Normal133"/>
      </w:pPr>
      <w:r>
        <w:pict>
          <v:shape id="_x0000_i1525" type="#_x0000_t75" alt="LexisNexis®" style="width:147.75pt;height:30pt">
            <v:imagedata r:id="rId26" o:title=""/>
          </v:shape>
        </w:pict>
      </w:r>
      <w:r>
        <w:cr/>
      </w:r>
    </w:p>
    <w:p>
      <w:pPr>
        <w:pStyle w:val="Heading1131"/>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Rangierlok prallte nachts in leeren Personenzug</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16 April 2024</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133"/>
        <w:keepNext w:val="0"/>
        <w:spacing w:before="120" w:after="0" w:line="220" w:lineRule="atLeast"/>
        <w:ind w:left="0" w:right="0" w:firstLine="0"/>
        <w:jc w:val="left"/>
      </w:pPr>
      <w:r>
        <w:br/>
      </w:r>
      <w:r>
        <w:pict>
          <v:shape id="_x0000_i1526" type="#_x0000_t75" style="width:71.04pt;height:16.08pt">
            <v:imagedata r:id="rId515"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WINTERTHUR; S. 3</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27" style="position:absolute;z-index:25193676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Der Zugverkehrsleiter, der die Weichen falsch stellte, wurde nun verurteilt.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verletzte SBB-Mitarbeiterin und ein Schaden von rund 100’000 Franken: Das war das Resultat einer falschen Weichenstellung auf dem Bahnareal Untere Vogelsangstrasse.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 SBB-Mitarbeitende wollten an jenem Abend im August 2023 mit einer Rangierlok das Gleis wechseln. Sie teilten das dem zuständigen Zugverkehrsleiter mit, der die Anweisung korrekt wiederholte.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Betrieb gestört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Bloss stellte der Mann die Weichen im Anschluss falsch und der Rangierzug kollidierte auf dem falschen Gleis mit einem stehenden Personenzug, der zum Glück leer war. Eine Mitarbeiterin wurde allerdings von der Lok heruntergeschleudert und sie verletzte sich. Die anderen beiden Mitarbeitenden, die sich auf der Rangierlok befanden, blieben unverletzt. Einer, weil er rechtzeitig abspringen konnte. Die Kollision verursachte einen Sachschaden von rund 100’000 Franken.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verantwortliche Zugverkehrsleiter erzeugte durch seine mangelnde Aufmerksamkeit eine «äusserst prekäre Situation», wie es im rechtskräftigen Strafbefehl der Staatsanwaltschaft Winterthur/Unterland heisst. Der Betrieb im Bereich der Rangiergleise war für einige Zeit verunmöglicht oder zumindest stark behindert. Dadurch hat der Mann den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gestört.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Staatsanwaltschaft hat ihn zu einer bedingten Geldstrafe von 100 Tagessätzen à 30 Franken (entspricht 3000 Franken) und einer Busse von 500 Franken verurteilt. Neben der Busse muss der Mann 800 Franken für das Verfahren bezahlen.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Gut</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2024</w:t>
      </w:r>
    </w:p>
    <w:p>
      <w:pPr>
        <w:pStyle w:val="Normal133"/>
      </w:pPr>
    </w:p>
    <w:p>
      <w:pPr>
        <w:pStyle w:val="Normal133"/>
        <w:ind w:left="200"/>
        <w:sectPr>
          <w:type w:val="continuous"/>
          <w:pgMar w:top="840" w:right="1000" w:bottom="840" w:left="1000" w:header="400" w:footer="400"/>
          <w:pgNumType w:fmt="decimal"/>
          <w:cols w:space="720"/>
        </w:sectPr>
      </w:pPr>
      <w:r>
        <w:br/>
      </w:r>
      <w:r>
        <w:pict>
          <v:line id="_x0000_s1528"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34"/>
      </w:pPr>
    </w:p>
    <w:p>
      <w:pPr>
        <w:pStyle w:val="Normal134"/>
      </w:pPr>
      <w:r>
        <w:pict>
          <v:shape id="_x0000_i1529" type="#_x0000_t75" alt="LexisNexis®" style="width:147.75pt;height:30pt">
            <v:imagedata r:id="rId26" o:title=""/>
          </v:shape>
        </w:pict>
      </w:r>
      <w:r>
        <w:cr/>
      </w:r>
    </w:p>
    <w:p>
      <w:pPr>
        <w:pStyle w:val="Heading1132"/>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US-Verkehrsbehörde untersucht Robotaxi-Firma Cruise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18. Oktober 2023 2:34 AM CET</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30" style="position:absolute;z-index:25193881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zwei Unfällen mit Fussgängern in San Francisco ist die Robotaxi-Firma Cruise ins Blickfeld der US-Verkehrsbehörde geraten.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US-Verkehrsbehörde NHTSA leitete eine Voruntersuchung ein, die unter anderem klären soll, ob die zum Teil komplett fahrerlosen Fahrzeuge zu nahe an Menschen heranfahren.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war eine Frau unter einem Robotaxi von Cruise steckengeblieben und musste von Rettungskräften befreit werden. Dem Unfallbericht zufolge wurde die Fussgängerin zunächst von einem anderen Fahrzeug mit einem Menschen am Steuer angefahren und vor das selbstfahrende Auto geschleudert. Das selbstfahrende Auto habe zwar sofort gebremst - aber den Zusammenstoss nicht mehr verhindern können.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NHTSA (National Highway Traffic Safety Administration) verwies noch auf einen weiteren Zwischenfall. Den Unterlagen zufolge fuhr ein Cruise-Robotaxi Ende August an einer Ampelkreuzung bei grünem Licht an - und gleichzeitig trat ein Fussgänger vor das Fahrzeug. Die Software habe versucht, auszuweichen und zu bremsen. Der Wagen sei aber dennoch mit einer Geschwindigkeit von rund zwei Kilometern pro Stunde auf den Fussgänger aufgefahren.</w:t>
      </w:r>
    </w:p>
    <w:p>
      <w:pPr>
        <w:pStyle w:val="Normal1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San Francisco ist Teststadt für Robotaxis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ist aktuell ein einzigartiger Testfall für selbstfahrende Taxis. In der Stadt sind die General-Motors-Tochter Cruise und die Google-Schwesterfirma Waymo aktiv. Sie bekamen im Sommer von einer kalifornischen Aufsichtsbehörde die Erlaubnis zur Ausweitung ihrer fahrerlosen Beförderungsdienste im gesamten Stadtgebiet. Die Stadtverwaltung und zahlreiche Einwohner waren dagegen. Sie argumentierten unter anderem, dass die von Software gesteuerten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und damit Rettungskräfte bei Einsätzen behinderten. Die Unternehmen betonen, dass Roboterautos sicherer als Menschen fahren.</w:t>
      </w:r>
    </w:p>
    <w:p>
      <w:pPr>
        <w:pStyle w:val="Normal1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Bisher nur ein tödlicher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i w:val="0"/>
          <w:strike w:val="0"/>
          <w:noProof w:val="0"/>
          <w:color w:val="000000"/>
          <w:position w:val="0"/>
          <w:sz w:val="20"/>
          <w:u w:val="none"/>
          <w:vertAlign w:val="baseline"/>
        </w:rPr>
        <w:t xml:space="preserve"> bekannt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einzige bisher bekannte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selbstfahrenden Auto ereignete sich 2018 im US-Bundesstaat Arizona. Ein Wagen des Fahrdienst-Vermittlers Uber erfasste bei einer abendlichen Testfahrt eine Frau, die die Strasse überquerte. Sie schob ein Fahrrad mit Plastiktüten am Lenker neben sich - und die Situation überforderte die Uber-Software, die zunächst nicht richtig einordnen konnte, womit sie es zu tun hat. Uber stiess die eigene Entwicklung selbstfahrender Autos Ende 2020 ab.</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Pr>
        <w:pStyle w:val="Normal134"/>
      </w:pPr>
    </w:p>
    <w:p>
      <w:pPr>
        <w:pStyle w:val="Normal134"/>
        <w:ind w:left="200"/>
        <w:sectPr>
          <w:type w:val="continuous"/>
          <w:pgMar w:top="840" w:right="1000" w:bottom="840" w:left="1000" w:header="400" w:footer="400"/>
          <w:pgNumType w:fmt="decimal"/>
          <w:cols w:space="720"/>
        </w:sectPr>
      </w:pPr>
      <w:r>
        <w:br/>
      </w:r>
      <w:r>
        <w:pict>
          <v:line id="_x0000_s1531"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35"/>
      </w:pPr>
    </w:p>
    <w:p>
      <w:pPr>
        <w:pStyle w:val="Normal135"/>
      </w:pPr>
      <w:r>
        <w:pict>
          <v:shape id="_x0000_i1532" type="#_x0000_t75" alt="LexisNexis®" style="width:147.75pt;height:30pt">
            <v:imagedata r:id="rId26" o:title=""/>
          </v:shape>
        </w:pict>
      </w:r>
      <w:r>
        <w:cr/>
      </w:r>
    </w:p>
    <w:p>
      <w:pPr>
        <w:pStyle w:val="Heading1133"/>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Güterwagen werden lausig kontrolliert</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Rheintaler</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19.August 2023</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135"/>
        <w:keepNext w:val="0"/>
        <w:spacing w:before="120" w:after="0" w:line="220" w:lineRule="atLeast"/>
        <w:ind w:left="0" w:right="0" w:firstLine="0"/>
        <w:jc w:val="left"/>
      </w:pPr>
      <w:r>
        <w:br/>
      </w:r>
      <w:r>
        <w:pict>
          <v:shape id="_x0000_i1533" type="#_x0000_t75" style="width:166.52pt;height:34.5pt">
            <v:imagedata r:id="rId330"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Maurer</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34" style="position:absolute;z-index:251940864"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Entgleisung vor acht Jahren weist Parallelen zum neusten Fall auf. Damals wurde eine Sicherheitsempfehlung nicht richtig umgesetzt.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Maurer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Nacht, die Gleise sind trocken und die Temperatur beträgt elf Grad. Am 25. April 2015 rauscht ein Güterzug durch die Dunkelheit von Basel nach Lausanne. Er besteht aus 22 Wagen, wovon 14 mit gefährlichen Chemikalien beladen sind. Kurz vor dem Ziel, in Daillens VD, spürt der Lokführer plötzlich, wie seine Maschine nach hinten gezogen wird. Er klappt die Rückspiegel aus und sieht Funken unter einem Wagen am Zug- ende hervorschiessen.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löst eine Vollbremsung aus. Dann steigt er aus und schreitet seinen Zug ab. Dabei stellt er fest, dass nur noch 17 Wagen angehängt sind. Die restlichen fünf Wagen liegen 600 Meter weiter hinten. 25 Tonnen Schwefelsäure und 3000 Liter Natronlauge sind ausgelaufen. Beide Chemikalien sind ätzend.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finden die Ermittler später am Wagen Nummer 20. Hier haben sich Teile eines Laufwerks gelöst. Als der Zug über eine Weiche ratterte, entgleiste er.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weist Parallelen zur Entgleisung des Güterzugs im Gotthardbasistunnel auf. Hier vermuten die Ermittler einen Radbruch als Ursache. Als der beschädigte Zug über eine Weiche schlitterte, wurde er auseinandergerissen.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Radbruch bilden sich vorher oft feine Risse, die in genauen Kontrollen entdeckt werden könnten. Der Unfallbericht zu Daillens zeigt auf, wie solche Kontrollen funktionieren - beziehungsweise wie sie nicht funktionieren.</w:t>
      </w: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Zertifizierungen so günstig wie möglich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Jahr 2015 geht auf eine miserabel durchgeführte Wartung im Jahr 2011 zurück. Bei diesen Arbeiten wurde eine Sicherungsscheibe nicht korrekt gesichert. In einem schleichenden Prozess lösten sich danach Teile des Achslagergehäuses, bis dieses in der Unfallnacht schliesslich auseinanderfiel.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von Daillens gehörte der Hamburger Firma VTG. Die Werkstattarbeiten liess sie von der Firma Kaminski Waggonbau im deutschen Hameln ausführen. Diese bezeichnet sich als «führendes Unternehmen der Bahnzulieferindustrie mit Sinn für Innovationen».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Schweizerische Sicherheitsuntersuchungsstelle (Sust) inspizierte die Werkhallen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Der Befund ist alarmierend. Die Arbeiten würden mangelhaft ausgeführt, und die Qualitätskontrollen bei der Wartung von Achslagergehäusen seien ungenügend.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hat das vorher niemand gemerkt? Die Wagenhalter werden gemäss einer EU-Verordnung jährlich überprüft. Diese Zertifizierungen werden allerdings nicht so gut wie möglich, sondern so günstig wie möglich gemacht. Denn die Zertifizierungsstellen stehen miteinander im Wettbewerb. Die Sust schreibt in ihrem Unfallbericht: «Ein Anbieter ist daran interessiert, dass die Kosten einer Zertifizierung nicht über denjenigen der Konkurrenz liegen, da er sonst den Auftrag nicht erhält.» Deshalb werde nur das Allernötigste gemacht.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Fall von Daillens wurde nur die Bürokratie der Wagenhalterin jährlich überprüft. Zertifiziert wurde, ob die Abläufe stimmten. Damit lassen sich Probleme später zwar besser zurückverfolgen. Technische Probleme lassen sich so aber nicht erkennen.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Wartungsarbeiten wurden von der Zertifizierungsstelle nicht selber angeschaut. Sie stützte sich dabei auf ein älteres Gutachten des Verbands der Güterwagenhalter. Dieser hat die von der Schweizer Untersuchungsstelle in der Werkstatt festgestellten Mängel übersehen. Die Ermittler verwundert das nicht. Denn der Verband sei nicht unabhängig. Er wird von den Wagenhaltern verwaltet. Sie sind daran interessiert, dass ihre Flotte möglichst kostengünstig gewartet wird.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Fazit der Sicherheitsuntersuchungsstelle lautete: Im Fall Daillens liefen die Kontrollen und Zertifizierungen zwar regelkonform ab. Dabei zeigte sich aber, dass diese Regeln das Problem sind. «Das derzeitige Zertifizierungssystem funktioniert nach wirtschaftlichen Aspekten, die häufig zulasten der Sicherheit gehen», heisst es im Unfallbericht.</w:t>
      </w: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Schweiz macht Druck auf die EU - bisher erfolglos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Güterzüge, die durch die Schweiz fahren, erfüllen die Schweizer Qualitätsansprüche nicht. Das Problem ist bekannt.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kritisierte 2019, dass das «angestrebte Sicherheitsniveau» nicht erreicht werde, wie CH Media berichtete. Der ehemalige SBB-Chef Benedikt Weibel forderte deshalb, ebenfalls gegenüber CH Media, eine ISO-Zertifizierung für Güterzüge.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Einfach umsetzen lässt sich dies allerdings nicht. Denn die Schweiz kann die Sicherheit der Güterzüge nicht selber definieren. Da diese europaweit unterwegs sind, machen nationale Regelungen wenig Sinn. Die Sust hat in ihrem Schlussbericht deshalb gefordert, dass die entsprechende EU-Verordnung verschärft wird. Zertifizierungen und Audits der Werkstätten sollen nicht mehr an einen Verband delegiert werden können, sondern von nationalen Aufsichtsbehörden verantwortet werden.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diese Sicherheitsempfehlung ist seither nicht umgesetzt worden.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die Vorschläge zwar nach Brüssel übermittelt, aber die EU ist nicht darauf eingegangen. Sie will die Zertifizierung weiterhin dem freien Markt überlassen und diesen Grundsatz nicht wie von der Schweiz verlangt aufgeben.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deshalb reagiert und eine «regelmässige Begleitung der Schweizer Zertifizierungsstellen aufgebaut», wie es auf Anfrage mitteilt. Die Sicherheitsempfehlung der Sust wird damit allerdings nur teilweise umgesetzt.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Sicherheitsprobleme könnten SBB Cargo teuer zu stehen kommen. Das Bahnunternehmen haftet grundsätzlich für Unfälle, auch wenn es selber alles richtig gemacht hat. Die Schäden im Fall Daillens hat die Bahn gemäss der Sust nicht erkennen können. Ein Zivilverfahren, in dem SBB Cargo die Kosten nach Deutschland abwälzen will, ist immer noch hängig.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Geschichte zeigt: Je schlimmer ein Bahnunfall ist, desto grösser sind die danach ergriffenen Sicherheitsmassnahmen.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Daillens war nur von nationaler Bedeutung.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hingegen hat nun ein europäisches Ausmass. Deshalb ist die Chance grösser, dass in der Folge auch das europäische Regelwerk verschärft werden könnte.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35"/>
      </w:pPr>
    </w:p>
    <w:p>
      <w:pPr>
        <w:pStyle w:val="Normal135"/>
        <w:ind w:left="200"/>
        <w:sectPr>
          <w:type w:val="continuous"/>
          <w:pgMar w:top="840" w:right="1000" w:bottom="840" w:left="1000" w:header="400" w:footer="400"/>
          <w:pgNumType w:fmt="decimal"/>
          <w:cols w:space="720"/>
        </w:sectPr>
      </w:pPr>
      <w:r>
        <w:br/>
      </w:r>
      <w:r>
        <w:pict>
          <v:line id="_x0000_s1535"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29"/>
          <w:headerReference w:type="default" r:id="rId1030"/>
          <w:footerReference w:type="even" r:id="rId1031"/>
          <w:footerReference w:type="default" r:id="rId1032"/>
          <w:headerReference w:type="first" r:id="rId1033"/>
          <w:footerReference w:type="first" r:id="rId1034"/>
          <w:pgSz w:w="12240" w:h="15840"/>
          <w:pgMar w:top="840" w:right="1000" w:bottom="840" w:left="1000" w:header="400" w:footer="400"/>
          <w:pgNumType w:fmt="decimal"/>
          <w:cols w:space="720"/>
          <w:titlePg w:val="0"/>
        </w:sectPr>
      </w:pPr>
    </w:p>
    <w:p>
      <w:pPr>
        <w:pStyle w:val="Normal136"/>
      </w:pPr>
    </w:p>
    <w:p>
      <w:pPr>
        <w:pStyle w:val="Normal136"/>
      </w:pPr>
      <w:r>
        <w:pict>
          <v:shape id="_x0000_i1536" type="#_x0000_t75" alt="LexisNexis®" style="width:147.75pt;height:30pt">
            <v:imagedata r:id="rId26" o:title=""/>
          </v:shape>
        </w:pict>
      </w:r>
      <w:r>
        <w:cr/>
      </w:r>
    </w:p>
    <w:p>
      <w:pPr>
        <w:pStyle w:val="Heading1134"/>
        <w:keepNext w:val="0"/>
        <w:spacing w:after="200" w:line="340" w:lineRule="atLeast"/>
        <w:ind w:left="0" w:right="0" w:firstLine="0"/>
        <w:jc w:val="center"/>
      </w:pPr>
      <w:hyperlink r:id="rId1035" w:history="1">
        <w:r>
          <w:rPr>
            <w:rFonts w:ascii="arial" w:eastAsia="arial" w:hAnsi="arial" w:cs="arial"/>
            <w:b/>
            <w:i/>
            <w:strike w:val="0"/>
            <w:color w:val="0077CC"/>
            <w:sz w:val="28"/>
            <w:u w:val="single"/>
            <w:vertAlign w:val="baseline"/>
          </w:rPr>
          <w:t>Töfffahrer stirbt nach Selbstunfall</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16 April 2024</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Espace AG Alle Rechte Vorbehalten</w:t>
      </w:r>
    </w:p>
    <w:p>
      <w:pPr>
        <w:pStyle w:val="Normal136"/>
        <w:keepNext w:val="0"/>
        <w:spacing w:before="120" w:after="0" w:line="220" w:lineRule="atLeast"/>
        <w:ind w:left="0" w:right="0" w:firstLine="0"/>
        <w:jc w:val="left"/>
      </w:pPr>
      <w:r>
        <w:br/>
      </w:r>
      <w:r>
        <w:pict>
          <v:shape id="_x0000_i1537" type="#_x0000_t75" style="width:248pt;height:43pt">
            <v:imagedata r:id="rId69"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BERN; S. 7</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38" style="position:absolute;z-index:251942912"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Steffisburg Ein Motorradlenker ist am Sonntag in Steffisburg nach einem Selbstunfall verstorben. Der Mann erlag seinen Verletzungen trotz umgehender Rettungsmassnahmen noch an der Unfallstelle, wie die Kantonspolizei am Montag mitteilte.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kurz nach 13 Uhr auf dem Gummweg. Aus noch zu klärenden Gründen verlor der Mann die Kontrolle über sein Fahrzeug und kollidierte mit einem Verkehrsschild. Beim Verstorbenen handelt es sich um einen 50-jährigen Italiener aus dem Kanton Bern. Die Polizei sperrte den Strassenabschnitt für mehrere Stunden. (SDA)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Kreisel-Bauarbeiten starten Ende April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Konolfingen Ende April beginnen die Bauarbeiten für den neuen Kreisel in Konolfingen, teilt die Berner Kantonsverwaltung mit. Er soll das Einbiegen zur Migros-Filiale erleichtern und die allgemeine Verkehrssicherheit erhöhen. Ausserdem werden Geschäfte und Wohnungen besser mit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erschlossen. Dafür wird es beim Gemeindehaus eine neue Bushaltestelle der Linie 160 geben. Die Bauarbeiten dauern bis im September. (sog)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 statt 80 Kilometer pro Stunde gefahren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Bellmund Am Sonntag kurz vor 17 Uhr fiel bei einer Geschwindigkeitskontrolle in Bellmund ein Motorradfahrer auf: Wie die Kantonspolizei mitteilt, wurden bei ihm 143 Kilometer pro Stunde gemessen – erlaubt sind 80. Die Polizei konnte den Mann anhalten. Der 40-Jährige wurde auf eine Wache gebracht, seinen Führerausweis musste er abgeben. Und er hat eine Anzeige wegen eines Raserdelikts am Hals. (PD/mb)</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2024</w:t>
      </w:r>
    </w:p>
    <w:p>
      <w:pPr>
        <w:pStyle w:val="Normal136"/>
      </w:pPr>
    </w:p>
    <w:p>
      <w:pPr>
        <w:pStyle w:val="Normal136"/>
        <w:ind w:left="200"/>
        <w:sectPr>
          <w:type w:val="continuous"/>
          <w:pgMar w:top="840" w:right="1000" w:bottom="840" w:left="1000" w:header="400" w:footer="400"/>
          <w:pgNumType w:fmt="decimal"/>
          <w:cols w:space="720"/>
        </w:sectPr>
      </w:pPr>
      <w:r>
        <w:br/>
      </w:r>
      <w:r>
        <w:pict>
          <v:line id="_x0000_s1539"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137"/>
      </w:pPr>
    </w:p>
    <w:p>
      <w:pPr>
        <w:pStyle w:val="Normal137"/>
      </w:pPr>
      <w:r>
        <w:pict>
          <v:shape id="_x0000_i1540" type="#_x0000_t75" alt="LexisNexis®" style="width:147.75pt;height:30pt">
            <v:imagedata r:id="rId26" o:title=""/>
          </v:shape>
        </w:pict>
      </w:r>
      <w:r>
        <w:cr/>
      </w:r>
    </w:p>
    <w:p>
      <w:pPr>
        <w:pStyle w:val="Heading1135"/>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Ein Sturz mit dem E-Bike kann so schlimm enden wie einer mit dem Töff</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2.Mai 2024</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137"/>
        <w:keepNext w:val="0"/>
        <w:spacing w:before="120" w:after="0" w:line="220" w:lineRule="atLeast"/>
        <w:ind w:left="0" w:right="0" w:firstLine="0"/>
        <w:jc w:val="left"/>
      </w:pPr>
      <w:r>
        <w:br/>
      </w:r>
      <w:r>
        <w:pict>
          <v:shape id="_x0000_i1541" type="#_x0000_t75" style="width:164.23pt;height:29.25pt">
            <v:imagedata r:id="rId553"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PANORAMA</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Michele Coviello</w:t>
      </w: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Die Velos mit Antrieb erhöhen das Unfallrisiko massiv - ein Arzt fordert Fahrtrainings</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42" style="position:absolute;z-index:25194496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Coviello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 sind umweltschonend und schnell, mit Spitzengeschwindigkeiten von bis zu 45 Kilometern pro Stunde unterwegs. E-Bikes sind beliebt: bei Pendlern, bei Rentnern. Gerade ältere Menschen werden durch sie mobiler. Aber die Velos mit Antrieb erhöhen auch massiv das Unfallrisiko.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schwerwiegend ein Sturz mit dem E-Bike sein kann, das belegt eine neue Studie des Universitätsspitals Zürich (USZ). Thomas Rauer, Oberarzt für Traumatologie, hat mit seinem Team Anfang April einen Artikel im «European Journal of Trauma and Emergency Surgery» publiziert. Seine Schlussfolgerung: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dem E-Bike kann in Bezug auf Verletzungen an Kopf und Halswirbel gleich schwer enden wie ein Sturz mit dem Motorrad.</w:t>
      </w: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«Autofahrer sensibilisieren»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Rauer und sein Team haben Daten von rund tausend Patientinnen und Patienten ausgewertet, die zwischen 2009 und 2019 am USZ behandelt worden sind. Alle waren Opfer von Velo-, E-Bike- oder Motorradunfällen. Die Studie ist eine der ersten, die Vergleiche anstellt: Wie oft kommt es nach einem Sturz von einem E-Bike zu einer Hirnblutung? Und wie oft geschieht das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gewöhnlichen Velo oder einem Töff? Welchen Unterschied macht das Tragen eines Helms? Fragt man Rauer nach einer Kernaussage seiner Untersuchung, dann sagt er: «Die Studie hebt besonders hervor, wie wichtig der Helm ist.» Wie eindeutig dies zum Ausdruck komme, habe ihn überrascht, sagt Rauer.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Seine Untersuchung besagt, dass das Risiko einer Hirnblutung bei einem E-Bike-</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sich ums Sechsfache erhöhe, wenn man keinen Helm trage. Sogar um Faktor 14 steige bei einem E-Bike-Crash ohne Helm die Wahrscheinlichkeit eines Subduralhämatoms. Diese Blutung zwischen zwei Hirnhäuten stellt gemäss Rauer einen absoluten Notfall dar, der sehr schnell zum Tod führen kann und unmittelbar operiert werden muss. Fast kein Unterschied bestand hingegen zwischen den verunglückten Velofahrern und E-Bikern, die sich mit einem Helm schützten.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Studie soll laut Rauer zeigen, dass E-Bike-Unfälle als eine eigenständige Kategorie und fast gleich wie Rollerunfälle zu betrachten sind. «Deshalb wäre es sinnvoll, ein Sicherheitstraining ähnlich dem für Motorradfahrer für die E-Biker einzuführen und auch die Autofahrer immer wieder für die E-Biker zu sensibilisieren, die nun schneller unterwegs sind.»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 ein E-Bike ist mitten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kaum von einem herkömmlichen Velo zu unterscheiden. Der Autofahrer erblickt das Gefährt in der Ferne, sieht sich locker im Vorsprung und will abbiegen. Doch schon hat sich der E-Biker gefährlich genähert - und dessen Reaktions- und Bremsweg kann bis zu viermal länger sein als bei einem Velo.</w:t>
      </w: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Mehr als 21 500 Unfälle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 solchen Situationen kommt es immer öfter. Die Zahl der E-Bikes auf den Strassen steigt - in jüngerer Zeit besonders diejenige der schnelleren Modelle. Laut Zahlen von Velosuisse haben die Schweizer 2023 insgesamt weniger Velos als in den zwei vorhergehenden Jahren gekauft. Die meisten Sparten waren rückläufig. Einzig die schnellen E-Bikes mit Geschwindigkeiten bis zu 45 Kilometern pro Stunde legten im Vergleich zum Vorjahr nochmals um 16 Prozent zu. Insgesamt wurden im vergangenen Jahr mehr als 172 000 E-Bikes verkauft.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stellt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immer grössere Herausforderungen. Im Jahr 2023 verunfallten laut dem Bundesamt für Strassen (Astra) mehr als 21 500 Personen auf Fahrrädern, davon 1063 mit einem E-Bike. Von Letzteren kamen zwölf ums Leben, und 312 verletzten sich schwer.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Lucien Combaz hat keine detaillierte Kenntnis von der USZ-Studie. Der Mediensprecher der Beratungsstelle für Unfallverhütung (BfU) bestätigt jedoch: «Aus der Forschung wissen wir, dass mit steigender Geschwindigkeit grundsätzlich sowohl die Unfallwahrscheinlichkeit als auch die Unfallschwere zunehmen - und zwar exponentiell.» Je höher das Tempo, desto länger der Bremsweg und desto härter der Aufprall.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BfU fordert von der Politik, die Strassen entsprechend zu gestalten. Zum Beispiel mit Velowegen, die von der Strasse getrennt verlaufen. Auf ihrer Website gibt die BfU zudem Ratschläge für das Fahren mit E-Bikes. Sie sind fast deckungsgleich wie diejenigen der Suva. Dazu gehören etwa Fahrkurse, um beispielsweise Bremsmanöver zu trainieren. Beim Kauf von schnellen E-Bikes werden Modelle mit einem Antiblockiersystem (ABS) empfohlen - was allerdings mit höheren Kosten verbunden ist. Das ABS verhindert, dass sich das Vorderrad beim Bremsen abrupt blockiert und sich Rad und Fahrer überschlagen.</w:t>
      </w:r>
    </w:p>
    <w:p>
      <w:pPr>
        <w:pStyle w:val="Normal1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Helm soll anprobiert werden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Zentral bleibt die Helmfrage. Die Experten von Suva und BfU legen den Kauf mit Anprobe in einem Geschäft und nicht über Webshops nahe. Deutlich scheinen sich dabei Helme mit Rotationsdämpfung wie Mips, ODS oder ­Wavecel zu bewähren. Diese Systeme mit einer beweglichen Innenschale absorbieren einen Aufprall effektiver, besagt eine neue Studie der BfU.</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einem Punkt sind sich alle einig: Von den Ärzten wie Rauer über die BfU bis zur Suva. Ob man nur mit den eigenen Muskeln pedalt oder mit Elektroantrieb - der Helm rettet leben.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Pr>
        <w:pStyle w:val="Normal137"/>
      </w:pPr>
    </w:p>
    <w:p>
      <w:pPr>
        <w:pStyle w:val="Normal137"/>
        <w:ind w:left="200"/>
        <w:sectPr>
          <w:type w:val="continuous"/>
          <w:pgMar w:top="840" w:right="1000" w:bottom="840" w:left="1000" w:header="400" w:footer="400"/>
          <w:pgNumType w:fmt="decimal"/>
          <w:cols w:space="720"/>
        </w:sectPr>
      </w:pPr>
      <w:r>
        <w:br/>
      </w:r>
      <w:r>
        <w:pict>
          <v:line id="_x0000_s1543"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38"/>
      </w:pPr>
    </w:p>
    <w:p>
      <w:pPr>
        <w:pStyle w:val="Normal138"/>
      </w:pPr>
      <w:r>
        <w:pict>
          <v:shape id="_x0000_i1544" type="#_x0000_t75" alt="LexisNexis®" style="width:147.75pt;height:30pt">
            <v:imagedata r:id="rId26" o:title=""/>
          </v:shape>
        </w:pict>
      </w:r>
      <w:r>
        <w:cr/>
      </w:r>
    </w:p>
    <w:p>
      <w:pPr>
        <w:pStyle w:val="Heading1136"/>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 xml:space="preserve">Tödlicher </w:t>
        </w:r>
      </w:hyperlink>
      <w:hyperlink r:id="rId1049" w:history="1">
        <w:r>
          <w:rPr>
            <w:rFonts w:ascii="arial" w:eastAsia="arial" w:hAnsi="arial" w:cs="arial"/>
            <w:b/>
            <w:i/>
            <w:strike w:val="0"/>
            <w:color w:val="0077CC"/>
            <w:sz w:val="28"/>
            <w:u w:val="single"/>
            <w:vertAlign w:val="baseline"/>
          </w:rPr>
          <w:t>Unfall</w:t>
        </w:r>
      </w:hyperlink>
      <w:hyperlink r:id="rId1049" w:history="1">
        <w:r>
          <w:rPr>
            <w:rFonts w:ascii="arial" w:eastAsia="arial" w:hAnsi="arial" w:cs="arial"/>
            <w:b/>
            <w:i/>
            <w:strike w:val="0"/>
            <w:color w:val="0077CC"/>
            <w:sz w:val="28"/>
            <w:u w:val="single"/>
            <w:vertAlign w:val="baseline"/>
          </w:rPr>
          <w:t xml:space="preserve"> mit dem Trottinett; Geisterfahrer verursacht </w:t>
        </w:r>
      </w:hyperlink>
      <w:hyperlink r:id="rId1049" w:history="1">
        <w:r>
          <w:rPr>
            <w:rFonts w:ascii="arial" w:eastAsia="arial" w:hAnsi="arial" w:cs="arial"/>
            <w:b/>
            <w:i/>
            <w:strike w:val="0"/>
            <w:color w:val="0077CC"/>
            <w:sz w:val="28"/>
            <w:u w:val="single"/>
            <w:vertAlign w:val="baseline"/>
          </w:rPr>
          <w:t>Unfall</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Bund</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3 August 2022</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Espace AG Alle Rechte Vorbehalten</w:t>
      </w:r>
    </w:p>
    <w:p>
      <w:pPr>
        <w:pStyle w:val="Normal138"/>
        <w:keepNext w:val="0"/>
        <w:spacing w:before="120" w:after="0" w:line="220" w:lineRule="atLeast"/>
        <w:ind w:left="0" w:right="0" w:firstLine="0"/>
        <w:jc w:val="left"/>
      </w:pPr>
      <w:r>
        <w:br/>
      </w:r>
      <w:r>
        <w:pict>
          <v:shape id="_x0000_i1545" type="#_x0000_t75" style="width:52.08pt;height:14.16pt">
            <v:imagedata r:id="rId1050"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STADT BERN; S. 4</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46" style="position:absolute;z-index:251947008"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Tödlicher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dem Trottinett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Adelboden Am vorletzten Freitag, 22. Juli, war eine Trottinettfahrerin auf der Vordersillerenstrasse in Adelboden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 worden. Wie die Kantonspolizei nun mitteilt, ist die Frau vorgestern Dienstagabend, 2. August, im Spital verstorben. Es handelt sich um eine 48-jährige Schweizerin, die im Kanton Aargau wohnte. (pd)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Geisterfahrer verursacht </w:t>
      </w:r>
      <w:r>
        <w:rPr>
          <w:rFonts w:ascii="arial" w:eastAsia="arial" w:hAnsi="arial" w:cs="arial"/>
          <w:b/>
          <w:i/>
          <w:strike w:val="0"/>
          <w:noProof w:val="0"/>
          <w:color w:val="000000"/>
          <w:position w:val="0"/>
          <w:sz w:val="20"/>
          <w:u w:val="single"/>
          <w:vertAlign w:val="baseline"/>
        </w:rPr>
        <w:t>Unfall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Bern-Bümpliz/Niederwangen Ein Geisterfahrer verursachte am Dienstag Nachmittag auf der Autobahn A12 zwischen Bern-Bümpliz und Niederwangen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Eine Autofahrerin, welcher der blaue Kleinwagen beim Weyermannshausviadukt entgegenkam, musste ausweichen, worauf ein Lastwagen, in das Heck ihres Autos prallte. Die Beifahrerin wurde dabei leicht verletzt. Der blaue Kleinwagen fuhr einfach weiter und konnte nicht gefasst werden. Hinweise zum Geisterfahrer nimmt die Polizei unter 031 638 81 11 entgegen. (pd)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Busse auf der Linie 21</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Bernmobil Die Stadtberner Verkehrsbetriebe setzen ab Dezember auf der Linie 21 von Bern nach Bremgarten neue Elektrogelenkbusse ein. Weil die Elektro-Gelenkbusse länger sind als die bisher eingesetzten Busse, müssen die Haltestellen Felsenau und Fährstrasse umgebaut werden, wie Bernmobil mitteilt. Die Arbeiten beginnen kommenden Montag. Die Durchfahrt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wird mit Ampeln geregelt. (sda)</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2022</w:t>
      </w:r>
    </w:p>
    <w:p>
      <w:pPr>
        <w:pStyle w:val="Normal138"/>
      </w:pPr>
    </w:p>
    <w:p>
      <w:pPr>
        <w:pStyle w:val="Normal138"/>
        <w:ind w:left="200"/>
        <w:sectPr>
          <w:type w:val="continuous"/>
          <w:pgMar w:top="840" w:right="1000" w:bottom="840" w:left="1000" w:header="400" w:footer="400"/>
          <w:pgNumType w:fmt="decimal"/>
          <w:cols w:space="720"/>
        </w:sectPr>
      </w:pPr>
      <w:r>
        <w:br/>
      </w:r>
      <w:r>
        <w:pict>
          <v:line id="_x0000_s1547"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51"/>
          <w:headerReference w:type="default" r:id="rId1052"/>
          <w:footerReference w:type="even" r:id="rId1053"/>
          <w:footerReference w:type="default" r:id="rId1054"/>
          <w:headerReference w:type="first" r:id="rId1055"/>
          <w:footerReference w:type="first" r:id="rId1056"/>
          <w:pgSz w:w="12240" w:h="15840"/>
          <w:pgMar w:top="840" w:right="1000" w:bottom="840" w:left="1000" w:header="400" w:footer="400"/>
          <w:pgNumType w:fmt="decimal"/>
          <w:cols w:space="720"/>
          <w:titlePg w:val="0"/>
        </w:sectPr>
      </w:pPr>
    </w:p>
    <w:p>
      <w:pPr>
        <w:pStyle w:val="Normal139"/>
      </w:pPr>
    </w:p>
    <w:p>
      <w:pPr>
        <w:pStyle w:val="Normal139"/>
      </w:pPr>
      <w:r>
        <w:pict>
          <v:shape id="_x0000_i1548" type="#_x0000_t75" alt="LexisNexis®" style="width:147.75pt;height:30pt">
            <v:imagedata r:id="rId26" o:title=""/>
          </v:shape>
        </w:pict>
      </w:r>
      <w:r>
        <w:cr/>
      </w:r>
    </w:p>
    <w:p>
      <w:pPr>
        <w:pStyle w:val="Heading1137"/>
        <w:keepNext w:val="0"/>
        <w:spacing w:after="200" w:line="340" w:lineRule="atLeast"/>
        <w:ind w:left="0" w:right="0" w:firstLine="0"/>
        <w:jc w:val="center"/>
      </w:pPr>
      <w:hyperlink r:id="rId1057" w:history="1">
        <w:r>
          <w:rPr>
            <w:rFonts w:ascii="arial" w:eastAsia="arial" w:hAnsi="arial" w:cs="arial"/>
            <w:b/>
            <w:i/>
            <w:strike w:val="0"/>
            <w:color w:val="0077CC"/>
            <w:sz w:val="28"/>
            <w:u w:val="single"/>
            <w:vertAlign w:val="baseline"/>
          </w:rPr>
          <w:t>Bahn und Strasse werden nicht getrennt</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6.September 2023</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139"/>
        <w:keepNext w:val="0"/>
        <w:spacing w:before="120" w:after="0" w:line="220" w:lineRule="atLeast"/>
        <w:ind w:left="0" w:right="0" w:firstLine="0"/>
        <w:jc w:val="left"/>
      </w:pPr>
      <w:r>
        <w:br/>
      </w:r>
      <w:r>
        <w:pict>
          <v:shape id="_x0000_i1549" type="#_x0000_t75" style="width:150pt;height:65.25pt">
            <v:imagedata r:id="rId36"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LUZERN</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Ernst Zimmerli</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50" style="position:absolute;z-index:251949056"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Baldegg ist ein Autofahrer nach einem Überholmanöver mit einem Zug der Seetalbahn kollidiert.  Trotz häufiger Verkehrsunfälle auf der Seetal-Strecke sieht die Dienststelle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Infrastruktur keinen Handlungsbedarf.</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Ernst Zimmerli</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der Hauptstrasse entlang der Seetalbahn zwischen Luzern und Lenzburg kommt es immer wieder zu Verkehrsunfällen. In den letzten zehn Jahren vermeldeten die Luzerner Polizei und die Kantonspolizei Aargau über ein Dutzend Unfälle auf dieser Strecke. So auch am vergangenen Samstag, als in Baldegg ein Autofahrer bei einem Überholmanöver mit einem anderen Fahrzeug kollidierte, aufs Bahngleis geriet und dort von einem entgegenkommenden Zug erfasst wurde. Der 54-jährige Mann verstarb noch auf der Unfallstelle.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Hauptursache für die vielen Verkehrsunfälle im Seetal waren früher die über 500 unbewachten Bahnübergänge. Viele davon wurden bis heute aufgehoben oder technisch gesichert, dennoch kommt es auch hier immer wieder zu Unfällen zwischen der Seetalbahn und Autos. Die Seetal-Linie der SBB verläuft über viele Kilometer parallel und wenige Meter neben der Kantonsstrasse - könnten Fahrbahn und Bahntrasse nicht beispielsweise durch eine Leitplanke getrennt werden, damit es für die Automobilisten sicherer wird? </w:t>
      </w:r>
    </w:p>
    <w:p>
      <w:pPr>
        <w:pStyle w:val="Normal1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Mittelleitplanken «nicht zweckmässig»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Befragt nach dem tragischen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Wochenende, stellt SBB-Mediensprecher Daniele Pallecchi klar, dass der «Strassenverkehr der Auslöser für den tragischen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gewesen sei und die Seetalbahn von den SBB «gemäss allen Regeln und Vorschriften betrieben» werde.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Bezug auf mögliche Sicherheitsmassnahmen entlang der Seetalstrecke sagt Pallecchi: «Die Beurteilung, wo ein Strassenverlauf allenfalls zusätzlich gesichert werden kann, liegt immer beim kantonalen Verkehrsdepartement.» Im Kanton Luzern ist dies das Bau-, Umwelt- und Wirtschaftsdepartement (BUWD). Der SBB-Sprecher gibt jedoch zu bedenken, dass es auf dem über 3000 Kilometer langen Schienennetz der SBB nicht realistisch sei, «alles abzudecken und zu Verleitplanken».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Bauliche Massnahmen bei der Seetalstrecke sind derzeit tatsächlich nicht geplant, wie die für die Planung, Bau und Betrieb von Kantonsstrassen zuständige Dienststelle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Infrastruktur (VIF) des BUWD auf Anfrage verlauten lässt.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wird etwa die Installation von Mittelleitplanken zur Fahrbahntrennung, welche das Überholen auf der Strasse verunmöglichen würden, nicht in Betracht gezogen. Was sich auf der Autostrasse A8 in Obwalden bewährt und zum Rückgang schwerer Unfälle geführt hat, «wäre zwar theoretisch möglich, jedoch unverhältnismässig und nicht zweckmässig», so Oliver Cometto, Teamleiter Verkehrssicherheit der VIF. Mehrere Faktoren wie die Situation bei einem Ereignis (Rettung), ungenügende Breiten, Ein- und Ausfahrten, die Entwässerung, der Winterdienst oder auch der Unterhalt würden dagegen sprechen.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weiteres Problem auf der Seetalstrecke ist der oftmals sehr knapp bemessene Abstand zwischen Bahnstrecke und Strasse, der bauliche Massnahmen oder Trennelemente zur Erhöhung der Sicherheit praktisch verunmöglicht. Dazu Oliver Cometto: «Für Trennelemente zwischen Gleis und Strassen braucht es bestimmte Voraussetzungen, damit sie den Anspruch für mehr Sicherheit erfüllen.» Diese hätten Kanton und SBB gemeinsam geprüft, aufgrund der Platzverhältnisse seien sie jedoch nicht vorgesehen.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braucht es unter anderem genügend Deformationsraum, damit einerseits ein Fahrzeug im Fall einer Kollision nicht zurück auf die Fahrbahn geschleudert wird und andererseits das Trennelement bei einer Deformation nicht in das Lichtraumprofil der Bahn ragt», erklärt Cometto.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39"/>
      </w:pPr>
    </w:p>
    <w:p>
      <w:pPr>
        <w:pStyle w:val="Normal139"/>
        <w:ind w:left="200"/>
        <w:sectPr>
          <w:type w:val="continuous"/>
          <w:pgMar w:top="840" w:right="1000" w:bottom="840" w:left="1000" w:header="400" w:footer="400"/>
          <w:pgNumType w:fmt="decimal"/>
          <w:cols w:space="720"/>
        </w:sectPr>
      </w:pPr>
      <w:r>
        <w:br/>
      </w:r>
      <w:r>
        <w:pict>
          <v:line id="_x0000_s1551"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58"/>
          <w:headerReference w:type="default" r:id="rId1059"/>
          <w:footerReference w:type="even" r:id="rId1060"/>
          <w:footerReference w:type="default" r:id="rId1061"/>
          <w:headerReference w:type="first" r:id="rId1062"/>
          <w:footerReference w:type="first" r:id="rId1063"/>
          <w:pgSz w:w="12240" w:h="15840"/>
          <w:pgMar w:top="840" w:right="1000" w:bottom="840" w:left="1000" w:header="400" w:footer="400"/>
          <w:pgNumType w:fmt="decimal"/>
          <w:cols w:space="720"/>
          <w:titlePg w:val="0"/>
        </w:sectPr>
      </w:pPr>
    </w:p>
    <w:p>
      <w:pPr>
        <w:pStyle w:val="Normal140"/>
      </w:pPr>
    </w:p>
    <w:p>
      <w:pPr>
        <w:pStyle w:val="Normal140"/>
      </w:pPr>
      <w:r>
        <w:pict>
          <v:shape id="_x0000_i1552" type="#_x0000_t75" alt="LexisNexis®" style="width:147.75pt;height:30pt">
            <v:imagedata r:id="rId26" o:title=""/>
          </v:shape>
        </w:pict>
      </w:r>
      <w:r>
        <w:cr/>
      </w:r>
    </w:p>
    <w:p>
      <w:pPr>
        <w:pStyle w:val="Heading1138"/>
        <w:keepNext w:val="0"/>
        <w:spacing w:after="200" w:line="340" w:lineRule="atLeast"/>
        <w:ind w:left="0" w:right="0" w:firstLine="0"/>
        <w:jc w:val="center"/>
      </w:pPr>
      <w:hyperlink r:id="rId1064" w:history="1">
        <w:r>
          <w:rPr>
            <w:rFonts w:ascii="arial" w:eastAsia="arial" w:hAnsi="arial" w:cs="arial"/>
            <w:b/>
            <w:i/>
            <w:strike w:val="0"/>
            <w:color w:val="0077CC"/>
            <w:sz w:val="28"/>
            <w:u w:val="single"/>
            <w:vertAlign w:val="baseline"/>
          </w:rPr>
          <w:t xml:space="preserve">Bereits zweiter tödlicher </w:t>
        </w:r>
      </w:hyperlink>
      <w:hyperlink r:id="rId1064" w:history="1">
        <w:r>
          <w:rPr>
            <w:rFonts w:ascii="arial" w:eastAsia="arial" w:hAnsi="arial" w:cs="arial"/>
            <w:b/>
            <w:i/>
            <w:strike w:val="0"/>
            <w:color w:val="0077CC"/>
            <w:sz w:val="28"/>
            <w:u w:val="single"/>
            <w:vertAlign w:val="baseline"/>
          </w:rPr>
          <w:t>Unfall</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24.Februar 2024</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40"/>
        <w:keepNext w:val="0"/>
        <w:spacing w:before="120" w:after="0" w:line="220" w:lineRule="atLeast"/>
        <w:ind w:left="0" w:right="0" w:firstLine="0"/>
        <w:jc w:val="left"/>
      </w:pPr>
      <w:r>
        <w:br/>
      </w:r>
      <w:r>
        <w:pict>
          <v:shape id="_x0000_i1553" type="#_x0000_t75" style="width:194.23pt;height:39.75pt">
            <v:imagedata r:id="rId362"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TOGGENBURG</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Sascha Erni</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54" style="position:absolute;z-index:25195110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kam es auf der Umfahrung bei Dietfurt wieder zu einer Frontalkollision zwischen zwei Autos.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Sascha Erni</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Tragödie auf der Umfahrung bei Dietfurt - am Donnerstagabend kollidierten auf der Autostrasse H16 zwei Autos. Ein 20-jähriger Autofahrer verstarb noch auf der Unfallstelle, die 23-jährige Mitfahrerin sowie der 21-jährige Mitfahrer wurden unbestimmt verletzt und von der Rettung ins Spital gefahren. Ebenso erging es dem 34-jährigen Autofahrer im zweiten Fahrzeug.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ist dieses Jahr bereits der zweite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Todesfolge auf der Autostrasse H16, zu der  die Umfahrungen Bazenheid, Bütschwil, Lichtensteig und Wattwil/Ebnat-Kappel gehören. Am 26. Januar kollidierte bei Lichtensteig ein Auto mit einem Lastwagen. Die Rettungskräfte konnten nur noch den Tod des 50-jährigen Autofahrers feststellen.</w:t>
      </w:r>
    </w:p>
    <w:p>
      <w:pPr>
        <w:pStyle w:val="Normal1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Autobahnen sind die sichersten Strassen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Aber auch ohne tragischen Ausgang krachte es in letzter Zeit oft auf den Toggenburger Umfahrungen. In Bazenheid wurden am 23. Januar zwei Personen verletzt, am 16. Dezember gab es in Wattwil bei einer Frontalkollision drei Verletzte. Zuvor stiessen am 23. Oktober in Bazenheid ein Liefer- und ein Lastwagen zusammen, die zwei Fahrer wurden leicht verletzt. Auf der H16 sind in den letzten vier Monaten mehr Menschen zu Schaden gekommen als in den letzten vier Jahren. Auffällig: Über die Jahre gesehen waren fast alle Geschädigten Männer.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Nachgefragt bei der Schweizerischen Vereinigung für Verkehrspsychologie. «Von 2021 zu 2022 ist eine Zunahme der Unfallzahlen festzustellen», schreibt Rahel Bieri, Fachpsychologin für Rechtspsychologie und Verkehrspsychologie, zur Gesamtsituation in der Schweiz. Bieri führt aus, dass Männer im Strassenverkehr tatsächlich deutlich mehr Unfälle als Frauen verursachen würden - und auch einen Grossteil der Schwerverletzten und Toten ausmachen. «Nach den neusten Zahlen waren zwei Drittel der Schwerverletzten und drei Viertel der Toten über alle Altersgruppen und Arten der Verkehrsteilnahme hinweg Männer.»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Festzuhalten sei jedoch, dass sich die Zahl der Unfälle und Toten in den Jahrzehnten zuvor «sehr positiv» entwickelt habe - selbst auf Schnellstrassen. Tatsächlich würden die meisten Unfälle innerorts geschehen. «Die meisten Toten gibt es aber bei Unfällen ausserorts», ergänzt die Fachpsychologin Rahel Bieri, und: «Autobahnen sind mit Abstand die sichersten Strassen.» Auf Anfrage nennt die Beratungsstelle für Unfallverhütung BFU die aktuellen Zahlen: Auf Schweizer Strassen ereignen sich 54 Prozent der schweren Personenschäden ausserorts, 30 Prozent innerorts und nur 16 Prozent auf der Autobahn.</w:t>
      </w:r>
    </w:p>
    <w:p>
      <w:pPr>
        <w:pStyle w:val="Normal1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Unfallhergang wird weiteruntersucht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Weshalb es am Donnerstag in Dietfurt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bleibt weiterhin offen. Am Freitagmittag erklärt Hanspeter Krüsi auf Anfrage dieser Zeitung, dass es noch nichts Neues zum Unfallhergang zu berichten gibt. Auch zum Zustand der beiden Mitfahrenden lägen so kurz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keine neuen Informationen vor, sagt der Leiter Kommunikation der Kantonspolizei St.?Gallen.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Kantonspolizei würde trotz der zahlreichen Unfälle der letzten Monate nicht von einer problematischen Häufung ausgehen, so Krüsi. Es gäbe zur Zeit keine Anzeichen dafür, dass auf der Strecke eine Beschädigung der Strasse oder Ähnliches vorliegen würde, was die Unfälle erklären könnte. Es handle sich um eine Hochleistungsstrasse mit viel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was nach hoher Konzentration beim Fahren verlange. Hanspeter Krüsi fasst zusammen: «Ein Fehler oder eine Unachtsamkeit hat einfach schlimmere Auswirkungen als auf einem langsameren Abschnitt oder auf einer richtungsgetrennten Strasse.»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Pr>
        <w:pStyle w:val="Normal140"/>
      </w:pPr>
    </w:p>
    <w:p>
      <w:pPr>
        <w:pStyle w:val="Normal140"/>
        <w:ind w:left="200"/>
        <w:sectPr>
          <w:type w:val="continuous"/>
          <w:pgMar w:top="840" w:right="1000" w:bottom="840" w:left="1000" w:header="400" w:footer="400"/>
          <w:pgNumType w:fmt="decimal"/>
          <w:cols w:space="720"/>
        </w:sectPr>
      </w:pPr>
      <w:r>
        <w:br/>
      </w:r>
      <w:r>
        <w:pict>
          <v:line id="_x0000_s1555"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65"/>
          <w:headerReference w:type="default" r:id="rId1066"/>
          <w:footerReference w:type="even" r:id="rId1067"/>
          <w:footerReference w:type="default" r:id="rId1068"/>
          <w:headerReference w:type="first" r:id="rId1069"/>
          <w:footerReference w:type="first" r:id="rId1070"/>
          <w:pgSz w:w="12240" w:h="15840"/>
          <w:pgMar w:top="840" w:right="1000" w:bottom="840" w:left="1000" w:header="400" w:footer="400"/>
          <w:pgNumType w:fmt="decimal"/>
          <w:cols w:space="720"/>
          <w:titlePg w:val="0"/>
        </w:sectPr>
      </w:pPr>
    </w:p>
    <w:p>
      <w:pPr>
        <w:pStyle w:val="Normal141"/>
      </w:pPr>
    </w:p>
    <w:p>
      <w:pPr>
        <w:pStyle w:val="Normal141"/>
      </w:pPr>
      <w:r>
        <w:pict>
          <v:shape id="_x0000_i1556" type="#_x0000_t75" alt="LexisNexis®" style="width:147.75pt;height:30pt">
            <v:imagedata r:id="rId26" o:title=""/>
          </v:shape>
        </w:pict>
      </w:r>
      <w:r>
        <w:cr/>
      </w:r>
    </w:p>
    <w:p>
      <w:pPr>
        <w:pStyle w:val="Heading1139"/>
        <w:keepNext w:val="0"/>
        <w:spacing w:after="200" w:line="340" w:lineRule="atLeast"/>
        <w:ind w:left="0" w:right="0" w:firstLine="0"/>
        <w:jc w:val="center"/>
      </w:pPr>
      <w:hyperlink r:id="rId1071" w:history="1">
        <w:r>
          <w:rPr>
            <w:rFonts w:ascii="arial" w:eastAsia="arial" w:hAnsi="arial" w:cs="arial"/>
            <w:b/>
            <w:i/>
            <w:strike w:val="0"/>
            <w:color w:val="0077CC"/>
            <w:sz w:val="28"/>
            <w:u w:val="single"/>
            <w:vertAlign w:val="baseline"/>
          </w:rPr>
          <w:t xml:space="preserve">Bereits zweiter tödlicher </w:t>
        </w:r>
      </w:hyperlink>
      <w:hyperlink r:id="rId1071" w:history="1">
        <w:r>
          <w:rPr>
            <w:rFonts w:ascii="arial" w:eastAsia="arial" w:hAnsi="arial" w:cs="arial"/>
            <w:b/>
            <w:i/>
            <w:strike w:val="0"/>
            <w:color w:val="0077CC"/>
            <w:sz w:val="28"/>
            <w:u w:val="single"/>
            <w:vertAlign w:val="baseline"/>
          </w:rPr>
          <w:t>Unfall</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24.Februar 2024</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41"/>
        <w:keepNext w:val="0"/>
        <w:spacing w:before="120" w:after="0" w:line="220" w:lineRule="atLeast"/>
        <w:ind w:left="0" w:right="0" w:firstLine="0"/>
        <w:jc w:val="left"/>
      </w:pPr>
      <w:r>
        <w:br/>
      </w:r>
      <w:r>
        <w:pict>
          <v:shape id="_x0000_i1557" type="#_x0000_t75" style="width:228.03pt;height:94.51pt">
            <v:imagedata r:id="rId354"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REGION WIL</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Sascha Erni</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58" style="position:absolute;z-index:251953152"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kam es auf der Umfahrung bei Dietfurt wieder zu einer Frontalkollision zwischen zwei Autos.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Sascha Erni</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Tragödie auf der Umfahrung bei Dietfurt - am Donnerstagabend kollidierten auf der Autostrasse H16 zwei Autos. Ein 20-jähriger Autofahrer verstarb noch auf der Unfallstelle, die 23-jährige Mitfahrerin sowie der 21-jährige Mitfahrer wurden unbestimmt verletzt und von der Rettung ins Spital gefahren. Ebenso erging es dem 34-jährigen Autofahrer im zweiten Fahrzeug.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ist dieses Jahr bereits der zweite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Todesfolge auf der Autostrasse H16, zu der  die Umfahrungen Bazenheid, Bütschwil, Lichtensteig und Wattwil/Ebnat-Kappel gehören. Am 26. Januar kollidierte bei Lichtensteig ein Auto mit einem Lastwagen. Die Rettungskräfte konnten nur noch den Tod des 50-jährigen Autofahrers feststellen.</w:t>
      </w:r>
    </w:p>
    <w:p>
      <w:pPr>
        <w:pStyle w:val="Normal1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Autobahnen sind die sichersten Strassen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Aber auch ohne tragischen Ausgang krachte es in letzter Zeit oft auf den Toggenburger Umfahrungen. In Bazenheid wurden am 23. Januar zwei Personen verletzt, am 16. Dezember gab es in Wattwil bei einer Frontalkollision drei Verletzte. Zuvor stiessen am 23. Oktober in Bazenheid ein Liefer- und ein Lastwagen zusammen, die zwei Fahrer wurden leicht verletzt. Auf der H16 sind in den letzten vier Monaten mehr Menschen zu Schaden gekommen als in den letzten vier Jahren. Auffällig: Über die Jahre gesehen waren fast alle Geschädigten Männer.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Nachgefragt bei der Schweizerischen Vereinigung für Verkehrspsychologie. «Von 2021 zu 2022 ist eine Zunahme der Unfallzahlen festzustellen», schreibt Rahel Bieri, Fachpsychologin für Rechtspsychologie und Verkehrspsychologie, zur Gesamtsituation in der Schweiz. Bieri führt aus, dass Männer im Strassenverkehr tatsächlich deutlich mehr Unfälle als Frauen verursachen würden - und auch einen Grossteil der Schwerverletzten und Toten ausmachen. «Nach den neusten Zahlen waren zwei Drittel der Schwerverletzten und drei Viertel der Toten über alle Altersgruppen und Arten der Verkehrsteilnahme hinweg Männer.»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Festzuhalten sei jedoch, dass sich die Zahl der Unfälle und Toten in den Jahrzehnten zuvor «sehr positiv» entwickelt habe - selbst auf Schnellstrassen. Tatsächlich würden die meisten Unfälle innerorts geschehen. «Die meisten Toten gibt es aber bei Unfällen ausserorts», ergänzt die Fachpsychologin Rahel Bieri, und: «Autobahnen sind mit Abstand die sichersten Strassen.» Auf Anfrage nennt die Beratungsstelle für Unfallverhütung BFU die aktuellen Zahlen: Auf Schweizer Strassen ereignen sich 54 Prozent der schweren Personenschäden ausserorts, 30 Prozent innerorts und nur 16 Prozent auf der Autobahn.</w:t>
      </w:r>
    </w:p>
    <w:p>
      <w:pPr>
        <w:pStyle w:val="Normal1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Unfallhergang wird weiteruntersucht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Weshalb es am Donnerstag in Dietfurt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bleibt weiterhin offen. Am Freitagmittag erklärt Hanspeter Krüsi auf Anfrage dieser Zeitung, dass es noch nichts Neues zum Unfallhergang zu berichten gibt. Auch zum Zustand der beiden Mitfahrenden lägen so kurz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keine neuen Informationen vor, sagt der Leiter Kommunikation der Kantonspolizei St.?Gallen.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Kantonspolizei würde trotz der zahlreichen Unfälle der letzten Monate nicht von einer problematischen Häufung ausgehen, so Krüsi. Es gäbe zur Zeit keine Anzeichen dafür, dass auf der Strecke eine Beschädigung der Strasse oder Ähnliches vorliegen würde, was die Unfälle erklären könnte. Es handle sich um eine Hochleistungsstrasse mit viel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was nach hoher Konzentration beim Fahren verlange. Hanspeter Krüsi fasst zusammen: «Ein Fehler oder eine Unachtsamkeit hat einfach schlimmere Auswirkungen als auf einem langsameren Abschnitt oder auf einer richtungsgetrennten Strasse.»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Pr>
        <w:pStyle w:val="Normal141"/>
      </w:pPr>
    </w:p>
    <w:p>
      <w:pPr>
        <w:pStyle w:val="Normal141"/>
        <w:ind w:left="200"/>
        <w:sectPr>
          <w:type w:val="continuous"/>
          <w:pgMar w:top="840" w:right="1000" w:bottom="840" w:left="1000" w:header="400" w:footer="400"/>
          <w:pgNumType w:fmt="decimal"/>
          <w:cols w:space="720"/>
        </w:sectPr>
      </w:pPr>
      <w:r>
        <w:br/>
      </w:r>
      <w:r>
        <w:pict>
          <v:line id="_x0000_s1559"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72"/>
          <w:headerReference w:type="default" r:id="rId1073"/>
          <w:footerReference w:type="even" r:id="rId1074"/>
          <w:footerReference w:type="default" r:id="rId1075"/>
          <w:headerReference w:type="first" r:id="rId1076"/>
          <w:footerReference w:type="first" r:id="rId1077"/>
          <w:pgSz w:w="12240" w:h="15840"/>
          <w:pgMar w:top="840" w:right="1000" w:bottom="840" w:left="1000" w:header="400" w:footer="400"/>
          <w:pgNumType w:fmt="decimal"/>
          <w:cols w:space="720"/>
          <w:titlePg w:val="0"/>
        </w:sectPr>
      </w:pPr>
    </w:p>
    <w:p>
      <w:pPr>
        <w:pStyle w:val="Normal142"/>
      </w:pPr>
    </w:p>
    <w:p>
      <w:pPr>
        <w:pStyle w:val="Normal142"/>
      </w:pPr>
      <w:r>
        <w:pict>
          <v:shape id="_x0000_i1560" type="#_x0000_t75" alt="LexisNexis®" style="width:147.75pt;height:30pt">
            <v:imagedata r:id="rId26" o:title=""/>
          </v:shape>
        </w:pict>
      </w:r>
      <w:r>
        <w:cr/>
      </w:r>
    </w:p>
    <w:p>
      <w:pPr>
        <w:pStyle w:val="Heading1140"/>
        <w:keepNext w:val="0"/>
        <w:spacing w:after="200" w:line="340" w:lineRule="atLeast"/>
        <w:ind w:left="0" w:right="0" w:firstLine="0"/>
        <w:jc w:val="center"/>
      </w:pPr>
      <w:hyperlink r:id="rId1078" w:history="1">
        <w:r>
          <w:rPr>
            <w:rFonts w:ascii="arial" w:eastAsia="arial" w:hAnsi="arial" w:cs="arial"/>
            <w:b/>
            <w:i/>
            <w:strike w:val="0"/>
            <w:color w:val="0077CC"/>
            <w:sz w:val="28"/>
            <w:u w:val="single"/>
            <w:vertAlign w:val="baseline"/>
          </w:rPr>
          <w:t xml:space="preserve">Tödlicher </w:t>
        </w:r>
      </w:hyperlink>
      <w:hyperlink r:id="rId1078" w:history="1">
        <w:r>
          <w:rPr>
            <w:rFonts w:ascii="arial" w:eastAsia="arial" w:hAnsi="arial" w:cs="arial"/>
            <w:b/>
            <w:i/>
            <w:strike w:val="0"/>
            <w:color w:val="0077CC"/>
            <w:sz w:val="28"/>
            <w:u w:val="single"/>
            <w:vertAlign w:val="baseline"/>
          </w:rPr>
          <w:t>Unfall</w:t>
        </w:r>
      </w:hyperlink>
      <w:hyperlink r:id="rId1078" w:history="1">
        <w:r>
          <w:rPr>
            <w:rFonts w:ascii="arial" w:eastAsia="arial" w:hAnsi="arial" w:cs="arial"/>
            <w:b/>
            <w:i/>
            <w:strike w:val="0"/>
            <w:color w:val="0077CC"/>
            <w:sz w:val="28"/>
            <w:u w:val="single"/>
            <w:vertAlign w:val="baseline"/>
          </w:rPr>
          <w:t xml:space="preserve"> mit dem Trottinett; Geisterfahrer verursacht </w:t>
        </w:r>
      </w:hyperlink>
      <w:hyperlink r:id="rId1078" w:history="1">
        <w:r>
          <w:rPr>
            <w:rFonts w:ascii="arial" w:eastAsia="arial" w:hAnsi="arial" w:cs="arial"/>
            <w:b/>
            <w:i/>
            <w:strike w:val="0"/>
            <w:color w:val="0077CC"/>
            <w:sz w:val="28"/>
            <w:u w:val="single"/>
            <w:vertAlign w:val="baseline"/>
          </w:rPr>
          <w:t>Unfall</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3 August 2022</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Espace AG Alle Rechte Vorbehalten</w:t>
      </w:r>
    </w:p>
    <w:p>
      <w:pPr>
        <w:pStyle w:val="Normal142"/>
        <w:keepNext w:val="0"/>
        <w:spacing w:before="120" w:after="0" w:line="220" w:lineRule="atLeast"/>
        <w:ind w:left="0" w:right="0" w:firstLine="0"/>
        <w:jc w:val="left"/>
      </w:pPr>
      <w:r>
        <w:br/>
      </w:r>
      <w:r>
        <w:pict>
          <v:shape id="_x0000_i1561" type="#_x0000_t75" style="width:248pt;height:43pt">
            <v:imagedata r:id="rId69"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STADT BERN; S. 4</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62" style="position:absolute;z-index:251955200"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Tödlicher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dem Trottinett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Adelboden Am vorletzten Freitag, 22. Juli, war eine Trottinettfahrerin auf der Vordersillerenstrasse in Adelboden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 worden. Wie die Kantonspolizei nun mitteilt, ist die Frau vorgestern Dienstagabend, 2. August, im Spital verstorben. Es handelt sich um eine 48-jährige Schweizerin, die im Kanton Aargau wohnte. (pd)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Geisterfahrer verursacht </w:t>
      </w:r>
      <w:r>
        <w:rPr>
          <w:rFonts w:ascii="arial" w:eastAsia="arial" w:hAnsi="arial" w:cs="arial"/>
          <w:b/>
          <w:i/>
          <w:strike w:val="0"/>
          <w:noProof w:val="0"/>
          <w:color w:val="000000"/>
          <w:position w:val="0"/>
          <w:sz w:val="20"/>
          <w:u w:val="single"/>
          <w:vertAlign w:val="baseline"/>
        </w:rPr>
        <w:t>Unfall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Bern-Bümpliz/Niederwangen Ein Geisterfahrer verursachte am Dienstag Nachmittag auf der Autobahn A12 zwischen Bern-Bümpliz und Niederwangen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Eine Autofahrerin, welcher der blaue Kleinwagen beim Weyermannshausviadukt entgegenkam, musste ausweichen, worauf ein Lastwagen, in das Heck ihres Autos prallte. Die Beifahrerin wurde dabei leicht verletzt. Der blaue Kleinwagen fuhr einfach weiter und konnte nicht gefasst werden. Hinweise zum Geisterfahrer nimmt die Polizei unter 031 638 81 11 entgegen. (pd)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Busse auf der Linie 21</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Bernmobil Die Stadtberner Verkehrsbetriebe setzen ab Dezember auf der Linie 21 von Bern nach Bremgarten neue Elektrogelenkbusse ein. Weil die Elektro-Gelenkbusse länger sind als die bisher eingesetzten Busse, müssen die Haltestellen Felsenau und Fährstrasse umgebaut werden, wie Bernmobil mitteilt. Die Arbeiten beginnen kommenden Montag. Die Durchfahrt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wird mit Ampeln geregelt. (sda)</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2022</w:t>
      </w:r>
    </w:p>
    <w:p>
      <w:pPr>
        <w:pStyle w:val="Normal142"/>
      </w:pPr>
    </w:p>
    <w:p>
      <w:pPr>
        <w:pStyle w:val="Normal142"/>
        <w:ind w:left="200"/>
        <w:sectPr>
          <w:type w:val="continuous"/>
          <w:pgMar w:top="840" w:right="1000" w:bottom="840" w:left="1000" w:header="400" w:footer="400"/>
          <w:pgNumType w:fmt="decimal"/>
          <w:cols w:space="720"/>
        </w:sectPr>
      </w:pPr>
      <w:r>
        <w:br/>
      </w:r>
      <w:r>
        <w:pict>
          <v:line id="_x0000_s1563"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79"/>
          <w:headerReference w:type="default" r:id="rId1080"/>
          <w:footerReference w:type="even" r:id="rId1081"/>
          <w:footerReference w:type="default" r:id="rId1082"/>
          <w:headerReference w:type="first" r:id="rId1083"/>
          <w:footerReference w:type="first" r:id="rId1084"/>
          <w:pgSz w:w="12240" w:h="15840"/>
          <w:pgMar w:top="840" w:right="1000" w:bottom="840" w:left="1000" w:header="400" w:footer="400"/>
          <w:pgNumType w:fmt="decimal"/>
          <w:cols w:space="720"/>
          <w:titlePg w:val="0"/>
        </w:sectPr>
      </w:pPr>
    </w:p>
    <w:p>
      <w:pPr>
        <w:pStyle w:val="Normal143"/>
      </w:pPr>
    </w:p>
    <w:p>
      <w:pPr>
        <w:pStyle w:val="Normal143"/>
      </w:pPr>
      <w:r>
        <w:pict>
          <v:shape id="_x0000_i1564" type="#_x0000_t75" alt="LexisNexis®" style="width:147.75pt;height:30pt">
            <v:imagedata r:id="rId26" o:title=""/>
          </v:shape>
        </w:pict>
      </w:r>
      <w:r>
        <w:cr/>
      </w:r>
    </w:p>
    <w:p>
      <w:pPr>
        <w:pStyle w:val="Heading1141"/>
        <w:keepNext w:val="0"/>
        <w:spacing w:after="200" w:line="340" w:lineRule="atLeast"/>
        <w:ind w:left="0" w:right="0" w:firstLine="0"/>
        <w:jc w:val="center"/>
      </w:pPr>
      <w:hyperlink r:id="rId1085" w:history="1">
        <w:r>
          <w:rPr>
            <w:rFonts w:ascii="arial" w:eastAsia="arial" w:hAnsi="arial" w:cs="arial"/>
            <w:b/>
            <w:i/>
            <w:strike w:val="0"/>
            <w:color w:val="0077CC"/>
            <w:sz w:val="28"/>
            <w:u w:val="single"/>
            <w:vertAlign w:val="baseline"/>
          </w:rPr>
          <w:t>Töfffahrer kollidiert frontal mit Auto</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 August 2023</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Espace AG Alle Rechte Vorbehalten</w:t>
      </w:r>
    </w:p>
    <w:p>
      <w:pPr>
        <w:pStyle w:val="Normal143"/>
        <w:keepNext w:val="0"/>
        <w:spacing w:before="120" w:after="0" w:line="220" w:lineRule="atLeast"/>
        <w:ind w:left="0" w:right="0" w:firstLine="0"/>
        <w:jc w:val="left"/>
      </w:pPr>
      <w:r>
        <w:br/>
      </w:r>
      <w:r>
        <w:pict>
          <v:shape id="_x0000_i1565" type="#_x0000_t75" style="width:248pt;height:43pt">
            <v:imagedata r:id="rId69"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OBERAARGAU; S. 3</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66" style="position:absolute;z-index:251957248"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Eggiwil Kurz vor 18 Uhr war am Montagabend eine Autolenkerin auf der Hauptstrasse von Eggiwil herkommend in Richtung Röthenbach im Emmental unterwegs. Kurz nach dem Dorfausgang Eggiwil, auf Höhe Gerbe, kollidierte sie im Bereich einer Baustelle frontal mit einem entgegenkommenden Motorrad. Dessen Lenker wurde schwer verletzt. Er wurde per Helikopter der Rega ins Spital geflogen, wie die Kantonspolizei Bern am Dienstag meldete. Die Autolenkerin und ein mitfahrendes Kind wurden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gemäss aktuellem Kenntnisstand nicht verletzt.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während der Unfallaufnahme durch die Feuerwehr Eggiwil wechselseitig geführt. (PD)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Töfflenker fährtin ein Auto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Wyssachen Auf der Fritzenfluh verletzte sich am Montagabend ein Motorradfahrer bei einem Auffahrunfall schwer. Er musste mit der Rega ins Spital geflogen werden. Um etwa 18.50 Uhr waren ein Auto und ein Motorrad über die Fritzenfluh in Richtung Huttwil unterwegs. Bei der Verzweigung in Richtung Wyssachen kollidierte der Motorradlenker mit dem Heck des Autos vor ihm und stürzte daraufhin zu Boden. Der Töfffahrer zog sich beim Sturz schwere Verletzungen zu. Nach der Erstversorgung durch ein Ambulanzteam musste er ins Spital gebracht werden. Die Autolenkerin blieb unverletzt, wie die Kantonspolizei mitteilte. Für die Dauer der Unfallarbeiten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die Feuerwehr Wyssachen wechselseitig geregelt. (PD)</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43"/>
      </w:pPr>
    </w:p>
    <w:p>
      <w:pPr>
        <w:pStyle w:val="Normal143"/>
        <w:ind w:left="200"/>
        <w:sectPr>
          <w:type w:val="continuous"/>
          <w:pgMar w:top="840" w:right="1000" w:bottom="840" w:left="1000" w:header="400" w:footer="400"/>
          <w:pgNumType w:fmt="decimal"/>
          <w:cols w:space="720"/>
        </w:sectPr>
      </w:pPr>
      <w:r>
        <w:br/>
      </w:r>
      <w:r>
        <w:pict>
          <v:line id="_x0000_s1567"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86"/>
          <w:headerReference w:type="default" r:id="rId1087"/>
          <w:footerReference w:type="even" r:id="rId1088"/>
          <w:footerReference w:type="default" r:id="rId1089"/>
          <w:headerReference w:type="first" r:id="rId1090"/>
          <w:footerReference w:type="first" r:id="rId1091"/>
          <w:pgSz w:w="12240" w:h="15840"/>
          <w:pgMar w:top="840" w:right="1000" w:bottom="840" w:left="1000" w:header="400" w:footer="400"/>
          <w:pgNumType w:fmt="decimal"/>
          <w:cols w:space="720"/>
          <w:titlePg w:val="0"/>
        </w:sectPr>
      </w:pPr>
    </w:p>
    <w:p>
      <w:pPr>
        <w:pStyle w:val="Normal144"/>
      </w:pPr>
    </w:p>
    <w:p>
      <w:pPr>
        <w:pStyle w:val="Normal144"/>
      </w:pPr>
      <w:r>
        <w:pict>
          <v:shape id="_x0000_i1568" type="#_x0000_t75" alt="LexisNexis®" style="width:147.75pt;height:30pt">
            <v:imagedata r:id="rId26" o:title=""/>
          </v:shape>
        </w:pict>
      </w:r>
      <w:r>
        <w:cr/>
      </w:r>
    </w:p>
    <w:p>
      <w:pPr>
        <w:pStyle w:val="Heading1142"/>
        <w:keepNext w:val="0"/>
        <w:spacing w:after="200" w:line="340" w:lineRule="atLeast"/>
        <w:ind w:left="0" w:right="0" w:firstLine="0"/>
        <w:jc w:val="center"/>
      </w:pPr>
      <w:hyperlink r:id="rId1092" w:history="1">
        <w:r>
          <w:rPr>
            <w:rFonts w:ascii="arial" w:eastAsia="arial" w:hAnsi="arial" w:cs="arial"/>
            <w:b/>
            <w:i/>
            <w:strike w:val="0"/>
            <w:color w:val="0077CC"/>
            <w:sz w:val="28"/>
            <w:u w:val="single"/>
            <w:vertAlign w:val="baseline"/>
          </w:rPr>
          <w:t>Töfffahrer kollidiert frontal mit Auto</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Langenthaler Tagblatt</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 August 2023</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Espace AG Alle Rechte Vorbehalten</w:t>
      </w:r>
    </w:p>
    <w:p>
      <w:pPr>
        <w:pStyle w:val="Normal144"/>
        <w:keepNext w:val="0"/>
        <w:spacing w:before="120" w:after="0" w:line="220" w:lineRule="atLeast"/>
        <w:ind w:left="0" w:right="0" w:firstLine="0"/>
        <w:jc w:val="left"/>
      </w:pPr>
      <w:r>
        <w:br/>
      </w:r>
      <w:r>
        <w:pict>
          <v:shape id="_x0000_i1569" type="#_x0000_t75" style="width:291pt;height:34pt">
            <v:imagedata r:id="rId122"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OBERAARGAU; S. 3</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70" style="position:absolute;z-index:25195929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Eggiwil Kurz vor 18 Uhr war am Montagabend eine Autolenkerin auf der Hauptstrasse von Eggiwil herkommend in Richtung Röthenbach im Emmental unterwegs. Kurz nach dem Dorfausgang Eggiwil, auf Höhe Gerbe, kollidierte sie im Bereich einer Baustelle frontal mit einem entgegenkommenden Motorrad. Dessen Lenker wurde schwer verletzt. Er wurde per Helikopter der Rega ins Spital geflogen, wie die Kantonspolizei Bern am Dienstag meldete. Die Autolenkerin und ein mitfahrendes Kind wurden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gemäss aktuellem Kenntnisstand nicht verletzt.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während der Unfallaufnahme durch die Feuerwehr Eggiwil wechselseitig geführt. (PD)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Töfflenker fährtin ein Auto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Wyssachen Auf der Fritzenfluh verletzte sich am Montagabend ein Motorradfahrer bei einem Auffahrunfall schwer. Er musste mit der Rega ins Spital geflogen werden. Um etwa 18.50 Uhr waren ein Auto und ein Motorrad über die Fritzenfluh in Richtung Huttwil unterwegs. Bei der Verzweigung in Richtung Wyssachen kollidierte der Motorradlenker mit dem Heck des Autos vor ihm und stürzte daraufhin zu Boden. Der Töfffahrer zog sich beim Sturz schwere Verletzungen zu. Nach der Erstversorgung durch ein Ambulanzteam musste er ins Spital gebracht werden. Die Autolenkerin blieb unverletzt, wie die Kantonspolizei mitteilte. Für die Dauer der Unfallarbeiten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durch die Feuerwehr Wyssachen wechselseitig geregelt. (PD)</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144"/>
      </w:pPr>
    </w:p>
    <w:p>
      <w:pPr>
        <w:pStyle w:val="Normal144"/>
        <w:ind w:left="200"/>
        <w:sectPr>
          <w:type w:val="continuous"/>
          <w:pgMar w:top="840" w:right="1000" w:bottom="840" w:left="1000" w:header="400" w:footer="400"/>
          <w:pgNumType w:fmt="decimal"/>
          <w:cols w:space="720"/>
        </w:sectPr>
      </w:pPr>
      <w:r>
        <w:br/>
      </w:r>
      <w:r>
        <w:pict>
          <v:line id="_x0000_s1571"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93"/>
          <w:headerReference w:type="default" r:id="rId1094"/>
          <w:footerReference w:type="even" r:id="rId1095"/>
          <w:footerReference w:type="default" r:id="rId1096"/>
          <w:headerReference w:type="first" r:id="rId1097"/>
          <w:footerReference w:type="first" r:id="rId1098"/>
          <w:pgSz w:w="12240" w:h="15840"/>
          <w:pgMar w:top="840" w:right="1000" w:bottom="840" w:left="1000" w:header="400" w:footer="400"/>
          <w:pgNumType w:fmt="decimal"/>
          <w:cols w:space="720"/>
          <w:titlePg w:val="0"/>
        </w:sectPr>
      </w:pPr>
    </w:p>
    <w:p>
      <w:pPr>
        <w:pStyle w:val="Normal145"/>
      </w:pPr>
    </w:p>
    <w:p>
      <w:pPr>
        <w:pStyle w:val="Normal145"/>
      </w:pPr>
      <w:r>
        <w:pict>
          <v:shape id="_x0000_i1572" type="#_x0000_t75" alt="LexisNexis®" style="width:147.75pt;height:30pt">
            <v:imagedata r:id="rId26" o:title=""/>
          </v:shape>
        </w:pict>
      </w:r>
      <w:r>
        <w:cr/>
      </w:r>
    </w:p>
    <w:p>
      <w:pPr>
        <w:pStyle w:val="Heading1143"/>
        <w:keepNext w:val="0"/>
        <w:spacing w:after="200" w:line="340" w:lineRule="atLeast"/>
        <w:ind w:left="0" w:right="0" w:firstLine="0"/>
        <w:jc w:val="center"/>
      </w:pPr>
      <w:hyperlink r:id="rId1099" w:history="1">
        <w:r>
          <w:rPr>
            <w:rFonts w:ascii="arial" w:eastAsia="arial" w:hAnsi="arial" w:cs="arial"/>
            <w:b/>
            <w:i/>
            <w:strike w:val="0"/>
            <w:color w:val="0077CC"/>
            <w:sz w:val="28"/>
            <w:u w:val="single"/>
            <w:vertAlign w:val="baseline"/>
          </w:rPr>
          <w:t>Verkehrsdienst missachtet und erheblich verletzt</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12.März 2024</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45"/>
        <w:keepNext w:val="0"/>
        <w:spacing w:before="120" w:after="0" w:line="220" w:lineRule="atLeast"/>
        <w:ind w:left="0" w:right="0" w:firstLine="0"/>
        <w:jc w:val="left"/>
      </w:pPr>
      <w:r>
        <w:br/>
      </w:r>
      <w:r>
        <w:pict>
          <v:shape id="_x0000_i1573" type="#_x0000_t75" style="width:150pt;height:51pt">
            <v:imagedata r:id="rId268"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Andreas Seeholzer</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74" style="position:absolute;z-index:25196134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Velofahrer verunfallte vermutlich nach einer Berührung mit einem Mitarbeiter des Sicherheitsdienstes.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Seeholzer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Seestrasse ist wegen Bauarbeiten zwischen Gersau und Vitznau gesperrt. Ein privater Sicherheitsdienst ist jeweils vor Ort und macht die Verkehrsteilnehmenden bei der Ausfahrt zum Autoverlad auf das Fahrverbot und die Sperrung aufmerksam. Am Samstag hat sich ein Velofahrer dem Verkehrsdienst widersetzt und ist entgegen der Aufforderung Richtung Vitznau losgefahren.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Velofahrer konnte die Strasse nach Vitznau aber nicht passieren, da ein Baufahrzeug quer in die Strasse parkiert worden war. Er musste umkehren und erneut den Verkehrsdienst kreuzen. Dabei ist es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gekommen. Die Schwyzer Polizei schrieb dazu auf Anfrage: «Am Samstag, 9. März, wurde auf der Seestrasse in Gersau ein 45-jähriger Velofahrer bei einem Verkehrsunfall erheblich verletzt. Vor dem Sturz kam es mutmasslich zu einer Berührung zwischen dem Velofahrer und einem Mitarbeiter des Sicherheitsdienstes. Die genauen Unfallumstände werden durch die Kantonspolizei Schwyz abgeklärt.» Weiter weist die Polizei darauf hin, dass die Verkehrssignalisationen zu beachten und Fahrverbote einzuhalten seien.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Seestrasse ist wegen Bauarbeiten zwischen Gersau und Vitznau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Baumaschinen versperren die Durchfahrt.Bilder: Andreas Seeholzer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575"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00"/>
          <w:headerReference w:type="default" r:id="rId1101"/>
          <w:footerReference w:type="even" r:id="rId1102"/>
          <w:footerReference w:type="default" r:id="rId1103"/>
          <w:headerReference w:type="first" r:id="rId1104"/>
          <w:footerReference w:type="first" r:id="rId1105"/>
          <w:pgSz w:w="12240" w:h="15840"/>
          <w:pgMar w:top="840" w:right="1000" w:bottom="840" w:left="1000" w:header="400" w:footer="400"/>
          <w:pgNumType w:fmt="decimal"/>
          <w:cols w:space="720"/>
          <w:titlePg w:val="0"/>
        </w:sectPr>
      </w:pPr>
    </w:p>
    <w:p>
      <w:pPr>
        <w:pStyle w:val="Normal146"/>
      </w:pPr>
    </w:p>
    <w:p>
      <w:pPr>
        <w:pStyle w:val="Normal146"/>
      </w:pPr>
      <w:r>
        <w:pict>
          <v:shape id="_x0000_i1576" type="#_x0000_t75" alt="LexisNexis®" style="width:147.75pt;height:30pt">
            <v:imagedata r:id="rId26" o:title=""/>
          </v:shape>
        </w:pict>
      </w:r>
      <w:r>
        <w:cr/>
      </w:r>
    </w:p>
    <w:p>
      <w:pPr>
        <w:pStyle w:val="Heading1144"/>
        <w:keepNext w:val="0"/>
        <w:spacing w:after="200" w:line="340" w:lineRule="atLeast"/>
        <w:ind w:left="0" w:right="0" w:firstLine="0"/>
        <w:jc w:val="center"/>
      </w:pPr>
      <w:hyperlink r:id="rId1106" w:history="1">
        <w:r>
          <w:rPr>
            <w:rFonts w:ascii="arial" w:eastAsia="arial" w:hAnsi="arial" w:cs="arial"/>
            <w:b/>
            <w:i/>
            <w:strike w:val="0"/>
            <w:color w:val="0077CC"/>
            <w:sz w:val="28"/>
            <w:u w:val="single"/>
            <w:vertAlign w:val="baseline"/>
          </w:rPr>
          <w:t>Limmattalbahn schränkt den Betrieb ein</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22.Mai 2024</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146"/>
        <w:keepNext w:val="0"/>
        <w:spacing w:before="120" w:after="0" w:line="220" w:lineRule="atLeast"/>
        <w:ind w:left="0" w:right="0" w:firstLine="0"/>
        <w:jc w:val="left"/>
      </w:pPr>
      <w:r>
        <w:br/>
      </w:r>
      <w:r>
        <w:pict>
          <v:shape id="_x0000_i1577" type="#_x0000_t75" style="width:164.23pt;height:29.25pt">
            <v:imagedata r:id="rId553"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ZÜRICH</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Wegen Unfällen sind zu wenige Fahrzeuge einsatzbereit</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78" style="position:absolute;z-index:251963392"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 · Dass in Spreitenbach ein Lastwagen mit der Limmattalbahn (LTB) kollidierte, hat nun Folgen für den Betrieb auf der Strecke zwischen den Bahnhöfen Killwangen und Zürich Altstetten. An dem damals im Einsatz befindlichen LTB-Fahrzeug entstand Totalschaden. Zudem war zuvor schon ein anderer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geschehen, bei dem eine Komposition der Limmattalbahn gleichfalls stark beschädigt wurde. Somit sind momentan zwei der acht für den regulären Betrieb der LTB notwendigen Fahrzeuge nicht verfügbar. Daher gebe es bis mindestens Ende Juni Einschränkungen beim Fahrplan, heisst es in einer Mitteilung der Betreiberin Aargau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sechs verfügbaren Fahrzeuge würden zwar genügen, um das Fahrplankonzept umzusetzen. Doch zwei weitere Fahrzeuge müssten als Reserve und wegen Unterhalts zur Verfügung stehen. Aus diesen Gründen verkehre die Linie 20 von Montag bis Freitag nur zwischen Killwangen Bahnhof und Schlieren Geissweid, heisst es weiter. Ab Geissweid könnten Fahrgäste, die Richtung Zürich führen, das Tram 2 benutzen. Ab Farbhof steht dann auch die Linie 31 zur Verfügung.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beiden betroffenen Fahrzeuge wurden im April und im Mai 2024 bei Kollisionen mit Strassenfahrzeugen stark in Mitleidenschaft gezogen. Die Schäden erstreckten sich über die gesamte Länge der Fahrzeugseite, schreibt die Betreiberin. Wegen der Komplexität dieser Schäden dauere die Instandsetzung mehrere Wochen bis Monate. Im Gegensatz zu gewöhnlichen Tramstrecken verfüge die Limmattalbahn-Route nicht über Wendeschleifen, sondern setze Zweirichtungsfahrzeuge ein. Herkömmliche Trams, etwa der Verkehrsbetriebe Zürich, seien aus technischen Gründen daher nicht brauchbar.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579"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07"/>
          <w:headerReference w:type="default" r:id="rId1108"/>
          <w:footerReference w:type="even" r:id="rId1109"/>
          <w:footerReference w:type="default" r:id="rId1110"/>
          <w:headerReference w:type="first" r:id="rId1111"/>
          <w:footerReference w:type="first" r:id="rId1112"/>
          <w:pgSz w:w="12240" w:h="15840"/>
          <w:pgMar w:top="840" w:right="1000" w:bottom="840" w:left="1000" w:header="400" w:footer="400"/>
          <w:pgNumType w:fmt="decimal"/>
          <w:cols w:space="720"/>
          <w:titlePg w:val="0"/>
        </w:sectPr>
      </w:pPr>
    </w:p>
    <w:p>
      <w:pPr>
        <w:pStyle w:val="Normal147"/>
      </w:pPr>
    </w:p>
    <w:p>
      <w:pPr>
        <w:pStyle w:val="Normal147"/>
      </w:pPr>
      <w:r>
        <w:pict>
          <v:shape id="_x0000_i1580" type="#_x0000_t75" alt="LexisNexis®" style="width:147.75pt;height:30pt">
            <v:imagedata r:id="rId26" o:title=""/>
          </v:shape>
        </w:pict>
      </w:r>
      <w:r>
        <w:cr/>
      </w:r>
    </w:p>
    <w:p>
      <w:pPr>
        <w:pStyle w:val="Heading1145"/>
        <w:keepNext w:val="0"/>
        <w:spacing w:after="200" w:line="340" w:lineRule="atLeast"/>
        <w:ind w:left="0" w:right="0" w:firstLine="0"/>
        <w:jc w:val="center"/>
      </w:pPr>
      <w:hyperlink r:id="rId1113" w:history="1">
        <w:r>
          <w:rPr>
            <w:rFonts w:ascii="arial" w:eastAsia="arial" w:hAnsi="arial" w:cs="arial"/>
            <w:b/>
            <w:i/>
            <w:strike w:val="0"/>
            <w:color w:val="0077CC"/>
            <w:sz w:val="28"/>
            <w:u w:val="single"/>
            <w:vertAlign w:val="baseline"/>
          </w:rPr>
          <w:t>Unfall</w:t>
        </w:r>
      </w:hyperlink>
      <w:hyperlink r:id="rId1113" w:history="1">
        <w:r>
          <w:rPr>
            <w:rFonts w:ascii="arial" w:eastAsia="arial" w:hAnsi="arial" w:cs="arial"/>
            <w:b/>
            <w:i/>
            <w:strike w:val="0"/>
            <w:color w:val="0077CC"/>
            <w:sz w:val="28"/>
            <w:u w:val="single"/>
            <w:vertAlign w:val="baseline"/>
          </w:rPr>
          <w:t xml:space="preserve"> bei Sturm forderte Verletzten</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11.März 2024</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47"/>
        <w:keepNext w:val="0"/>
        <w:spacing w:before="120" w:after="0" w:line="220" w:lineRule="atLeast"/>
        <w:ind w:left="0" w:right="0" w:firstLine="0"/>
        <w:jc w:val="left"/>
      </w:pPr>
      <w:r>
        <w:br/>
      </w:r>
      <w:r>
        <w:pict>
          <v:shape id="_x0000_i1581" type="#_x0000_t75" style="width:150pt;height:51pt">
            <v:imagedata r:id="rId268"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82" style="position:absolute;z-index:251965440"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Zwischen Schwyz und Muotathal knickte am Samstagabend bei starkem Föhn ein Baum. Auf der Strasse kam es zu einer verhängnisvollen Kollision.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den Raum Innerschwyz hatte der Wetterdienst MeteoSchweiz von Samstagmittag bis Sonntagmittag die Windwarnung 3 (von 5) herausgegeben. An exponierten Lagen in den Bergen erwartete man Böenspitzen von 130 bis 160 Kilometern pro Stunde(km/h). Unten im Tal war es nicht ganz so wild (in Gersau wurden 95 km/h gemessen), dennoch kam es vereinzelt zu Schäden.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Zwischen Schwyz und Muotathal, beim Grünenwald, knickte am späteren Samstagabend ein Baum und landete quer über der Hauptstrasse.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Gleichzeitig kam ein Personenwagen von Schwyz her gefahren. Eine Kollision war nicht mehr zu vermeiden. Eine Person im Fahrzeug musste gemäss ersten Informationen mit eher leichteren Verletzungen hospitalisiert werden.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Tesla entstand beträchtlicher Sachschaden.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durch die Polizei im Wechselverkehr geführt, während sich der kantonale Strassenunterhalt an die Räumung der Unfallstelle machte. Den ganzen Tag über hielten Meldungen wegen geringer Sturmschäden die Einsatzkräfte in unserer Region auf Trab. Und das nicht nur im Raum Innerschwyz. In Weggis musste die Feuerwehr wegen weggewehter Bauabschrankungen ausrücken. (gh)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 Baumstamm blieb quer über der Fahrbahn hängen. Bild: Geri Holdener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2024</w:t>
      </w:r>
    </w:p>
    <w:p>
      <w:pPr>
        <w:pStyle w:val="Normal147"/>
      </w:pPr>
    </w:p>
    <w:p>
      <w:pPr>
        <w:pStyle w:val="Normal147"/>
        <w:ind w:left="200"/>
        <w:sectPr>
          <w:type w:val="continuous"/>
          <w:pgMar w:top="840" w:right="1000" w:bottom="840" w:left="1000" w:header="400" w:footer="400"/>
          <w:pgNumType w:fmt="decimal"/>
          <w:cols w:space="720"/>
        </w:sectPr>
      </w:pPr>
      <w:r>
        <w:br/>
      </w:r>
      <w:r>
        <w:pict>
          <v:line id="_x0000_s1583"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14"/>
          <w:headerReference w:type="default" r:id="rId1115"/>
          <w:footerReference w:type="even" r:id="rId1116"/>
          <w:footerReference w:type="default" r:id="rId1117"/>
          <w:headerReference w:type="first" r:id="rId1118"/>
          <w:footerReference w:type="first" r:id="rId1119"/>
          <w:pgSz w:w="12240" w:h="15840"/>
          <w:pgMar w:top="840" w:right="1000" w:bottom="840" w:left="1000" w:header="400" w:footer="400"/>
          <w:pgNumType w:fmt="decimal"/>
          <w:cols w:space="720"/>
          <w:titlePg w:val="0"/>
        </w:sectPr>
      </w:pPr>
    </w:p>
    <w:p>
      <w:pPr>
        <w:pStyle w:val="Normal148"/>
      </w:pPr>
    </w:p>
    <w:p>
      <w:pPr>
        <w:pStyle w:val="Normal148"/>
      </w:pPr>
      <w:r>
        <w:pict>
          <v:shape id="_x0000_i1584" type="#_x0000_t75" alt="LexisNexis®" style="width:147.75pt;height:30pt">
            <v:imagedata r:id="rId26" o:title=""/>
          </v:shape>
        </w:pict>
      </w:r>
      <w:r>
        <w:cr/>
      </w:r>
    </w:p>
    <w:p>
      <w:pPr>
        <w:pStyle w:val="Heading1146"/>
        <w:keepNext w:val="0"/>
        <w:spacing w:after="200" w:line="340" w:lineRule="atLeast"/>
        <w:ind w:left="0" w:right="0" w:firstLine="0"/>
        <w:jc w:val="center"/>
      </w:pPr>
      <w:hyperlink r:id="rId1120" w:history="1">
        <w:r>
          <w:rPr>
            <w:rFonts w:ascii="arial" w:eastAsia="arial" w:hAnsi="arial" w:cs="arial"/>
            <w:b/>
            <w:i/>
            <w:strike w:val="0"/>
            <w:color w:val="0077CC"/>
            <w:sz w:val="28"/>
            <w:u w:val="single"/>
            <w:vertAlign w:val="baseline"/>
          </w:rPr>
          <w:t>«Ich wurde etwas früher informiert»</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28. September 2024 </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 Rad; S. NaN</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Strimer</w:t>
      </w: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David Lappartient, Präsident des Weltradsportverbandes UCI, spricht am Samstagmorgen über die Tragödie um die verstorbene Muriel Furrer (†18).</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85" style="position:absolute;z-index:25196748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Strimer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UCI-Boss David Lappartient nimmt sich am Samstagmorgen im Zürcher Kongresshaus, am Tag nach der tragischen Todesmeldung von U19-Fahrerin Muriel Furrer (†18), ausführlich Zeit für Fragen. «Wir fühlen uns sehr schlecht. Die WM hätte der beste Moment der Saison werden sollen», sagt der Franzose.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Genaue Details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beim Juniorinnenrennen am Donnerstag könne auch er nicht geben: «Wir wissen nicht genau, was passiert ist. Das ist jetzt der Job der Polizei. Ich will keine Schlussfolgerungen zu Fragen zu Sicherheitsmassnahmen ziehen, denn es sind immer noch verschiedene Szenarien vorstellbar.»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wurde die Öffentlichkeit um 18.32 Uhr zum verhängnisvollen Sturz von Muriel Furrer informiert. Sie ist gemäss Zeitplan allerdings schon um 11 Uhr herum gestürzt. Auf Nachfrage von Blick gibt Lappartient Einblick, wie der Prozess am Donnerstag hinter den Kulissen ausgesehen 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«Begannen sofort mit Krisenkommunikation»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Lappartient: «Natürlich wurde ich etwas früher informiert, sobald wir die Informationen bei der UCI durch meine Direktorin erhalten hatten. Sie informierte mich sofort. Wir waren in verschiedenen Sitzungen bei der UCI, also war ich informiert und habe die Informationen verfolgt.»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UCI-Boss weiter: «Die andere Sache ist, dass wir, wenn wir diese Art von Informationen haben, auch mit der Familie, mit dem nationalen Verband, mit den Behörden abwägen müssen, welche Art von Informationen wir bereitstellen und ob wir diese Informationen sofort bereitstellen müssen oder nicht. Wir haben ein Krisenkommunikationssystem bei der UCI, auch mit den Behörden, wir haben da sofort mit dieser Krisenkommunikation begonnen.»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Pressekonferenz im Ticker zum Nachlesen.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PK ist zu Ende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letzten Teil der PK werden auch viele weitere Themen rund um die Rad-WM besprochen. Mehr Antworten zum Sturz von Muriel Furrer gibt es nicht. Nach knapp einer Stunde endet die PK.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Herausforderungen auf der Strasse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Sicherheit sei ein herausfordernder Faktor für Organisatoren: «Wir gehen diesen Weg alle zusammen und wir verbessern stets das System. Aber mit der steigenden Anzahl von Hindernissen auf der Strasse wird es immer schwieriger, Radrennen zu organisieren.»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Welche Sicherheitsmassnahmen braucht 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UCI-Boss Lappartient besorgten Eltern antworten würde, die sich Sorgen machen, Kinder in Radklubs zu schicken. Und was zu Sicherheitsmassnahmen geplant ist: «Es ist eine gute Frage. Wir sind nicht in einem Stadion, sondern auf offener Strasse. Ich selbst habe drei Töchter, und als Eltern sind wir auch besorgt. Wir können dazu beitragen, dass auf den Strassen mehr für die Velos getan wird: Velowege, Infrastruktur. Und da tut sich etwas. Wenn es um die Rennen geht: Wir haben mehr und mehr Hindernisse auf der Strasse, die dazu da sind,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verlangsamen. So können wir nur schauen, den Kurs möglichst optimal zu wählen, aber das ist nicht immer möglich. Sicherheit ist leider nicht immer so einfach. Ich kann nur daran appellieren, dass die Organisationen und Verbände die heisse Kartoffel nicht einander zuschieben.»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wusste früher Bescheid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Lappartient sagt jetzt, dass er am Donnerstagnachmittag natürlich schon etwas früher vom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wusste, als die Öffentlichkeit. Sie hätten mit der Familie schauen müssen, wann genau kommuniziert wird – die Mitteilung ging nach dem Rennen dann um 18.32 Uhr raus. Man habe nicht gewollt, dass Familienmitglieder über die Medien von Furrers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erfahren würden. Viele Parteien seien involviert gewesen.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Weiter keine Details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Lappartient geht nicht genauer auf den Sturz ein: «Wir wissen nicht genau, was passiert ist. Das ist jetzt der Job der Polizei. Ich will keine Schlussfolgerungen zu Fragen zu Sicherheitsmassnahmen ziehen, denn es sind immer noch verschiedene Szenarien vorstellbar. Wir wissen nicht, wie der Crash passiert ist. Es ist zu früh. Die Polizei ist dran.»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 wäre Saison-Highlight gewesen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 fühlen uns sehr schlecht. Es hätte der beste Moment der Saison werden sollen», so Lappartient über seine eigene Verfassung.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Traditionelle Samstags-PK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PK sei nicht speziell wegen Furrer einberufen worden: «Es ist die traditionelle Pressekonferenz, die wir jedes Jahr am Samstag bei den Weltmeisterschaften abhalten. Doch heute ist es etwas ganz Besonderes wegen der Tragödie, die wir erlebt haben», erklärt Lappartient.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geht los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Lappartient ist hier, jetzt gehts los.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Verspäteter Start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Uhr zeigt bereits 10 Uhr an, Lappartient ist allerdings noch nicht hier. Die Konferenz soll in fünf bis sieben Minuten losgehen, heisst es jetzt. Der UCI-Boss befinde sich auf dem Weg.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Gibts heute Antworten?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am Freitagabend luden UCI-Sportdirektor Peter van den Abeele und Olivier Senn, sportlicher Leiter der WM, zu einer Pressekonferenz. Dabei blieben aber Antworten auf das Sturz-Drama aus, die beiden Funktionäre schwiegen zum genauen Unfallort oder Details zum Crash. Man darf gespannt sein, ob Lappartient heute mehr Antworten geben kann und wird.</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121" w:history="1">
        <w:r>
          <w:rPr>
            <w:rFonts w:ascii="arial" w:eastAsia="arial" w:hAnsi="arial" w:cs="arial"/>
            <w:b w:val="0"/>
            <w:i/>
            <w:strike w:val="0"/>
            <w:noProof w:val="0"/>
            <w:color w:val="0077CC"/>
            <w:position w:val="0"/>
            <w:sz w:val="20"/>
            <w:u w:val="single"/>
            <w:vertAlign w:val="baseline"/>
          </w:rPr>
          <w:t>https://www.blick.ch/sport/rad/pressekonferenz-im-ticker-was-sagt-der-uci-boss-zur-furrer-tragoedie-id20179578.html</w:t>
        </w:r>
      </w:hyperlink>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2024</w:t>
      </w:r>
    </w:p>
    <w:p>
      <w:pPr>
        <w:pStyle w:val="Normal148"/>
      </w:pPr>
    </w:p>
    <w:p>
      <w:pPr>
        <w:pStyle w:val="Normal148"/>
        <w:ind w:left="200"/>
        <w:sectPr>
          <w:type w:val="continuous"/>
          <w:pgMar w:top="840" w:right="1000" w:bottom="840" w:left="1000" w:header="400" w:footer="400"/>
          <w:pgNumType w:fmt="decimal"/>
          <w:cols w:space="720"/>
        </w:sectPr>
      </w:pPr>
      <w:r>
        <w:br/>
      </w:r>
      <w:r>
        <w:pict>
          <v:line id="_x0000_s1586"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22"/>
          <w:headerReference w:type="default" r:id="rId1123"/>
          <w:footerReference w:type="even" r:id="rId1124"/>
          <w:footerReference w:type="default" r:id="rId1125"/>
          <w:headerReference w:type="first" r:id="rId1126"/>
          <w:footerReference w:type="first" r:id="rId1127"/>
          <w:pgSz w:w="12240" w:h="15840"/>
          <w:pgMar w:top="840" w:right="1000" w:bottom="840" w:left="1000" w:header="400" w:footer="400"/>
          <w:pgNumType w:fmt="decimal"/>
          <w:cols w:space="720"/>
          <w:titlePg w:val="0"/>
        </w:sectPr>
      </w:pPr>
    </w:p>
    <w:p>
      <w:pPr>
        <w:pStyle w:val="Normal149"/>
      </w:pPr>
    </w:p>
    <w:p>
      <w:pPr>
        <w:pStyle w:val="Normal149"/>
      </w:pPr>
      <w:r>
        <w:pict>
          <v:shape id="_x0000_i1587" type="#_x0000_t75" alt="LexisNexis®" style="width:147.75pt;height:30pt">
            <v:imagedata r:id="rId26" o:title=""/>
          </v:shape>
        </w:pict>
      </w:r>
      <w:r>
        <w:cr/>
      </w:r>
    </w:p>
    <w:p>
      <w:pPr>
        <w:pStyle w:val="Heading1147"/>
        <w:keepNext w:val="0"/>
        <w:spacing w:after="200" w:line="340" w:lineRule="atLeast"/>
        <w:ind w:left="0" w:right="0" w:firstLine="0"/>
        <w:jc w:val="center"/>
      </w:pPr>
      <w:hyperlink r:id="rId1128" w:history="1">
        <w:r>
          <w:rPr>
            <w:rFonts w:ascii="arial" w:eastAsia="arial" w:hAnsi="arial" w:cs="arial"/>
            <w:b/>
            <w:i/>
            <w:strike w:val="0"/>
            <w:color w:val="0077CC"/>
            <w:sz w:val="28"/>
            <w:u w:val="single"/>
            <w:vertAlign w:val="baseline"/>
          </w:rPr>
          <w:t xml:space="preserve">Am Gubrist fehlt vielen die Geduld; </w:t>
        </w:r>
      </w:hyperlink>
      <w:hyperlink r:id="rId1128" w:history="1">
        <w:r>
          <w:rPr>
            <w:rFonts w:ascii="arial" w:eastAsia="arial" w:hAnsi="arial" w:cs="arial"/>
            <w:b/>
            <w:i/>
            <w:strike w:val="0"/>
            <w:color w:val="0077CC"/>
            <w:sz w:val="28"/>
            <w:u w:val="single"/>
            <w:vertAlign w:val="baseline"/>
          </w:rPr>
          <w:t>Unfall</w:t>
        </w:r>
      </w:hyperlink>
      <w:hyperlink r:id="rId1128" w:history="1">
        <w:r>
          <w:rPr>
            <w:rFonts w:ascii="arial" w:eastAsia="arial" w:hAnsi="arial" w:cs="arial"/>
            <w:b/>
            <w:i/>
            <w:strike w:val="0"/>
            <w:color w:val="0077CC"/>
            <w:sz w:val="28"/>
            <w:u w:val="single"/>
            <w:vertAlign w:val="baseline"/>
          </w:rPr>
          <w:t>-Hotspot Nirgends «chlöpfts» mehr als am Ostportal des Gubristtunnels. Was das bedeutet, erzählt der Chef von Kenny’s Auto-Center, der dort fast täglich im Stau steht.</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8 Februar 2023</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149"/>
        <w:keepNext w:val="0"/>
        <w:spacing w:before="120" w:after="0" w:line="220" w:lineRule="atLeast"/>
        <w:ind w:left="0" w:right="0" w:firstLine="0"/>
        <w:jc w:val="left"/>
      </w:pPr>
      <w:r>
        <w:br/>
      </w:r>
      <w:r>
        <w:pict>
          <v:shape id="_x0000_i1588" type="#_x0000_t75" style="width:85.2pt;height:14.64pt">
            <v:imagedata r:id="rId537"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2</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89" style="position:absolute;z-index:251969536"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Gubrist fehlt vielen die Geduld</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-Hotspot Nirgends «chlöpfts» mehr als am Ostportal des Gubristtunnels. Was das bedeutet, erzählt der Chef von Kenny’s Auto-Center, der dort fast täglich im Stau steht.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Schneebeli</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Schon von weitem leuchten die Verkehrsschilder am Brückengeländer, unter dem sich die Autobahn A1 beim Katzensee Richtung Gubristtunnel durchzwängt. Tempo 80 statt 100, wobei ein Tempolimit an einem normalen Werktag um 17.30 Uhr eigentlich unnötig ist.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diese Zeit ist hier fast immer Stau. Tausende sind unterwegs von ihren Arbeitsplätzen in Zürich-Nord oder am Flughafen heim ins Limmattal, in den Aargau oder in die Innerschweiz.</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Einer von ihnen ist Marc Eichenberger, Geschäftsführer von Kenny’s Auto-Center. Er hat uns auf seiner Fahrt von seiner neuesten Filiale in Dietlikon nach Baden mitgenommen, wo er zu Hause ist.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viele Unfälle wie nirgends sonst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ist am Gubrist-Ostportal so dicht, dass es regelmässig zu Unfällen kommt, fast immer sind es Auffahrkollisionen. Gemäss den aktuellen verfügbaren Daten waren es zwischen 2019 und 2021 bei der Überdeckung Katzensee 32 Unfälle mit «Personenschaden», in zwei Fällen gab es auch Schwerverletzte. Gar 41 Unfälle mit «Personenschaden» gab es etwa einen Kilometer weiter vorn, direkt bei der Einfahrt in den Tunnel.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Effektiv ist die Zahl der Unfälle noch um ein Vielfaches höher. Gemäss Zürcher Kantonspolizei gibt es nämlich bei fünf von sechs Auffahrunfällen nur Blechschaden. Nirgends in der Schweiz ist die Häufung von Unfällen grösser als auf diesem Streckenabschnitt. Einzig in Schönbühl vor Bern, wo es ebenfalls viel stockenden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gibt, liegt die Zahl der Unfälle auf ähnlichem Niveau wie am Gubrist.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diesem Februarabend ist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dem Gubristtunnel vergleichsweise flüssig. Stop-and-go natürlich, aber lange sind die Stopps nicht. «Wenns läuft wie heute, ists kein Problem», sagt Eichenberger auf der Fahrt im Gubrist-Stossverkehr.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Aber so wie heute ist es meistens nicht. Besonders mühsam wirds, wenn es vorn beim Tunnel wieder «gchlöpft hät», sagt Eichenberger. «Dann dauerts schnell eine halbe Stunde länger.» Und über die Landstrasse ist er auch nicht schneller, da die Ausweichroute über Regensdorf durchs Furttal nach Wettingen Minuten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auch verstopft ist. «Meist bleibt nichts anderes übrig, als die Zeit im Stau abzuhocken», sagt Eichenberger.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Sofort Verkehrsmeldung abgesetzt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der vielen Unfälle hat er sich an die Staus gewöhnt: «Das gehört auf dieser Strecke dazu.» Trotzdem ärgert er sich manchmal. Seiner Meinung nach dauert es meist zu lange, bis die Unfallstellen geräumt sind. Und was Eichenberger besonders stört: «Im Stau wirst du kaum informiert über Wartezeiten und Ursachen.»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werde dies viel professioneller getan: «Die Auflösung von Staus hat auf der Strasse offensichtlich nur zweite Priorität.»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 widerspricht Florian Frei, Sprecher der Kantonspolizei. Als Beispiel nennt er den jüngsten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dem erwähnten Streckenabschnitt am Samstag, 4. Februar, um 16.30 Uhr. Drei Autos sind 50 Meter nach der Einfahrt in den Gubristtunnel auf der Überholspur ineinandergefahren. Nachdem die Meldung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der Polizei eingegangen sei, habe man sofort die Verkehrsmeldung abgesetzt mit der Bitte, eine Rettungsgasse zu bilden.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Verkehrssicherheit auf Nationalstrassen ist das Bundesamt für Strassen zuständig. Dort führt man die Häufung der Unfälle vor dem Gubristtunnel in erster Linie auf das hohe Verkehrsaufkommen zurück. Mit 130’000 Fahrzeugen pro Tag ist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nirgends in der Schweiz so dicht wie hier.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Zudem ist der Abschnitt noch immer eine Baustelle. So mussten die Autofahrer bis Ende November 2022 kurz vor dem Tunneleingang von der bereits ausgebauten Fahrbahn zur neuen dritten Tunnelröhre mittels Bauabschrankungen in einer Kurve auf die alte Fahrbahn und in die alte Tunnelröhre geleitet werden.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Angaben aus dem Bundesamt für Strassen (Astra) könnte die Verkehrsführung einer der Gründe für die hohe Zahl der Unfälle sein. Ein weiterer Grund könnte aber auch das Verhalten der Automobilisten sein.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 im Stau als mit dem ÖV</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gibt es in Staus viele Automobilisten, welche sich mit ständigen Spurwechseln Vorteile zu verschaffen versuchen. Doch sie erreichen damit eher das Gegenteil. Erstens sind die Drängler kaum schneller am Ziel, zwingen aber durch ihre Manöver zweitens stets eine ganze Reihe von Autofahrern zum Abbremsen. Das stört nicht nur den Verkehrsfluss und verlängert den Stau, sondern erhöht auch das Unfallrisiko massiv, was ein Astra-Sprecher bestätigt.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den Dränglern gehört Autohändler Marc Eichenberger nicht. Er stellt in seinem elektrisch betriebenen Mercedes EQE 43 AMG im Stau den Auto-piloten ein. Auch an diesem Abend kann er so die Hand vom Steuerrad und den Fuss vom Pedal nehmen, sein Wagen bewältigt das Stop-and-go selbstständig.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Gewöhnlich hört sich Eichenberger dann einen Podcast an oder führt Telefonate. Heute erzählt er, weshalb er trotz des Dauerstaus am Gubrist das Auto nimmt.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Natürlich hat er ausgerechnet, ob er mit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schneller wäre. Das sei aber nur selten der Fall. Von Haustür zu Haustür hätte er mit dem Zug 55 Minuten. Mit dem Auto ist er fast immer schneller, sofern sie am Gubrist nicht zusammengestossen sind.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Minuten ist die durchschnittliche Reisezeit – ohne Stau sind es gar nur 25 Minuten. Zudem sei er auch tagsüber häufig unterwegs und müsse deshalb so flexibel wie möglich sein. «Natürlich sind das auch Ausreden», räumt Eichenberger lächelnd ein, «ich bin ein leidenschaftlicher Autofahrer.»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Morgen informiert er sich beim Kaffeetrinken in Baden als Erstes über das Verkehrsaufkommen am Gubrist. Manchmal entscheide er sich dann für eine Ausweichroute: «Es ist schon vorgekommen, dass mir Google Maps die Route über Glattfelden und den Flughafen vorgeschlagen hat.» In solchen Fällen beginnt Eichenberger seinen Arbeitstag manchmal zu Hause oder in der Filiale Wettingen. Im Notfall wird auch mal ein Meeting auf später verschoben.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2027 soll alles besser werden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Zukunft ist Eichenberger zuversichtlich. Im April kann gemäss Astra die dritte Tunnelröhre eröffnet werden. «Das wird den Verkehrsfluss erhöhen», teilt auch Astra-Sprecher Thomas Rohrbach mit. So richtig fiebert Eichenberger aber dem Jahr 2027 entgegen. Dann sollen die beiden alten Tunnelröhren saniert sein. Und auf den total sieben Spuren hofft Eichenberger mit vielen Tausend anderen Pendlern auf freie Fahrt am Gubrist.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Auflösung von Staus hat auf der Strasse offenbar nur zweite Priorität.»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Eichenberger Chef von Kenny’s Auto-Center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übliche Abendstau vor dem Gubrist-Ostportal, dem Ort auf dem Schweizer Strassennetz mit den meisten Unfällen. Fotos: Dominique Meienberg</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149"/>
      </w:pPr>
    </w:p>
    <w:p>
      <w:pPr>
        <w:pStyle w:val="Normal149"/>
        <w:ind w:left="200"/>
        <w:sectPr>
          <w:type w:val="continuous"/>
          <w:pgMar w:top="840" w:right="1000" w:bottom="840" w:left="1000" w:header="400" w:footer="400"/>
          <w:pgNumType w:fmt="decimal"/>
          <w:cols w:space="720"/>
        </w:sectPr>
      </w:pPr>
      <w:r>
        <w:br/>
      </w:r>
      <w:r>
        <w:pict>
          <v:line id="_x0000_s1590"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29"/>
          <w:headerReference w:type="default" r:id="rId1130"/>
          <w:footerReference w:type="even" r:id="rId1131"/>
          <w:footerReference w:type="default" r:id="rId1132"/>
          <w:headerReference w:type="first" r:id="rId1133"/>
          <w:footerReference w:type="first" r:id="rId1134"/>
          <w:pgSz w:w="12240" w:h="15840"/>
          <w:pgMar w:top="840" w:right="1000" w:bottom="840" w:left="1000" w:header="400" w:footer="400"/>
          <w:pgNumType w:fmt="decimal"/>
          <w:cols w:space="720"/>
          <w:titlePg w:val="0"/>
        </w:sectPr>
      </w:pPr>
    </w:p>
    <w:p>
      <w:pPr>
        <w:pStyle w:val="Normal150"/>
      </w:pPr>
    </w:p>
    <w:p>
      <w:pPr>
        <w:pStyle w:val="Normal150"/>
      </w:pPr>
      <w:r>
        <w:pict>
          <v:shape id="_x0000_i1591" type="#_x0000_t75" alt="LexisNexis®" style="width:147.75pt;height:30pt">
            <v:imagedata r:id="rId26" o:title=""/>
          </v:shape>
        </w:pict>
      </w:r>
      <w:r>
        <w:cr/>
      </w:r>
    </w:p>
    <w:p>
      <w:pPr>
        <w:pStyle w:val="Heading1148"/>
        <w:keepNext w:val="0"/>
        <w:spacing w:after="200" w:line="340" w:lineRule="atLeast"/>
        <w:ind w:left="0" w:right="0" w:firstLine="0"/>
        <w:jc w:val="center"/>
      </w:pPr>
      <w:hyperlink r:id="rId1135" w:history="1">
        <w:r>
          <w:rPr>
            <w:rFonts w:ascii="arial" w:eastAsia="arial" w:hAnsi="arial" w:cs="arial"/>
            <w:b/>
            <w:i/>
            <w:strike w:val="0"/>
            <w:color w:val="0077CC"/>
            <w:sz w:val="28"/>
            <w:u w:val="single"/>
            <w:vertAlign w:val="baseline"/>
          </w:rPr>
          <w:t>140 Verletzte; Passagierzug in Russland entgleist</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29. Juli 2024 </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Ausland - Russland: Verletzte bei entgleisten Waggons; S. NaN</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Russland sind mehrere Waggons eines Passagierzugs in der Wolgaregion entgleist. Es gibt nach ersten Informationen über hundert Verletzte.</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92" style="position:absolute;z-index:251971584"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Russland sind mehrere Waggons eines mit mehr als 800 Menschen besetzten Passagierzuges in der Wolgaregion entgleist. Die russische Eisenbahngesellschaft RZD gibt die Zahl der Verletzten mit etwa 140 an; 16 Menschen seien ins Krankenhaus gebracht worden, darunter ein Kind.Auf Videos in sozialen Netzwerken waren die umgekippten Waggons in unbewohntem Gebiet zu sehen. In dem Zug, der von Kasan, der Hauptstadt der russischen Teilrepublik Tatarstan, nach Adler ans Schwarze Meer unterwegs gewesen war, waren laut RZD 803 Menschen. Auch zwei Mitarbeiter des Zugpersonals wurden ins Krankenhaus gebracht.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Vollbremsung wegen LKW?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RZD-Angaben kippten in der Region Wolgograd acht Waggons von den Gleisen. Demnach kam es zu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als ein Lastwagenfahrer versuchte, trotz Rotsignals einen Bahnübergang zu überqueren. Dabei kam es trotz einer Vollbremsung zur Kollision mit dem Zug Nummer 491. Der Lastwagenfahrer soll schwer verletzt überlebt haben. Eine offizielle Bestätigung dafür gab es zunächst nicht. Unklar war, ob Menschen ums Leben kamen.Die Waggons sollten mit Spezialtechnik wieder aufgerichtet werden. Sie waren durch die Wucht der Vollbremsung von den Gleisen gekippt. Bahnchef Oleg Belosjorow übernahm nach RZD-Angaben selbst die Kontrolle über die Bergungsarbeiten.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Strecke wurde vorübergehend eingestellt. Züge in die Schwarzmeer-Kurorte wurden über andere Schienenwege umgeleitet.Die Eisenbahn gilt im flächenmässig grössten Land der Erde als eines der wichtigsten und verlässlichsten Verkehrsmittel überhaupt. Unfälle sind vergleichsweise selten. In den vergangenen Jahren gab es aber mehrfach Sabotageakte an Bahngleisen – von Gegnern des russischen Angriffskrieges gegen die Ukraine. Der Schienenweg ist auch für das Militär von grosser Bedeutung, um die Truppen in der Ukraine mit Nachschub zu versorgen.</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136" w:history="1">
        <w:r>
          <w:rPr>
            <w:rFonts w:ascii="arial" w:eastAsia="arial" w:hAnsi="arial" w:cs="arial"/>
            <w:b w:val="0"/>
            <w:i/>
            <w:strike w:val="0"/>
            <w:noProof w:val="0"/>
            <w:color w:val="0077CC"/>
            <w:position w:val="0"/>
            <w:sz w:val="20"/>
            <w:u w:val="single"/>
            <w:vertAlign w:val="baseline"/>
          </w:rPr>
          <w:t>https://www.blick.ch/ausland/zahlreiche-verletzte-passagierzug-in-russland-entgleist-id19990395.html</w:t>
        </w:r>
      </w:hyperlink>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2024</w:t>
      </w:r>
    </w:p>
    <w:p>
      <w:pPr>
        <w:pStyle w:val="Normal150"/>
      </w:pPr>
    </w:p>
    <w:p>
      <w:pPr>
        <w:pStyle w:val="Normal150"/>
        <w:ind w:left="200"/>
        <w:sectPr>
          <w:type w:val="continuous"/>
          <w:pgMar w:top="840" w:right="1000" w:bottom="840" w:left="1000" w:header="400" w:footer="400"/>
          <w:pgNumType w:fmt="decimal"/>
          <w:cols w:space="720"/>
        </w:sectPr>
      </w:pPr>
      <w:r>
        <w:br/>
      </w:r>
      <w:r>
        <w:pict>
          <v:line id="_x0000_s1593"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37"/>
          <w:headerReference w:type="default" r:id="rId1138"/>
          <w:footerReference w:type="even" r:id="rId1139"/>
          <w:footerReference w:type="default" r:id="rId1140"/>
          <w:headerReference w:type="first" r:id="rId1141"/>
          <w:footerReference w:type="first" r:id="rId1142"/>
          <w:pgSz w:w="12240" w:h="15840"/>
          <w:pgMar w:top="840" w:right="1000" w:bottom="840" w:left="1000" w:header="400" w:footer="400"/>
          <w:pgNumType w:fmt="decimal"/>
          <w:cols w:space="720"/>
          <w:titlePg w:val="0"/>
        </w:sectPr>
      </w:pPr>
    </w:p>
    <w:p>
      <w:pPr>
        <w:pStyle w:val="Normal151"/>
      </w:pPr>
    </w:p>
    <w:p>
      <w:pPr>
        <w:pStyle w:val="Normal151"/>
      </w:pPr>
      <w:r>
        <w:pict>
          <v:shape id="_x0000_i1594" type="#_x0000_t75" alt="LexisNexis®" style="width:147.75pt;height:30pt">
            <v:imagedata r:id="rId26" o:title=""/>
          </v:shape>
        </w:pict>
      </w:r>
      <w:r>
        <w:cr/>
      </w:r>
    </w:p>
    <w:p>
      <w:pPr>
        <w:pStyle w:val="Heading1149"/>
        <w:keepNext w:val="0"/>
        <w:spacing w:after="200" w:line="340" w:lineRule="atLeast"/>
        <w:ind w:left="0" w:right="0" w:firstLine="0"/>
        <w:jc w:val="center"/>
      </w:pPr>
      <w:hyperlink r:id="rId1143" w:history="1">
        <w:r>
          <w:rPr>
            <w:rFonts w:ascii="arial" w:eastAsia="arial" w:hAnsi="arial" w:cs="arial"/>
            <w:b/>
            <w:i/>
            <w:strike w:val="0"/>
            <w:color w:val="0077CC"/>
            <w:sz w:val="28"/>
            <w:u w:val="single"/>
            <w:vertAlign w:val="baseline"/>
          </w:rPr>
          <w:t>Ungewöhnlicher langer Stau von zehn Kilometern vor Gotthard-Tunnel</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3. Juni 2023 11:30 AM CET</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95" style="position:absolute;z-index:251973632"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Erneut hat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dem Gotthard-Nordportal am Samstagmorgen auf einer Länge von zehn Kilometern gestaut. Über die Gründe für dieses grosse Verkehrsaufkommen auf der Nord-Süd-Achse herrscht Unklarheit.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am frühen Morgen begannen sich die Fahrzeuge zwischen Erstfeld UR und Göschenen UR zu stauen. Im Verlaufe des Morgens wurde die Blechlawine dann immer länger, bis sie nach Angaben des TCS Verkehrsdienstes um 10.30 Uhr eine Länge von zehn Kilometern erreichte. Der Zeitverlust betrug damit eine Stunde und 40 Minuten.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einem Stau am Gotthard in diesem Ausmass an einem normalen Wochenende sind auch die Experten überrascht: Sie hätten keine Kenntnis von speziellen Vorfällen auf der Strecke, hiess es beim Verkehrsinformationsdienst Viasuisse auf Anfrage der Nachrichtenagentur Keystone-SDA. Weder gebe es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noch eine Sperrung.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mögliche Erklärung könnten die Schulferien in einigen deutschen Bundesländern sein, die am Dienstag begonnen hatten. Trotzdem hätten sie diese Entwicklung nicht erwartet. Auch im Süden zwischen Quinto und dem Gotthard-Tunnel war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überlastet. Die Staulänge betrug dort zwei Kilometer, was einen Zeitverlust von bis zu 20 Minute zur Folge hatte.</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2023</w:t>
      </w:r>
    </w:p>
    <w:p>
      <w:pPr>
        <w:pStyle w:val="Normal151"/>
      </w:pPr>
    </w:p>
    <w:p>
      <w:pPr>
        <w:pStyle w:val="Normal151"/>
        <w:ind w:left="200"/>
        <w:sectPr>
          <w:type w:val="continuous"/>
          <w:pgMar w:top="840" w:right="1000" w:bottom="840" w:left="1000" w:header="400" w:footer="400"/>
          <w:pgNumType w:fmt="decimal"/>
          <w:cols w:space="720"/>
        </w:sectPr>
      </w:pPr>
      <w:r>
        <w:br/>
      </w:r>
      <w:r>
        <w:pict>
          <v:line id="_x0000_s1596"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44"/>
          <w:headerReference w:type="default" r:id="rId1145"/>
          <w:footerReference w:type="even" r:id="rId1146"/>
          <w:footerReference w:type="default" r:id="rId1147"/>
          <w:headerReference w:type="first" r:id="rId1148"/>
          <w:footerReference w:type="first" r:id="rId1149"/>
          <w:pgSz w:w="12240" w:h="15840"/>
          <w:pgMar w:top="840" w:right="1000" w:bottom="840" w:left="1000" w:header="400" w:footer="400"/>
          <w:pgNumType w:fmt="decimal"/>
          <w:cols w:space="720"/>
          <w:titlePg w:val="0"/>
        </w:sectPr>
      </w:pPr>
    </w:p>
    <w:p>
      <w:pPr>
        <w:pStyle w:val="Normal152"/>
      </w:pPr>
    </w:p>
    <w:p>
      <w:pPr>
        <w:pStyle w:val="Normal152"/>
      </w:pPr>
      <w:r>
        <w:pict>
          <v:shape id="_x0000_i1597" type="#_x0000_t75" alt="LexisNexis®" style="width:147.75pt;height:30pt">
            <v:imagedata r:id="rId26" o:title=""/>
          </v:shape>
        </w:pict>
      </w:r>
      <w:r>
        <w:cr/>
      </w:r>
    </w:p>
    <w:p>
      <w:pPr>
        <w:pStyle w:val="Heading1150"/>
        <w:keepNext w:val="0"/>
        <w:spacing w:after="200" w:line="340" w:lineRule="atLeast"/>
        <w:ind w:left="0" w:right="0" w:firstLine="0"/>
        <w:jc w:val="center"/>
      </w:pPr>
      <w:hyperlink r:id="rId1150" w:history="1">
        <w:r>
          <w:rPr>
            <w:rFonts w:ascii="arial" w:eastAsia="arial" w:hAnsi="arial" w:cs="arial"/>
            <w:b/>
            <w:i/>
            <w:strike w:val="0"/>
            <w:color w:val="0077CC"/>
            <w:sz w:val="28"/>
            <w:u w:val="single"/>
            <w:vertAlign w:val="baseline"/>
          </w:rPr>
          <w:t>Pfingstverkehr staut sich in Göschenen UR vor dem Gotthard</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17. Mai 2024 10:50 PM CET</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Göschenen UR/Airolo TI </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98" style="position:absolute;z-index:25197568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Pfingstverkehr in den Süden hat am Freitag zu einem Stau vor dem Gotthardnordportal geführt. Wegen eines Unfalls im Tunnel bildete sich auch auf der Südseite des Gotthards eine kilometerlange Kolonne.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Göschenen UR bildete sich am späteren Vormittag rasch ein Stau, der kurz vor Mittag eine Länge von zehn Kilometer erreichte. Eine Möglichkeit zum Ausweichen gab es für die Automobilistinnen und -mobilisten nicht: Die Passstrasse ist wegen des vielen Schnees noch geschlossen, die Einfahrten in Göschenen und Wassen wurden gesperrt.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Verschärft wurde die Lage, als der Gotthardstrassentunnel wegen eines Unfalls nach 13 Uhr für rund zwei Stunden gesperrt war. Zwischen Erstfeld und Göschenen wuchs der Stau in der Folge auf zwölf Kilometer an. Vor dem Südportal in Airolo TI erreichte die Kolonne eine Länge von bis sechs Kilometer. Auch dort wurde die Einfahrt gesperrt.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Gemäss einer Mitteilung der Kantonspolizei Tessin war ein Richtung Süden fahrender Automobilist auf die Gegenfahrbahn geraten. Dort kam es zu einer Frontalkollision mit einem Richtung Norden fahrenden Auto. Die insgesamt drei Autoinsassen wurden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w:t>
      </w:r>
    </w:p>
    <w:p>
      <w:pPr>
        <w:pStyle w:val="Normal1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Erneuter Stau am späten Abend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Abend bildete sich der Stau erst wieder zurück. Um 19.30 stauten sich die Autos vor dem Nordportal des Gotthards noch auf drei Kilometern.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späten Abend hat der Stau vor dem Gotthard-Nordportal allerdings erneut zugenommen. Nach 21.00 Uhr erreichte die Blechschlange wieder eine Länge von 10 Kilometern. Erst nach 22.30 Uhr bildete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wieder zurück.</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2"/>
        <w:spacing w:line="60" w:lineRule="exact"/>
      </w:pPr>
      <w:r>
        <w:pict>
          <v:line id="_x0000_s1599" style="position:absolute;z-index:251976704"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Meldung im letzten Abschnitt aktualisiert</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2024</w:t>
      </w:r>
    </w:p>
    <w:p>
      <w:pPr>
        <w:pStyle w:val="Normal152"/>
      </w:pPr>
    </w:p>
    <w:p>
      <w:pPr>
        <w:pStyle w:val="Normal152"/>
        <w:ind w:left="200"/>
        <w:sectPr>
          <w:type w:val="continuous"/>
          <w:pgMar w:top="840" w:right="1000" w:bottom="840" w:left="1000" w:header="400" w:footer="400"/>
          <w:pgNumType w:fmt="decimal"/>
          <w:cols w:space="720"/>
        </w:sectPr>
      </w:pPr>
      <w:r>
        <w:br/>
      </w:r>
      <w:r>
        <w:pict>
          <v:line id="_x0000_s1600"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51"/>
          <w:headerReference w:type="default" r:id="rId1152"/>
          <w:footerReference w:type="even" r:id="rId1153"/>
          <w:footerReference w:type="default" r:id="rId1154"/>
          <w:headerReference w:type="first" r:id="rId1155"/>
          <w:footerReference w:type="first" r:id="rId1156"/>
          <w:pgSz w:w="12240" w:h="15840"/>
          <w:pgMar w:top="840" w:right="1000" w:bottom="840" w:left="1000" w:header="400" w:footer="400"/>
          <w:pgNumType w:fmt="decimal"/>
          <w:cols w:space="720"/>
          <w:titlePg w:val="0"/>
        </w:sectPr>
      </w:pPr>
    </w:p>
    <w:p>
      <w:pPr>
        <w:pStyle w:val="Normal153"/>
      </w:pPr>
    </w:p>
    <w:p>
      <w:pPr>
        <w:pStyle w:val="Normal153"/>
      </w:pPr>
      <w:r>
        <w:pict>
          <v:shape id="_x0000_i1601" type="#_x0000_t75" alt="LexisNexis®" style="width:147.75pt;height:30pt">
            <v:imagedata r:id="rId26" o:title=""/>
          </v:shape>
        </w:pict>
      </w:r>
      <w:r>
        <w:cr/>
      </w:r>
    </w:p>
    <w:p>
      <w:pPr>
        <w:pStyle w:val="Heading1151"/>
        <w:keepNext w:val="0"/>
        <w:spacing w:after="200" w:line="340" w:lineRule="atLeast"/>
        <w:ind w:left="0" w:right="0" w:firstLine="0"/>
        <w:jc w:val="center"/>
      </w:pPr>
      <w:hyperlink r:id="rId1157" w:history="1">
        <w:r>
          <w:rPr>
            <w:rFonts w:ascii="arial" w:eastAsia="arial" w:hAnsi="arial" w:cs="arial"/>
            <w:b/>
            <w:i/>
            <w:strike w:val="0"/>
            <w:color w:val="0077CC"/>
            <w:sz w:val="28"/>
            <w:u w:val="single"/>
            <w:vertAlign w:val="baseline"/>
          </w:rPr>
          <w:t>Als die «Unterwalden» in Beckenried strandete</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28.Oktober 2023</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153"/>
        <w:keepNext w:val="0"/>
        <w:spacing w:before="120" w:after="0" w:line="220" w:lineRule="atLeast"/>
        <w:ind w:left="0" w:right="0" w:firstLine="0"/>
        <w:jc w:val="left"/>
      </w:pPr>
      <w:r>
        <w:br/>
      </w:r>
      <w:r>
        <w:pict>
          <v:shape id="_x0000_i1602" type="#_x0000_t75" style="width:150pt;height:51pt">
            <v:imagedata r:id="rId268"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Matthias Piazza</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03" style="position:absolute;z-index:25197875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100 Jahren wurde dichter Nebel dem Dampfschiff Unterwalden zum Verhängnis.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Piazza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sturmsdicker Nebel» hat die Gegend um den Vierwaldstättersee an diesem 30. Oktober 1923 überfallen, wie eine Luzerner Zeitung schrieb. Dieser habe sich namentlich am Abend als ein schweres Verkehrshindernis herausgestellt, «da er auch mit den stärksten Lampen nicht durchbrochen werden kann». Besonders ungemütlich sei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dem Vierwaldstättersee geworden, wo die Übersicht auf wenige Meter beschränkt sei, «sodass Zusammenstösse nur mit der grössten Vorsicht verhütet werden können.»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dieser «sturmsdicke Nebel» wird der «Unterwalden» mit Inbetriebnahme 1902 an diesem Dienstag zum Verhängnis. Sie strandet um etwa 20.15 Uhr bei Nacht und nässendem Nebel beim Hotel Nidwaldnerhof westlich von Beckenried. Die Schäden sind erheblich, weil das Schiff mit voller Kraft aufgefahren ist. Die Antriebsorgane bleiben glücklicherweise ohne Schaden.</w:t>
      </w:r>
    </w:p>
    <w:p>
      <w:pPr>
        <w:pStyle w:val="Normal1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33 Jahre später passierte ein weiterer </w:t>
      </w:r>
      <w:r>
        <w:rPr>
          <w:rFonts w:ascii="arial" w:eastAsia="arial" w:hAnsi="arial" w:cs="arial"/>
          <w:b/>
          <w:i/>
          <w:strike w:val="0"/>
          <w:noProof w:val="0"/>
          <w:color w:val="000000"/>
          <w:position w:val="0"/>
          <w:sz w:val="20"/>
          <w:u w:val="single"/>
          <w:vertAlign w:val="baseline"/>
        </w:rPr>
        <w:t>Unfall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Grund für die Havarie liegt bei einem unerklärlichen Navigationsfehler des Steuermannes, wie dem Buch «Die Geschichte der Schifffahrt auf dem Vierwaldstättersee» zu entnehmen ist. 52?000 Franken kostet die Wiederherstellung. Es sollte nicht das letzte Mal sein, dass die «Unterwalden» mit Nidwaldens Grund und Boden Bekanntschaft macht.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13. Februar 1956 strandet sie im dichten Nebel östlich von Kehrsiten. Da die Geschwindigkeit bereits reduziert war, sind die Schäden längst nicht so bedeutend wie 33 Jahre zuvor in Beckenried. Die Bergung ist recht aufwendig, «Gotthard», «Schiller» und «Titlis» sind daran beteiligt.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Kann so etwas auch heutzutage passieren? «Mit grösster Wahrscheinlichkeit nicht, da heu­te bessere Navigationssys­teme zur Verfügung stehen», sagt Michel Scheurer (Leiter Nautik und Chefkapitän bei der Schifffahrtsgesellschaft des Vier­waldstättersees [SGV]) da­zu. «Heute navigieren wir ausschliesslich mit Satellitenna­vigationsgeräten, welche die Po­sition des Schiffes sowie die Geschwindigkeit jede Sekunde neu berechnen.» Alle Kursschiffe seien mit Radargeräten ausgerüstet, mit denen die Position ebenfalls festgestellt werden könne, sowie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(andere Schiffe) auf dem See ge­ortet werden könne. </w:t>
      </w:r>
    </w:p>
    <w:p>
      <w:pPr>
        <w:pStyle w:val="Normal1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Motorschiff rammte Felsen bei Kehrsiten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Dass die Schifffahrt auch heutzutage nicht vor Zwischen­fällen gefeit ist, zeigt der 7. Dezember 2017. Damals rammte das Motorschiff Diamant bei einer gebuchten Fahrt bei Kehrsiten einen Felsen, worauf der Rumpf auf einer Länge von 23 Metern beschädigt wurde. Das Schiff schaffte es noch,  die 163 Gäste unversehrt an Land zu bringen, wo sie ihre Party auf dem Bürgenstock fortsetzten.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kam es wegen «Fehleinschätzungen der Schiffsführer», wie die Schweizerische Unfalluntersuchungsstelle (Sust) in ihrem Bericht vom März 2023 schreibt. Die beiden Schiffs­führer hätten beim nächtlichen Anlegema­növer «Radar und GPS unzu­reichend» genutzt und sich auf ihre eigenen Augen statt auf die Instrumente verlassen. Eine technische Ursache schliesst  die Sust aus.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 30. Oktober 1923 krachte die «Unterwalden» in den Garten des Beckenrieder Hotels Nidwaldnerhof. Bild: zvg/Stadtarchiv Luzern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153"/>
      </w:pPr>
    </w:p>
    <w:p>
      <w:pPr>
        <w:pStyle w:val="Normal153"/>
        <w:ind w:left="200"/>
        <w:sectPr>
          <w:type w:val="continuous"/>
          <w:pgMar w:top="840" w:right="1000" w:bottom="840" w:left="1000" w:header="400" w:footer="400"/>
          <w:pgNumType w:fmt="decimal"/>
          <w:cols w:space="720"/>
        </w:sectPr>
      </w:pPr>
      <w:r>
        <w:br/>
      </w:r>
      <w:r>
        <w:pict>
          <v:line id="_x0000_s1604"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58"/>
          <w:headerReference w:type="default" r:id="rId1159"/>
          <w:footerReference w:type="even" r:id="rId1160"/>
          <w:footerReference w:type="default" r:id="rId1161"/>
          <w:headerReference w:type="first" r:id="rId1162"/>
          <w:footerReference w:type="first" r:id="rId1163"/>
          <w:pgSz w:w="12240" w:h="15840"/>
          <w:pgMar w:top="840" w:right="1000" w:bottom="840" w:left="1000" w:header="400" w:footer="400"/>
          <w:pgNumType w:fmt="decimal"/>
          <w:cols w:space="720"/>
          <w:titlePg w:val="0"/>
        </w:sectPr>
      </w:pPr>
    </w:p>
    <w:p>
      <w:pPr>
        <w:pStyle w:val="Normal154"/>
      </w:pPr>
    </w:p>
    <w:p>
      <w:pPr>
        <w:pStyle w:val="Normal154"/>
      </w:pPr>
      <w:r>
        <w:pict>
          <v:shape id="_x0000_i1605" type="#_x0000_t75" alt="LexisNexis®" style="width:147.75pt;height:30pt">
            <v:imagedata r:id="rId26" o:title=""/>
          </v:shape>
        </w:pict>
      </w:r>
      <w:r>
        <w:cr/>
      </w:r>
    </w:p>
    <w:p>
      <w:pPr>
        <w:pStyle w:val="Heading1152"/>
        <w:keepNext w:val="0"/>
        <w:spacing w:after="200" w:line="340" w:lineRule="atLeast"/>
        <w:ind w:left="0" w:right="0" w:firstLine="0"/>
        <w:jc w:val="center"/>
      </w:pPr>
      <w:hyperlink r:id="rId1164" w:history="1">
        <w:r>
          <w:rPr>
            <w:rFonts w:ascii="arial" w:eastAsia="arial" w:hAnsi="arial" w:cs="arial"/>
            <w:b/>
            <w:i/>
            <w:strike w:val="0"/>
            <w:color w:val="0077CC"/>
            <w:sz w:val="28"/>
            <w:u w:val="single"/>
            <w:vertAlign w:val="baseline"/>
          </w:rPr>
          <w:t xml:space="preserve">Robotaxi-Firma Cruise passt Software nach </w:t>
        </w:r>
      </w:hyperlink>
      <w:hyperlink r:id="rId1164" w:history="1">
        <w:r>
          <w:rPr>
            <w:rFonts w:ascii="arial" w:eastAsia="arial" w:hAnsi="arial" w:cs="arial"/>
            <w:b/>
            <w:i/>
            <w:strike w:val="0"/>
            <w:color w:val="0077CC"/>
            <w:sz w:val="28"/>
            <w:u w:val="single"/>
            <w:vertAlign w:val="baseline"/>
          </w:rPr>
          <w:t>Unfall</w:t>
        </w:r>
      </w:hyperlink>
      <w:hyperlink r:id="rId1164" w:history="1">
        <w:r>
          <w:rPr>
            <w:rFonts w:ascii="arial" w:eastAsia="arial" w:hAnsi="arial" w:cs="arial"/>
            <w:b/>
            <w:i/>
            <w:strike w:val="0"/>
            <w:color w:val="0077CC"/>
            <w:sz w:val="28"/>
            <w:u w:val="single"/>
            <w:vertAlign w:val="baseline"/>
          </w:rPr>
          <w:t xml:space="preserve"> mit Fussgängerin an</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Cash online</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8. November 2023 </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154"/>
        <w:keepNext w:val="0"/>
        <w:spacing w:before="120" w:after="0" w:line="220" w:lineRule="atLeast"/>
        <w:ind w:left="0" w:right="0" w:firstLine="0"/>
        <w:jc w:val="left"/>
      </w:pPr>
      <w:r>
        <w:br/>
      </w:r>
      <w:r>
        <w:pict>
          <v:shape id="_x0000_i1606" type="#_x0000_t75" style="width:81pt;height:32.25pt">
            <v:imagedata r:id="rId190"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1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Nachdem ein fahrerloses Auto der Robotaxi-Firma Cruise eine Frau mehrere Meter mitschleifte, wird die Software der 950 Fahrzeuge aktualisiert. Mit den Änderungen werde sich das Computer-System in solchen Situationen anders verhalten, heisst es in Unterlagen zu dem Update bei der US-Verkehrssicherheitsbehörde NHTSA. Wegen des Unfalls in San Francisco waren Fahrten von Cruise-Autos ohne Menschen am Steuer gestoppt worden. Die kalifornische Verkehrsbehörde kritisierte zudem, die Tochterfirma des Autoriesen General Motors habe zunächst unvollständige Angaben dazu gemacht.08.11.2023 14:33</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07" style="position:absolute;z-index:25198080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wurde eine Fussgängerin von einem anderen Fahrzeug mit einem Menschen am Steuer angefahren und vor das selbstfahrende Auto geschleudert. Dem Unfallbericht zufolge bremste das Robotaxi zwar sofort - die Frau geriet aber trotzdem unter das Fahrzeug.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Fahrzeuge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mitgeschleift worden, und der Wagen habe ein Tempo von gut elf Kilometern pro Stunde erreicht, stellte die kalifornische Behörde fest.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ohne Lenkrad und Pedale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deklarierte das Update als freiwillige Rückrufaktion. Nachdem die Fahrten ohne Menschen am Steuer in San Francisco untersagt wurden, stoppte die GM-Tochter sie auch in anderen US-Städten. Das Update sei zunächst in der Testflotte installierrt worden. Vor Wiederaufnahme der Fahrten ohne Menschen am Steuer sollten es alle Wagen bekommen, erläuterte Cruise in den am Dienstag bei der NHTSA veröffentlichten Unterlagen.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setzt unterdessen den Bau einer künftigen Fahrzeug-Generation von Cruise ohne Lenkrad und Pedale aus. Nach der Fertigung einer kleinen Zahl von Vorserien-Fahrzeugen werde die Produktion vorläufig gestoppt, teilte ein GM-Sprecher mit. Er machte keine Angaben dazu, wie schnell sie wieder anlaufen könnte.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Fahrzeuge der Baureihe "Origin" wurden zusammen mit Honda entwickelt und sollen nach bisherigen Plänen in einigen Jahren auch in Japan zum Einsatz kommen. In den rechteckigen Wagen mit Schiebetüren ist kein Platz für einen Fahrer vorgesehen./so/DP/zb</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(AWP)</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165" w:history="1">
        <w:r>
          <w:rPr>
            <w:rFonts w:ascii="arial" w:eastAsia="arial" w:hAnsi="arial" w:cs="arial"/>
            <w:b w:val="0"/>
            <w:i/>
            <w:strike w:val="0"/>
            <w:noProof w:val="0"/>
            <w:color w:val="0077CC"/>
            <w:position w:val="0"/>
            <w:sz w:val="20"/>
            <w:u w:val="single"/>
            <w:vertAlign w:val="baseline"/>
          </w:rPr>
          <w:t>https://www.cash.ch/news/robotaxi-firma-cruise-passt-software-nach-</w:t>
        </w:r>
      </w:hyperlink>
      <w:hyperlink r:id="rId1165" w:history="1">
        <w:r>
          <w:rPr>
            <w:rFonts w:ascii="arial" w:eastAsia="arial" w:hAnsi="arial" w:cs="arial"/>
            <w:b/>
            <w:i/>
            <w:strike w:val="0"/>
            <w:noProof w:val="0"/>
            <w:color w:val="0077CC"/>
            <w:position w:val="0"/>
            <w:sz w:val="20"/>
            <w:u w:val="single"/>
            <w:vertAlign w:val="baseline"/>
          </w:rPr>
          <w:t>unfall</w:t>
        </w:r>
      </w:hyperlink>
      <w:hyperlink r:id="rId1165" w:history="1">
        <w:r>
          <w:rPr>
            <w:rFonts w:ascii="arial" w:eastAsia="arial" w:hAnsi="arial" w:cs="arial"/>
            <w:b w:val="0"/>
            <w:i/>
            <w:strike w:val="0"/>
            <w:noProof w:val="0"/>
            <w:color w:val="0077CC"/>
            <w:position w:val="0"/>
            <w:sz w:val="20"/>
            <w:u w:val="single"/>
            <w:vertAlign w:val="baseline"/>
          </w:rPr>
          <w:t>-mit-fussgangerin-an-654726</w:t>
        </w:r>
      </w:hyperlink>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Pr>
        <w:pStyle w:val="Normal154"/>
      </w:pPr>
    </w:p>
    <w:p>
      <w:pPr>
        <w:pStyle w:val="Normal154"/>
        <w:ind w:left="200"/>
        <w:sectPr>
          <w:type w:val="continuous"/>
          <w:pgMar w:top="840" w:right="1000" w:bottom="840" w:left="1000" w:header="400" w:footer="400"/>
          <w:pgNumType w:fmt="decimal"/>
          <w:cols w:space="720"/>
        </w:sectPr>
      </w:pPr>
      <w:r>
        <w:br/>
      </w:r>
      <w:r>
        <w:pict>
          <v:line id="_x0000_s1608"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66"/>
          <w:headerReference w:type="default" r:id="rId1167"/>
          <w:footerReference w:type="even" r:id="rId1168"/>
          <w:footerReference w:type="default" r:id="rId1169"/>
          <w:headerReference w:type="first" r:id="rId1170"/>
          <w:footerReference w:type="first" r:id="rId1171"/>
          <w:pgSz w:w="12240" w:h="15840"/>
          <w:pgMar w:top="840" w:right="1000" w:bottom="840" w:left="1000" w:header="400" w:footer="400"/>
          <w:pgNumType w:fmt="decimal"/>
          <w:cols w:space="720"/>
          <w:titlePg w:val="0"/>
        </w:sectPr>
      </w:pPr>
    </w:p>
    <w:p>
      <w:pPr>
        <w:pStyle w:val="Normal155"/>
      </w:pPr>
    </w:p>
    <w:p>
      <w:pPr>
        <w:pStyle w:val="Normal155"/>
      </w:pPr>
      <w:r>
        <w:pict>
          <v:shape id="_x0000_i1609" type="#_x0000_t75" alt="LexisNexis®" style="width:147.75pt;height:30pt">
            <v:imagedata r:id="rId26" o:title=""/>
          </v:shape>
        </w:pict>
      </w:r>
      <w:r>
        <w:cr/>
      </w:r>
    </w:p>
    <w:p>
      <w:pPr>
        <w:pStyle w:val="Heading1153"/>
        <w:keepNext w:val="0"/>
        <w:spacing w:after="200" w:line="340" w:lineRule="atLeast"/>
        <w:ind w:left="0" w:right="0" w:firstLine="0"/>
        <w:jc w:val="center"/>
      </w:pPr>
      <w:hyperlink r:id="rId1172" w:history="1">
        <w:r>
          <w:rPr>
            <w:rFonts w:ascii="arial" w:eastAsia="arial" w:hAnsi="arial" w:cs="arial"/>
            <w:b/>
            <w:i/>
            <w:strike w:val="0"/>
            <w:color w:val="0077CC"/>
            <w:sz w:val="28"/>
            <w:u w:val="single"/>
            <w:vertAlign w:val="baseline"/>
          </w:rPr>
          <w:t>Unfall</w:t>
        </w:r>
      </w:hyperlink>
      <w:hyperlink r:id="rId1172" w:history="1">
        <w:r>
          <w:rPr>
            <w:rFonts w:ascii="arial" w:eastAsia="arial" w:hAnsi="arial" w:cs="arial"/>
            <w:b/>
            <w:i/>
            <w:strike w:val="0"/>
            <w:color w:val="0077CC"/>
            <w:sz w:val="28"/>
            <w:u w:val="single"/>
            <w:vertAlign w:val="baseline"/>
          </w:rPr>
          <w:t xml:space="preserve"> fordert einen Toten und Verletzte</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19.Dezember 2022</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Tagblatt Medien Alle Rechte vorbehalten</w:t>
      </w:r>
    </w:p>
    <w:p>
      <w:pPr>
        <w:pStyle w:val="Normal155"/>
        <w:keepNext w:val="0"/>
        <w:spacing w:before="120" w:after="0" w:line="220" w:lineRule="atLeast"/>
        <w:ind w:left="0" w:right="0" w:firstLine="0"/>
        <w:jc w:val="left"/>
      </w:pPr>
      <w:r>
        <w:br/>
      </w:r>
      <w:r>
        <w:pict>
          <v:shape id="_x0000_i1610" type="#_x0000_t75" style="width:228.03pt;height:94.51pt">
            <v:imagedata r:id="rId354"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11" style="position:absolute;z-index:251982848"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Samstag sind auf dem Autobahnzubringer A23 bei Roggwil zwei Autos frontal zusammengestossen. Ein Mann verstarb noch auf der Unfallstelle, drei weitere Personen wurden schwer verletzt.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74-jähriger Autofahrer war am Samstag gegen 17.30 Uhr auf dem Autobahnzubringer in Richtung St.?Gallen unterwegs. Kurz nach der Einfahrt Arbon West kam es aus noch ungeklärten Gründen zur Kollision mit einem Auto, das in die Gegenrichtung fuhr. Der 74-Jährige wurde dabei so schwer verletzt, dass er trotz sofortigen Einsatzes des Rettungsdienstes noch auf der Unfallstelle verstarb. Seine 72-jährige Beifahrerin sowie der 55-jährige Fahrer und die 49-jährige Beifahrerin im anderen beteiligten Auto wurden schwer verletzt und mussten vom Rettungsdienst ins Spital gebracht werden.</w:t>
      </w:r>
    </w:p>
    <w:p>
      <w:pPr>
        <w:pStyle w:val="Normal1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Strassenabschnitt mehrere Stunden gesperrt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es zum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kommen konnte, ist laut Auskunft der Kantonspolizei Thurgau noch unbekannt und wird derzeit abgeklärt. Der Kriminaltechnische Dienst hat vor Ort die Spuren gesichert. Der Streckenabschnitt, auf welchem sich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hatte, war mehrere Stunden in beide Richtungen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über Roggwil umgeleitet und staute sich zwischenzeitlich bis zu einer Stunde. (kapo/lex)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2022</w:t>
      </w:r>
    </w:p>
    <w:p>
      <w:pPr>
        <w:pStyle w:val="Normal155"/>
      </w:pPr>
    </w:p>
    <w:p>
      <w:pPr>
        <w:pStyle w:val="Normal155"/>
        <w:ind w:left="200"/>
        <w:sectPr>
          <w:type w:val="continuous"/>
          <w:pgMar w:top="840" w:right="1000" w:bottom="840" w:left="1000" w:header="400" w:footer="400"/>
          <w:pgNumType w:fmt="decimal"/>
          <w:cols w:space="720"/>
        </w:sectPr>
      </w:pPr>
      <w:r>
        <w:br/>
      </w:r>
      <w:r>
        <w:pict>
          <v:line id="_x0000_s1612"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73"/>
          <w:headerReference w:type="default" r:id="rId1174"/>
          <w:footerReference w:type="even" r:id="rId1175"/>
          <w:footerReference w:type="default" r:id="rId1176"/>
          <w:headerReference w:type="first" r:id="rId1177"/>
          <w:footerReference w:type="first" r:id="rId1178"/>
          <w:pgSz w:w="12240" w:h="15840"/>
          <w:pgMar w:top="840" w:right="1000" w:bottom="840" w:left="1000" w:header="400" w:footer="400"/>
          <w:pgNumType w:fmt="decimal"/>
          <w:cols w:space="720"/>
          <w:titlePg w:val="0"/>
        </w:sectPr>
      </w:pPr>
    </w:p>
    <w:p>
      <w:pPr>
        <w:pStyle w:val="Normal156"/>
      </w:pPr>
    </w:p>
    <w:p>
      <w:pPr>
        <w:pStyle w:val="Normal156"/>
      </w:pPr>
      <w:r>
        <w:pict>
          <v:shape id="_x0000_i1613" type="#_x0000_t75" alt="LexisNexis®" style="width:147.75pt;height:30pt">
            <v:imagedata r:id="rId26" o:title=""/>
          </v:shape>
        </w:pict>
      </w:r>
      <w:r>
        <w:cr/>
      </w:r>
    </w:p>
    <w:p>
      <w:pPr>
        <w:pStyle w:val="Heading1154"/>
        <w:keepNext w:val="0"/>
        <w:spacing w:after="200" w:line="340" w:lineRule="atLeast"/>
        <w:ind w:left="0" w:right="0" w:firstLine="0"/>
        <w:jc w:val="center"/>
      </w:pPr>
      <w:hyperlink r:id="rId1179" w:history="1">
        <w:r>
          <w:rPr>
            <w:rFonts w:ascii="arial" w:eastAsia="arial" w:hAnsi="arial" w:cs="arial"/>
            <w:b/>
            <w:i/>
            <w:strike w:val="0"/>
            <w:color w:val="0077CC"/>
            <w:sz w:val="28"/>
            <w:u w:val="single"/>
            <w:vertAlign w:val="baseline"/>
          </w:rPr>
          <w:t>Unfall</w:t>
        </w:r>
      </w:hyperlink>
      <w:hyperlink r:id="rId1179" w:history="1">
        <w:r>
          <w:rPr>
            <w:rFonts w:ascii="arial" w:eastAsia="arial" w:hAnsi="arial" w:cs="arial"/>
            <w:b/>
            <w:i/>
            <w:strike w:val="0"/>
            <w:color w:val="0077CC"/>
            <w:sz w:val="28"/>
            <w:u w:val="single"/>
            <w:vertAlign w:val="baseline"/>
          </w:rPr>
          <w:t xml:space="preserve"> fordert einen Toten und Verletzte</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19.Dezember 2022</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Tagblatt Medien Alle Rechte vorbehalten</w:t>
      </w:r>
    </w:p>
    <w:p>
      <w:pPr>
        <w:pStyle w:val="Normal156"/>
        <w:keepNext w:val="0"/>
        <w:spacing w:before="120" w:after="0" w:line="220" w:lineRule="atLeast"/>
        <w:ind w:left="0" w:right="0" w:firstLine="0"/>
        <w:jc w:val="left"/>
      </w:pPr>
      <w:r>
        <w:br/>
      </w:r>
      <w:r>
        <w:pict>
          <v:shape id="_x0000_i1614" type="#_x0000_t75" style="width:187.48pt;height:37.5pt">
            <v:imagedata r:id="rId338"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15" style="position:absolute;z-index:25198489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Samstag sind auf dem Autobahnzubringer A23 bei Roggwil zwei Autos frontal zusammengestossen. Ein Mann verstarb noch auf der Unfallstelle, drei weitere Personen wurden schwer verletzt.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74-jähriger Autofahrer war am Samstag gegen 17.30 Uhr auf dem Autobahnzubringer in Richtung St.?Gallen unterwegs. Kurz nach der Einfahrt Arbon West kam es aus noch ungeklärten Gründen zur Kollision mit einem Auto, das in die Gegenrichtung fuhr. Der 74-Jährige wurde dabei so schwer verletzt, dass er trotz sofortigen Einsatzes des Rettungsdienstes noch auf der Unfallstelle verstarb. Seine 72-jährige Beifahrerin sowie der 55-jährige Fahrer und die 49-jährige Beifahrerin im anderen beteiligten Auto wurden schwer verletzt und mussten vom Rettungsdienst ins Spital gebracht werden.</w:t>
      </w:r>
    </w:p>
    <w:p>
      <w:pPr>
        <w:pStyle w:val="Normal1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Strassenabschnitt mehrere Stunden gesperrt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es zum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kommen konnte, ist laut Auskunft der Kantonspolizei Thurgau noch unbekannt und wird derzeit abgeklärt. Der Kriminaltechnische Dienst hat vor Ort die Spuren gesichert. Der Streckenabschnitt, auf welchem sich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hatte, war mehrere Stunden in beide Richtungen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über Roggwil umgeleitet und staute sich zwischenzeitlich bis zu einer Stunde. (kapo/lex)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2022</w:t>
      </w:r>
    </w:p>
    <w:p>
      <w:pPr>
        <w:pStyle w:val="Normal156"/>
      </w:pPr>
    </w:p>
    <w:p>
      <w:pPr>
        <w:pStyle w:val="Normal156"/>
        <w:ind w:left="200"/>
        <w:sectPr>
          <w:type w:val="continuous"/>
          <w:pgMar w:top="840" w:right="1000" w:bottom="840" w:left="1000" w:header="400" w:footer="400"/>
          <w:pgNumType w:fmt="decimal"/>
          <w:cols w:space="720"/>
        </w:sectPr>
      </w:pPr>
      <w:r>
        <w:br/>
      </w:r>
      <w:r>
        <w:pict>
          <v:line id="_x0000_s1616"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pgNumType w:fmt="decimal"/>
          <w:cols w:space="720"/>
          <w:titlePg w:val="0"/>
        </w:sectPr>
      </w:pPr>
    </w:p>
    <w:p>
      <w:pPr>
        <w:pStyle w:val="Normal157"/>
      </w:pPr>
    </w:p>
    <w:p>
      <w:pPr>
        <w:pStyle w:val="Normal157"/>
      </w:pPr>
      <w:r>
        <w:pict>
          <v:shape id="_x0000_i1617" type="#_x0000_t75" alt="LexisNexis®" style="width:147.75pt;height:30pt">
            <v:imagedata r:id="rId26" o:title=""/>
          </v:shape>
        </w:pict>
      </w:r>
      <w:r>
        <w:cr/>
      </w:r>
    </w:p>
    <w:p>
      <w:pPr>
        <w:pStyle w:val="Heading1155"/>
        <w:keepNext w:val="0"/>
        <w:spacing w:after="200" w:line="340" w:lineRule="atLeast"/>
        <w:ind w:left="0" w:right="0" w:firstLine="0"/>
        <w:jc w:val="center"/>
      </w:pPr>
      <w:hyperlink r:id="rId1186" w:history="1">
        <w:r>
          <w:rPr>
            <w:rFonts w:ascii="arial" w:eastAsia="arial" w:hAnsi="arial" w:cs="arial"/>
            <w:b/>
            <w:i/>
            <w:strike w:val="0"/>
            <w:color w:val="0077CC"/>
            <w:sz w:val="28"/>
            <w:u w:val="single"/>
            <w:vertAlign w:val="baseline"/>
          </w:rPr>
          <w:t>Hier wird ein Teil der Francis-Scott-Key-Brücke gesprengt</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14. Mai 2024 </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 Teil von eingestÃ¼rzter Francis-Scott-Key-BrÃ¼cke in Baltimore gesprengt; S. NaN</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Afp – Agence France Presse</w:t>
      </w:r>
    </w:p>
    <w:p>
      <w:pPr>
        <w:pStyle w:val="Normal1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Kontrollierte Sprengung am Montagnachmittag in Baltimore: Jetzt wird das Frachtschiff «Dali» nach dem Einsturz der Francis-Scott-Key-Brücke mit sechs Toten freigelegt.</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18" style="position:absolute;z-index:25198694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 Agence France Presse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Sieben Wochen nach dem Einsturz einer Autobahnbrücke in der US-Hafenstadt Baltimore ist ein Teil der Brücke kontrolliert gesprengt worden. Durch die Sprengung am späten Montagnachmittag (Ortszeit, Nacht zum Dienstag MESZ) soll das Frachtschiff «Dali» freigelegt werden, das den Zugang zu dem wichtigen Handelshafen an der US-Ostküste in den vergangenen Wochen fast vollständig blockierte.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Francis-Scott-Key-Brücke über dem Patapsco-Fluss war am 26. März am frühen Morgen eingestürzt, nachdem das Frachtschiff einen Brückenpfeiler gerammt hatte. Die Besatzung sagte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dass sich das Schiff nicht mehr habe steuern lassen.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 Arbeiter lebend gerettet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Besatzung hatte kurz vor dem Unglück noch ein Notsignal abgesetzt, wodurch die Polizei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 die Brücke stoppen konnte. Für mehrere Bauarbeiter, die mit Reparaturen auf der Brücke beschäftigt waren, kam die Warnung aber zu spät. Sechs von ihnen starben. Zwei Arbeiter konnten lebend gerettet werden.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US-Bundespolizei FBI nahm im April strafrechtliche Ermittlungen zu dem Unglück auf. Dabei soll unter anderem geprüft werden, ob die Besatzung des Frachters wusste, dass das Schiff bereits beim Auslaufen Probleme hatte.</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187" w:history="1">
        <w:r>
          <w:rPr>
            <w:rFonts w:ascii="arial" w:eastAsia="arial" w:hAnsi="arial" w:cs="arial"/>
            <w:b w:val="0"/>
            <w:i/>
            <w:strike w:val="0"/>
            <w:noProof w:val="0"/>
            <w:color w:val="0077CC"/>
            <w:position w:val="0"/>
            <w:sz w:val="20"/>
            <w:u w:val="single"/>
            <w:vertAlign w:val="baseline"/>
          </w:rPr>
          <w:t>https://www.blick.ch/wirtschaft/sieben-wochen-nach-einsturz-in-baltimore-hier-wird-ein-teil-der-francis-scott-key-bruecke-gesprengt-id19735756.html</w:t>
        </w:r>
      </w:hyperlink>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Pr>
        <w:pStyle w:val="Normal157"/>
      </w:pPr>
    </w:p>
    <w:p>
      <w:pPr>
        <w:pStyle w:val="Normal157"/>
        <w:ind w:left="200"/>
        <w:sectPr>
          <w:type w:val="continuous"/>
          <w:pgMar w:top="840" w:right="1000" w:bottom="840" w:left="1000" w:header="400" w:footer="400"/>
          <w:pgNumType w:fmt="decimal"/>
          <w:cols w:space="720"/>
        </w:sectPr>
      </w:pPr>
      <w:r>
        <w:br/>
      </w:r>
      <w:r>
        <w:pict>
          <v:line id="_x0000_s1619"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88"/>
          <w:headerReference w:type="default" r:id="rId1189"/>
          <w:footerReference w:type="even" r:id="rId1190"/>
          <w:footerReference w:type="default" r:id="rId1191"/>
          <w:headerReference w:type="first" r:id="rId1192"/>
          <w:footerReference w:type="first" r:id="rId1193"/>
          <w:pgSz w:w="12240" w:h="15840"/>
          <w:pgMar w:top="840" w:right="1000" w:bottom="840" w:left="1000" w:header="400" w:footer="400"/>
          <w:pgNumType w:fmt="decimal"/>
          <w:cols w:space="720"/>
          <w:titlePg w:val="0"/>
        </w:sectPr>
      </w:pPr>
    </w:p>
    <w:p>
      <w:pPr>
        <w:pStyle w:val="Normal158"/>
      </w:pPr>
    </w:p>
    <w:p>
      <w:pPr>
        <w:pStyle w:val="Normal158"/>
      </w:pPr>
      <w:r>
        <w:pict>
          <v:shape id="_x0000_i1620" type="#_x0000_t75" alt="LexisNexis®" style="width:147.75pt;height:30pt">
            <v:imagedata r:id="rId26" o:title=""/>
          </v:shape>
        </w:pict>
      </w:r>
      <w:r>
        <w:cr/>
      </w:r>
    </w:p>
    <w:p>
      <w:pPr>
        <w:pStyle w:val="Heading1156"/>
        <w:keepNext w:val="0"/>
        <w:spacing w:after="200" w:line="340" w:lineRule="atLeast"/>
        <w:ind w:left="0" w:right="0" w:firstLine="0"/>
        <w:jc w:val="center"/>
      </w:pPr>
      <w:hyperlink r:id="rId1194" w:history="1">
        <w:r>
          <w:rPr>
            <w:rFonts w:ascii="arial" w:eastAsia="arial" w:hAnsi="arial" w:cs="arial"/>
            <w:b/>
            <w:i/>
            <w:strike w:val="0"/>
            <w:color w:val="0077CC"/>
            <w:sz w:val="28"/>
            <w:u w:val="single"/>
            <w:vertAlign w:val="baseline"/>
          </w:rPr>
          <w:t xml:space="preserve">Wegen Frauenlauf ist </w:t>
        </w:r>
      </w:hyperlink>
      <w:hyperlink r:id="rId1194" w:history="1">
        <w:r>
          <w:rPr>
            <w:rFonts w:ascii="arial" w:eastAsia="arial" w:hAnsi="arial" w:cs="arial"/>
            <w:b/>
            <w:i/>
            <w:strike w:val="0"/>
            <w:color w:val="0077CC"/>
            <w:sz w:val="28"/>
            <w:u w:val="single"/>
            <w:vertAlign w:val="baseline"/>
          </w:rPr>
          <w:t>Verkehr</w:t>
        </w:r>
      </w:hyperlink>
      <w:hyperlink r:id="rId1194" w:history="1">
        <w:r>
          <w:rPr>
            <w:rFonts w:ascii="arial" w:eastAsia="arial" w:hAnsi="arial" w:cs="arial"/>
            <w:b/>
            <w:i/>
            <w:strike w:val="0"/>
            <w:color w:val="0077CC"/>
            <w:sz w:val="28"/>
            <w:u w:val="single"/>
            <w:vertAlign w:val="baseline"/>
          </w:rPr>
          <w:t xml:space="preserve"> eingeschränkt; Holzbrett löste Feuer auf heisser Herdplatte aus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10 Juni 2022</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Espace AG Alle Rechte Vorbehalten</w:t>
      </w:r>
    </w:p>
    <w:p>
      <w:pPr>
        <w:pStyle w:val="Normal158"/>
        <w:keepNext w:val="0"/>
        <w:spacing w:before="120" w:after="0" w:line="220" w:lineRule="atLeast"/>
        <w:ind w:left="0" w:right="0" w:firstLine="0"/>
        <w:jc w:val="left"/>
      </w:pPr>
      <w:r>
        <w:br/>
      </w:r>
      <w:r>
        <w:pict>
          <v:shape id="_x0000_i1621" type="#_x0000_t75" style="width:248pt;height:43pt">
            <v:imagedata r:id="rId69"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BERN; S. 5</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22" style="position:absolute;z-index:25198899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Frauenlauf ist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eingeschränkt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Stadt Bern Wegen des 36. Schweizer Frauenlaufs ist morgen Sonntag mit Verkehrseinschränkungen zu rechnen. Die Berner Kantonspolizei ruft Verkehrsteilnehmende auf, die Innenstadt sowie das Monbijou- und das Kirchenfeldquartier grossräumig zu umfahren. Auf einigen Strassen gelte für den Individualverkehr bereits ab heute Nachmittag ein Halteverbot, so die Polizei. Vorschriftswidrig abgestellte Fahrzeuge werden kostenpflichtig abgeschleppt. (sda/flo)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Holzbrett löste Feuer auf heisser Herdplatte aus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Täuffelen Es war Fahrlässigkeit: Die Ursache für den Brand vom 25. März im Gemeindehaus von Täuffelen ist geklärt. Die Ermittlungen hätten ergeben, dass der Brand in der Küche ausgebrochen sei, teilt die Polizei mit. Auf einer unabsichtlich eingeschalteten Herdplatte habe sich ein Holzbrett befunden, das Feuer fing. Der Sachschaden beläuft sich auf mehrere Hunderttausend Franken. (pd/flo)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41-Jähriger stürzt aus Hotelfenster und stirbt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Wankdorf In der Nacht auf gestern Freitag hat sich im Wankdorf ein tragischer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Nach ersten Erkenntnissen der Kantonspolizei Bern ist ein 41-jähriger Walliser aus dem Fenster eines Hotelzimmers gefallen und später seinen Verletzungen im Spital erlegen. Die Polizei geht von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 und hat Ermittlungen zu den Umständen des Sturzes eingeleitet. (sda/ske)</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2022</w:t>
      </w:r>
    </w:p>
    <w:p>
      <w:pPr>
        <w:pStyle w:val="Normal158"/>
      </w:pPr>
    </w:p>
    <w:p>
      <w:pPr>
        <w:pStyle w:val="Normal158"/>
        <w:ind w:left="200"/>
        <w:sectPr>
          <w:type w:val="continuous"/>
          <w:pgMar w:top="840" w:right="1000" w:bottom="840" w:left="1000" w:header="400" w:footer="400"/>
          <w:pgNumType w:fmt="decimal"/>
          <w:cols w:space="720"/>
        </w:sectPr>
      </w:pPr>
      <w:r>
        <w:br/>
      </w:r>
      <w:r>
        <w:pict>
          <v:line id="_x0000_s1623"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95"/>
          <w:headerReference w:type="default" r:id="rId1196"/>
          <w:footerReference w:type="even" r:id="rId1197"/>
          <w:footerReference w:type="default" r:id="rId1198"/>
          <w:headerReference w:type="first" r:id="rId1199"/>
          <w:footerReference w:type="first" r:id="rId1200"/>
          <w:pgSz w:w="12240" w:h="15840"/>
          <w:pgMar w:top="840" w:right="1000" w:bottom="840" w:left="1000" w:header="400" w:footer="400"/>
          <w:pgNumType w:fmt="decimal"/>
          <w:cols w:space="720"/>
          <w:titlePg w:val="0"/>
        </w:sectPr>
      </w:pPr>
    </w:p>
    <w:p>
      <w:pPr>
        <w:pStyle w:val="Normal159"/>
      </w:pPr>
    </w:p>
    <w:p>
      <w:pPr>
        <w:pStyle w:val="Normal159"/>
      </w:pPr>
      <w:r>
        <w:pict>
          <v:shape id="_x0000_i1624" type="#_x0000_t75" alt="LexisNexis®" style="width:147.75pt;height:30pt">
            <v:imagedata r:id="rId26" o:title=""/>
          </v:shape>
        </w:pict>
      </w:r>
      <w:r>
        <w:cr/>
      </w:r>
    </w:p>
    <w:p>
      <w:pPr>
        <w:pStyle w:val="Heading1157"/>
        <w:keepNext w:val="0"/>
        <w:spacing w:after="200" w:line="340" w:lineRule="atLeast"/>
        <w:ind w:left="0" w:right="0" w:firstLine="0"/>
        <w:jc w:val="center"/>
      </w:pPr>
      <w:hyperlink r:id="rId1201" w:history="1">
        <w:r>
          <w:rPr>
            <w:rFonts w:ascii="arial" w:eastAsia="arial" w:hAnsi="arial" w:cs="arial"/>
            <w:b/>
            <w:i/>
            <w:strike w:val="0"/>
            <w:color w:val="0077CC"/>
            <w:sz w:val="28"/>
            <w:u w:val="single"/>
            <w:vertAlign w:val="baseline"/>
          </w:rPr>
          <w:t>Unfall</w:t>
        </w:r>
      </w:hyperlink>
      <w:hyperlink r:id="rId1201" w:history="1">
        <w:r>
          <w:rPr>
            <w:rFonts w:ascii="arial" w:eastAsia="arial" w:hAnsi="arial" w:cs="arial"/>
            <w:b/>
            <w:i/>
            <w:strike w:val="0"/>
            <w:color w:val="0077CC"/>
            <w:sz w:val="28"/>
            <w:u w:val="single"/>
            <w:vertAlign w:val="baseline"/>
          </w:rPr>
          <w:t xml:space="preserve"> fordert einen Toten und Verletzte</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19.Dezember 2022</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Tagblatt Medien Alle Rechte vorbehalten</w:t>
      </w:r>
    </w:p>
    <w:p>
      <w:pPr>
        <w:pStyle w:val="Normal159"/>
        <w:keepNext w:val="0"/>
        <w:spacing w:before="120" w:after="0" w:line="220" w:lineRule="atLeast"/>
        <w:ind w:left="0" w:right="0" w:firstLine="0"/>
        <w:jc w:val="left"/>
      </w:pPr>
      <w:r>
        <w:br/>
      </w:r>
      <w:r>
        <w:pict>
          <v:shape id="_x0000_i1625" type="#_x0000_t75" style="width:194.23pt;height:39.75pt">
            <v:imagedata r:id="rId362"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26" style="position:absolute;z-index:251991040"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Samstag sind auf dem Autobahnzubringer A23 bei Roggwil zwei Autos frontal zusammengestossen. Ein Mann verstarb noch auf der Unfallstelle, drei weitere Personen wurden schwer verletzt.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74-jähriger Autofahrer war am Samstag gegen 17.30 Uhr auf dem Autobahnzubringer in Richtung St.?Gallen unterwegs. Kurz nach der Einfahrt Arbon West kam es aus noch ungeklärten Gründen zur Kollision mit einem Auto, das in die Gegenrichtung fuhr. Der 74-Jährige wurde dabei so schwer verletzt, dass er trotz sofortigen Einsatzes des Rettungsdienstes noch auf der Unfallstelle verstarb. Seine 72-jährige Beifahrerin sowie der 55-jährige Fahrer und die 49-jährige Beifahrerin im anderen beteiligten Auto wurden schwer verletzt und mussten vom Rettungsdienst ins Spital gebracht werden.</w:t>
      </w:r>
    </w:p>
    <w:p>
      <w:pPr>
        <w:pStyle w:val="Normal1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Strassenabschnitt mehrere Stunden gesperrt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es zum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kommen konnte, ist laut Auskunft der Kantonspolizei Thurgau noch unbekannt und wird derzeit abgeklärt. Der Kriminaltechnische Dienst hat vor Ort die Spuren gesichert. Der Streckenabschnitt, auf welchem sich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hatte, war mehrere Stunden in beide Richtungen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über Roggwil umgeleitet und staute sich zwischenzeitlich bis zu einer Stunde. (kapo/lex)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2022</w:t>
      </w:r>
    </w:p>
    <w:p>
      <w:pPr>
        <w:pStyle w:val="Normal159"/>
      </w:pPr>
    </w:p>
    <w:p>
      <w:pPr>
        <w:pStyle w:val="Normal159"/>
        <w:ind w:left="200"/>
        <w:sectPr>
          <w:type w:val="continuous"/>
          <w:pgMar w:top="840" w:right="1000" w:bottom="840" w:left="1000" w:header="400" w:footer="400"/>
          <w:pgNumType w:fmt="decimal"/>
          <w:cols w:space="720"/>
        </w:sectPr>
      </w:pPr>
      <w:r>
        <w:br/>
      </w:r>
      <w:r>
        <w:pict>
          <v:line id="_x0000_s1627"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02"/>
          <w:headerReference w:type="default" r:id="rId1203"/>
          <w:footerReference w:type="even" r:id="rId1204"/>
          <w:footerReference w:type="default" r:id="rId1205"/>
          <w:headerReference w:type="first" r:id="rId1206"/>
          <w:footerReference w:type="first" r:id="rId1207"/>
          <w:pgSz w:w="12240" w:h="15840"/>
          <w:pgMar w:top="840" w:right="1000" w:bottom="840" w:left="1000" w:header="400" w:footer="400"/>
          <w:pgNumType w:fmt="decimal"/>
          <w:cols w:space="720"/>
          <w:titlePg w:val="0"/>
        </w:sectPr>
      </w:pPr>
    </w:p>
    <w:p>
      <w:pPr>
        <w:pStyle w:val="Normal160"/>
      </w:pPr>
    </w:p>
    <w:p>
      <w:pPr>
        <w:pStyle w:val="Normal160"/>
      </w:pPr>
      <w:r>
        <w:pict>
          <v:shape id="_x0000_i1628" type="#_x0000_t75" alt="LexisNexis®" style="width:147.75pt;height:30pt">
            <v:imagedata r:id="rId26" o:title=""/>
          </v:shape>
        </w:pict>
      </w:r>
      <w:r>
        <w:cr/>
      </w:r>
    </w:p>
    <w:p>
      <w:pPr>
        <w:pStyle w:val="Heading1158"/>
        <w:keepNext w:val="0"/>
        <w:spacing w:after="200" w:line="340" w:lineRule="atLeast"/>
        <w:ind w:left="0" w:right="0" w:firstLine="0"/>
        <w:jc w:val="center"/>
      </w:pPr>
      <w:hyperlink r:id="rId1208" w:history="1">
        <w:r>
          <w:rPr>
            <w:rFonts w:ascii="arial" w:eastAsia="arial" w:hAnsi="arial" w:cs="arial"/>
            <w:b/>
            <w:i/>
            <w:strike w:val="0"/>
            <w:color w:val="0077CC"/>
            <w:sz w:val="28"/>
            <w:u w:val="single"/>
            <w:vertAlign w:val="baseline"/>
          </w:rPr>
          <w:t>Arbeitsunfall auf Üetliberg-Strecke aufgeklärt</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23.August 2024</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160"/>
        <w:keepNext w:val="0"/>
        <w:spacing w:before="120" w:after="0" w:line="220" w:lineRule="atLeast"/>
        <w:ind w:left="0" w:right="0" w:firstLine="0"/>
        <w:jc w:val="left"/>
      </w:pPr>
      <w:r>
        <w:br/>
      </w:r>
      <w:r>
        <w:pict>
          <v:shape id="_x0000_i1629" type="#_x0000_t75" style="width:164.23pt;height:29.25pt">
            <v:imagedata r:id="rId553"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ZÜRICH</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1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Baufahrzeug war für die Neigung des Schienenwegs nicht zugelassen</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30" style="position:absolute;z-index:251993088"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 · Nicht nur Haustiere können entlaufen. Im Schienenverkehr spricht man von einem «entlaufenen Fahrzeug», wenn sich ein Wagen oder eine Komposition selbständig macht. Glimpflich ging am Abend des 30. April 2018 ein Vorfall auf dem Üetliberg aus. Arbeiter waren zwischen Ringlikon und der Endstation mit einem Zweiwege-Dumper im Einsatz. Das ist ein Muldenkipper für den Transport von Schüttgut, der auf Strassen und Schienen fahren kann. Als leichter Nieselregen einsetzte, bemerkte der Maschinist, dass das Fahrzeug auf der mit Bau- und Blütenstaub belegten Schiene mehrfach leicht ins Rutschen geriet.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einem Bahnübergang wollte er den Dumper «ausgleisen», also damit auf die Strasse wechseln. Dabei begann das Fahrzeug auf der Schiene hangabwärts zu rutschen. Alle Versuche des Maschinisten, es zu stoppen, waren erfolglos. Er und ein Mitarbeiter sprangen ab, wobei einer sich verletzte. Der Dumper rollte 900 Meter weiter, bis er heftig mit einem Gleisbagger kollidierte. Der Baggerführer wurde schwer, sein Mitarbeiter leicht verletzt.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 handelte es sich um einen Arbeitsunfall. Fahrgäste oder Unbeteiligte entlang der gesperrten Bahnstrecke waren unmittelbar nicht in Gefahr. Dennoch hat die Schweizerische Sicherheitsuntersuchungsstelle (Sust) den Hergang wie bei allen Vorfällen von Bahnen genau rekonstruiert und am Donnerstag den Schlussbericht veröffentlicht.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Ursachen stellten sich heraus, dass der eingesetzte Dumper für die Neigung von 65 Promille am Üetliberg gar nicht zugelassen war. Es fehlte auch eine Angabe, bis zu welcher Neigung das Gerät eingesetzt werden darf, ebenso eine fahrzeugspezifische Betriebsvorschrift, und der Maschinist war ungenügend instruiert.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Sust formulierte entsprechende Sicherheitsempfehlungen an Gleisbaufirmen und Bahnunternehmen.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verfügte wegen dieses Unfalls, dass für Zweiwege-Fahrzeuge auf einem Schild oder Aufkleber die maximal zulässige Neigung angegeben wird.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scheint notwendig zu sein. Am Donnerstag hat die Sust nämlich noch den Bericht zu einem ganz ähnlichen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Schwerverletzten publiziert. In der Nacht auf den 17. November 2023 ist oberhalb von Poschiavo ein Dumper nach dem Eingleisen entlaufen und in einem Tunnel ungebremst auf einen Bauzug geprallt. Zu Beginn dieses Jahres rollte ein Bauzug führerlos von Wipkingen Richtung Hauptbahnhof und kollidierte mit einem Bagger, wobei zwei Arbeiter schwer verletzt wurden.</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Pr>
        <w:pStyle w:val="Normal160"/>
      </w:pPr>
    </w:p>
    <w:p>
      <w:pPr>
        <w:pStyle w:val="Normal160"/>
        <w:ind w:left="200"/>
        <w:sectPr>
          <w:type w:val="continuous"/>
          <w:pgMar w:top="840" w:right="1000" w:bottom="840" w:left="1000" w:header="400" w:footer="400"/>
          <w:pgNumType w:fmt="decimal"/>
          <w:cols w:space="720"/>
        </w:sectPr>
      </w:pPr>
      <w:r>
        <w:br/>
      </w:r>
      <w:r>
        <w:pict>
          <v:line id="_x0000_s1631"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pgNumType w:fmt="decimal"/>
          <w:cols w:space="720"/>
          <w:titlePg w:val="0"/>
        </w:sectPr>
      </w:pPr>
    </w:p>
    <w:p>
      <w:pPr>
        <w:pStyle w:val="Normal161"/>
      </w:pPr>
    </w:p>
    <w:p>
      <w:pPr>
        <w:pStyle w:val="Normal161"/>
      </w:pPr>
      <w:r>
        <w:pict>
          <v:shape id="_x0000_i1632" type="#_x0000_t75" alt="LexisNexis®" style="width:147.75pt;height:30pt">
            <v:imagedata r:id="rId26" o:title=""/>
          </v:shape>
        </w:pict>
      </w:r>
      <w:r>
        <w:cr/>
      </w:r>
    </w:p>
    <w:p>
      <w:pPr>
        <w:pStyle w:val="Heading1159"/>
        <w:keepNext w:val="0"/>
        <w:spacing w:after="200" w:line="340" w:lineRule="atLeast"/>
        <w:ind w:left="0" w:right="0" w:firstLine="0"/>
        <w:jc w:val="center"/>
      </w:pPr>
      <w:hyperlink r:id="rId1215" w:history="1">
        <w:r>
          <w:rPr>
            <w:rFonts w:ascii="arial" w:eastAsia="arial" w:hAnsi="arial" w:cs="arial"/>
            <w:b/>
            <w:i/>
            <w:strike w:val="0"/>
            <w:color w:val="0077CC"/>
            <w:sz w:val="28"/>
            <w:u w:val="single"/>
            <w:vertAlign w:val="baseline"/>
          </w:rPr>
          <w:t>Unfall</w:t>
        </w:r>
      </w:hyperlink>
      <w:hyperlink r:id="rId1215" w:history="1">
        <w:r>
          <w:rPr>
            <w:rFonts w:ascii="arial" w:eastAsia="arial" w:hAnsi="arial" w:cs="arial"/>
            <w:b/>
            <w:i/>
            <w:strike w:val="0"/>
            <w:color w:val="0077CC"/>
            <w:sz w:val="28"/>
            <w:u w:val="single"/>
            <w:vertAlign w:val="baseline"/>
          </w:rPr>
          <w:t xml:space="preserve"> fordert einen Toten und Verletzte</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19.Dezember 2022</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Tagblatt Medien Alle Rechte vorbehalten</w:t>
      </w:r>
    </w:p>
    <w:p>
      <w:pPr>
        <w:pStyle w:val="Normal161"/>
        <w:keepNext w:val="0"/>
        <w:spacing w:before="120" w:after="0" w:line="220" w:lineRule="atLeast"/>
        <w:ind w:left="0" w:right="0" w:firstLine="0"/>
        <w:jc w:val="left"/>
      </w:pPr>
      <w:r>
        <w:br/>
      </w:r>
      <w:r>
        <w:pict>
          <v:shape id="_x0000_i1633" type="#_x0000_t75" style="width:209.97pt;height:31.5pt">
            <v:imagedata r:id="rId346"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34" style="position:absolute;z-index:251995136"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Samstag sind auf dem Autobahnzubringer A23 bei Roggwil zwei Autos frontal zusammengestossen. Ein Mann verstarb noch auf der Unfallstelle, drei weitere Personen wurden schwer verletzt.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74-jähriger Autofahrer war am Samstag gegen 17.30 Uhr auf dem Autobahnzubringer in Richtung St.?Gallen unterwegs. Kurz nach der Einfahrt Arbon West kam es aus noch ungeklärten Gründen zur Kollision mit einem Auto, das in die Gegenrichtung fuhr. Der 74-Jährige wurde dabei so schwer verletzt, dass er trotz sofortigen Einsatzes des Rettungsdienstes noch auf der Unfallstelle verstarb. Seine 72-jährige Beifahrerin sowie der 55-jährige Fahrer und die 49-jährige Beifahrerin im anderen beteiligten Auto wurden schwer verletzt und mussten vom Rettungsdienst ins Spital gebracht werden.</w:t>
      </w:r>
    </w:p>
    <w:p>
      <w:pPr>
        <w:pStyle w:val="Normal1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Strassenabschnitt mehrere Stunden gesperrt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es zum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kommen konnte, ist laut Auskunft der Kantonspolizei Thurgau noch unbekannt und wird derzeit abgeklärt. Der Kriminaltechnische Dienst hat vor Ort die Spuren gesichert. Der Streckenabschnitt, auf welchem sich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hatte, war mehrere Stunden in beide Richtungen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über Roggwil umgeleitet und staute sich zwischenzeitlich bis zu einer Stunde. (kapo/lex)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2022</w:t>
      </w:r>
    </w:p>
    <w:p>
      <w:pPr>
        <w:pStyle w:val="Normal161"/>
      </w:pPr>
    </w:p>
    <w:p>
      <w:pPr>
        <w:pStyle w:val="Normal161"/>
        <w:ind w:left="200"/>
        <w:sectPr>
          <w:type w:val="continuous"/>
          <w:pgMar w:top="840" w:right="1000" w:bottom="840" w:left="1000" w:header="400" w:footer="400"/>
          <w:pgNumType w:fmt="decimal"/>
          <w:cols w:space="720"/>
        </w:sectPr>
      </w:pPr>
      <w:r>
        <w:br/>
      </w:r>
      <w:r>
        <w:pict>
          <v:line id="_x0000_s1635"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16"/>
          <w:headerReference w:type="default" r:id="rId1217"/>
          <w:footerReference w:type="even" r:id="rId1218"/>
          <w:footerReference w:type="default" r:id="rId1219"/>
          <w:headerReference w:type="first" r:id="rId1220"/>
          <w:footerReference w:type="first" r:id="rId1221"/>
          <w:pgSz w:w="12240" w:h="15840"/>
          <w:pgMar w:top="840" w:right="1000" w:bottom="840" w:left="1000" w:header="400" w:footer="400"/>
          <w:pgNumType w:fmt="decimal"/>
          <w:cols w:space="720"/>
          <w:titlePg w:val="0"/>
        </w:sectPr>
      </w:pPr>
    </w:p>
    <w:p>
      <w:pPr>
        <w:pStyle w:val="Normal162"/>
      </w:pPr>
    </w:p>
    <w:p>
      <w:pPr>
        <w:pStyle w:val="Normal162"/>
      </w:pPr>
      <w:r>
        <w:pict>
          <v:shape id="_x0000_i1636" type="#_x0000_t75" alt="LexisNexis®" style="width:147.75pt;height:30pt">
            <v:imagedata r:id="rId26" o:title=""/>
          </v:shape>
        </w:pict>
      </w:r>
      <w:r>
        <w:cr/>
      </w:r>
    </w:p>
    <w:p>
      <w:pPr>
        <w:pStyle w:val="Heading1160"/>
        <w:keepNext w:val="0"/>
        <w:spacing w:after="200" w:line="340" w:lineRule="atLeast"/>
        <w:ind w:left="0" w:right="0" w:firstLine="0"/>
        <w:jc w:val="center"/>
      </w:pPr>
      <w:hyperlink r:id="rId1222" w:history="1">
        <w:r>
          <w:rPr>
            <w:rFonts w:ascii="arial" w:eastAsia="arial" w:hAnsi="arial" w:cs="arial"/>
            <w:b/>
            <w:i/>
            <w:strike w:val="0"/>
            <w:color w:val="0077CC"/>
            <w:sz w:val="28"/>
            <w:u w:val="single"/>
            <w:vertAlign w:val="baseline"/>
          </w:rPr>
          <w:t>Gefährlich oder kein Problem? Bei Mischwegen scheiden sich die Geister</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24 November 2023</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162"/>
        <w:keepNext w:val="0"/>
        <w:spacing w:before="120" w:after="0" w:line="220" w:lineRule="atLeast"/>
        <w:ind w:left="0" w:right="0" w:firstLine="0"/>
        <w:jc w:val="left"/>
      </w:pPr>
      <w:r>
        <w:br/>
      </w:r>
      <w:r>
        <w:pict>
          <v:shape id="_x0000_i1637" type="#_x0000_t75" style="width:71.04pt;height:16.08pt">
            <v:imagedata r:id="rId515"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WINTERTHUR; S. 5</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38" style="position:absolute;z-index:25199718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Geh- und Velowege In Oberwinterthur hat ein Velofahrer auf einem Geh- und Veloweg einen Fussgänger umgefahren. Sind solche Mischwege gefährlich? Zwei Interessenvertreter ordnen ein.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einem Geh- und Veloweg an der Stadlerstrasse in Oberwinterthur fuhr ein Velofahrer einen Fussgänger an. Dieser kam aus einem Hauseingang hinter einer Hecke hervor und betrat den Weg, als der Velofahrer sich näherte. Der Fussgänger verlor durch den Aufprall ein paar Zähne und erlitt Prellungen und eine Hirnerschütterung.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Staatsanwaltschaft warf dem Velofahrer fahrlässige Körperverletzung vor, das Bezirksgericht Winterthur sprach ihn jedoch frei. Der Fussgänger kam aus einem Hauseingang und hatte – vergleichbar mit einem Auto, das aus einer Ausfahrt kommt – keinen Vortritt. Er hätte sich vergewissern müssen, ob er den Weg ohne Gefahr betreten könne.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Zusammenstösse zwischen Velofahrern und Fussgängern sind in Winterthur laut Verkehrsunfallstatistik selten. 25 Unfälle seien es in den letzten fünf Jahren gewesen, schreibt Michael Wirz von der Stadtpolizei auf Anfrage – Kollisionen zwischen Fussgängern und E-Bikes mitberücksichtigt. Zum Vergleich: Im letzten Jahr ereigneten sich in der Stadt 339 Unfälle, bei denen Personen verletzt oder getötet wurden.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Mischwege bergen Konflikte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dem Geh- und Veloweg an der Stadlerstrasse sind Fussgänger und Velofahrer optisch durch gelbe Striche in der Mitte getrennt. Velo-Piktogramme auf dem Asphalt sowie blaue Schilder signalisieren: links fahren die Velos, rechts gehen die Fussgängerinnen.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funktioniert laut Kurt Egli, Geschäftsführer von Pro Velo Winterthur, «in der Regel recht gut» und kommt im Schweizer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«tausendfach» vor. Problematisch werde es dort, wo viele Velos auf viele Fussgänger träfen, etwa in Stadt- oder Quartierzentren. Dort setze sich Pro Velo dafür ein, dass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getrennt werde.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vorliegenden Fall kommentiert er nicht. Die Stadlerstrasse halte er bezüglich Verkehrsaufkommen aber für unproblematisch. «Die Art, wie man die Verkehrssituation dort gelöst hat, ist grundsätzlich okay.»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Regli, Geschäftsleiter des Fachverbandes Fussverkehr Schweiz, beurteilt gemischte Geh- und Velowege etwas kritischer. Er sagt: «Es gilt sie innerorts möglichst zu vermeiden.»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 bestätigt auch Regli, dass Unfälle auf Mischwegen statistisch betrachtet selten seien. Studien aus Deutschland, wo die Situation ähnlich sei, würden aber eine hohe Dunkelziffer von weniger schweren Unfällen zeigen. In solchen Fällen werde die Polizei kaum eingeschaltet. Ausserdem komme es auf Mischwegen immer wieder zu Fastzusammenstössen – etwa wenn sich ein Velo einem Fussgänger von hinten nähere und dieser erschreckt auf die Seite springe.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Regli sieht die Ursache für solche Konflikte darin, dass gemischte Wege oft zu schmal seien. Wenn eine Velofahrerin oder ein Velofahrer bereits ausweichen müsse, sobald zwei Fussgänger nebeneinander spazierten, komme es eben schneller zu brenzligen Situationen. Ausserdem ist laut Regli entlang solcher Wege immer mit Hauseingängen oder Einfahrten zu rechnen. Diese verschärfen das Gefahrenpotenzial zusätzlich.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schmale Velowege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konkrete Situation in Oberwinterthur kennt Regli nicht. Er sagt aber, es erstaune ihn nicht, dass es dort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zwischen einem Fussgänger und einem Velofahrer kommen könne. Weshalb?</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an der Stadlerstrasse erstreckt sich der Geh- und Veloweg entlang von Häusern und Wohnblöcken. Er ist etwas mehr als zwei Meter breit. Das entspricht laut Regli gerade mal einem «tolerablen» Fussweg. Ein Veloweg sei idealerweise sogar vier Meter breit. Reglis Fazit: Wäre mehr Platz vorhanden gewesen, hätten beide Verkehrsteilnehmenden die Situation besser überblicken können.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Ausserdem spiele bei solchen Kollisionen oft auch das Verhalten der Zufussgehenden eine Rolle: «Fussgänger verstehen sich auf ihren eigenen Flächen häufig nicht als Verkehrsteilnehmende und achten weniger auf andere.» Auch in dieser Hinsicht sei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 der Stadlerstrasse nicht untypisch.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Grundsätzlich würden sich Velofahrer und Fussgänger gegenseitig kaum gefährden. Viel eher gehe die Gefahr für Fussgänger und Velos vom motorisierten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Meier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Fussgänger und Velofahrende kommen laut Statistik vielerorts gut aneinander vorbei. Symbolfoto: Urs Jaudas</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2023</w:t>
      </w:r>
    </w:p>
    <w:p>
      <w:pPr>
        <w:pStyle w:val="Normal162"/>
      </w:pPr>
    </w:p>
    <w:p>
      <w:pPr>
        <w:pStyle w:val="Normal162"/>
        <w:ind w:left="200"/>
        <w:sectPr>
          <w:type w:val="continuous"/>
          <w:pgMar w:top="840" w:right="1000" w:bottom="840" w:left="1000" w:header="400" w:footer="400"/>
          <w:pgNumType w:fmt="decimal"/>
          <w:cols w:space="720"/>
        </w:sectPr>
      </w:pPr>
      <w:r>
        <w:br/>
      </w:r>
      <w:r>
        <w:pict>
          <v:line id="_x0000_s1639"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23"/>
          <w:headerReference w:type="default" r:id="rId1224"/>
          <w:footerReference w:type="even" r:id="rId1225"/>
          <w:footerReference w:type="default" r:id="rId1226"/>
          <w:headerReference w:type="first" r:id="rId1227"/>
          <w:footerReference w:type="first" r:id="rId1228"/>
          <w:pgSz w:w="12240" w:h="15840"/>
          <w:pgMar w:top="840" w:right="1000" w:bottom="840" w:left="1000" w:header="400" w:footer="400"/>
          <w:pgNumType w:fmt="decimal"/>
          <w:cols w:space="720"/>
          <w:titlePg w:val="0"/>
        </w:sectPr>
      </w:pPr>
    </w:p>
    <w:p>
      <w:pPr>
        <w:pStyle w:val="Normal163"/>
      </w:pPr>
    </w:p>
    <w:p>
      <w:pPr>
        <w:pStyle w:val="Normal163"/>
      </w:pPr>
      <w:r>
        <w:pict>
          <v:shape id="_x0000_i1640" type="#_x0000_t75" alt="LexisNexis®" style="width:147.75pt;height:30pt">
            <v:imagedata r:id="rId26" o:title=""/>
          </v:shape>
        </w:pict>
      </w:r>
      <w:r>
        <w:cr/>
      </w:r>
    </w:p>
    <w:p>
      <w:pPr>
        <w:pStyle w:val="Heading1161"/>
        <w:keepNext w:val="0"/>
        <w:spacing w:after="200" w:line="340" w:lineRule="atLeast"/>
        <w:ind w:left="0" w:right="0" w:firstLine="0"/>
        <w:jc w:val="center"/>
      </w:pPr>
      <w:hyperlink r:id="rId1229" w:history="1">
        <w:r>
          <w:rPr>
            <w:rFonts w:ascii="arial" w:eastAsia="arial" w:hAnsi="arial" w:cs="arial"/>
            <w:b/>
            <w:i/>
            <w:strike w:val="0"/>
            <w:color w:val="0077CC"/>
            <w:sz w:val="28"/>
            <w:u w:val="single"/>
            <w:vertAlign w:val="baseline"/>
          </w:rPr>
          <w:t>Fahrzeugbrand auf der A1: Hohe Rauchwolken und Flammen</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6. November 2023 </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Bern; S. NaN</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Müller Melissa (mrs)</w:t>
      </w:r>
    </w:p>
    <w:p>
      <w:pPr>
        <w:pStyle w:val="Normal1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Auf der A1 kam es am Montagnachmittag zu einem Fahrzeugbrand. Wie genau es dazu gekommen ist, ist noch unklar. Fest steht: Der Wagen ist komplett niedergebrannt.</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41" style="position:absolute;z-index:251999232"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Müller Melissa (mrs)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Bilder eines Leserreporters zeigen, brennt auf der A1 ein Fahrzeug - und das lichterloh. Die Flammen und Rauchwolken ragen hoch in den Himmel. Vom Fahrzeug ist fast nichts mehr zu erkennen. Laut der Kantonspolizei Bern handelt es sich um einen Lieferwagen.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Aufnahmen zeigen, dass dieser gegen 15 Uhr brennend auf dem Pannenstreifen stand.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trotzdem auf die linke Fahrbahn eingeschleust, da es sonst zu nahe am Feuer und der Hitze ist", sagte der Leser. Eine unbekannten Person, die mit einem Ausnahmetransporter unterwegs war, platzierte sich dafür mit einem Warnlicht auf dem rechten Fahrstreifen vor dem brennenden Auto.</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Bilder des Leserreporters liessen erkennen, dass sowohl die Feuerwehr als auch die Polizei sich auf dem Weg zur Unfallstelle machten. Deren Einsatz bestätigt auch die Kantonspolizei Bern. Sie bestätigt weitergehend, dass es keine Verletzte gab. Der Fahrzeuglenker konnte sich rechtzeitig aus dem Lieferwagen entfernen.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gab es laut der Kantonspolizei nicht. Im Fokus der Ermittlungen steht somit die Möglichkeit eines technischen Fehlers.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der Lösch- und Bergungsarbeiten wurde der rechte Fahrstreifen von den Einsatzkräften gesperrt. Auf dem Überholstreifen können Autos aber nach wie vor verkehren. Der Verkehrsdienst TCS meldete demnach per X, dass zwischen Kriegstetten und Kirchberg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herrscht. Das Fahrzeug befindet sich in Fahrtrichtung Bern auf Höhe von Kirchberg. (mrs)</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230" w:history="1">
        <w:r>
          <w:rPr>
            <w:rFonts w:ascii="arial" w:eastAsia="arial" w:hAnsi="arial" w:cs="arial"/>
            <w:b w:val="0"/>
            <w:i/>
            <w:strike w:val="0"/>
            <w:noProof w:val="0"/>
            <w:color w:val="0077CC"/>
            <w:position w:val="0"/>
            <w:sz w:val="20"/>
            <w:u w:val="single"/>
            <w:vertAlign w:val="baseline"/>
          </w:rPr>
          <w:t>https://www.blick.ch/schweiz/bern/meterhohe-rauchsaeule-fahrzeug-brennt-auf-der-a1-nieder-id19116827.html</w:t>
        </w:r>
      </w:hyperlink>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Pr>
        <w:pStyle w:val="Normal163"/>
      </w:pPr>
    </w:p>
    <w:p>
      <w:pPr>
        <w:pStyle w:val="Normal163"/>
        <w:ind w:left="200"/>
        <w:sectPr>
          <w:type w:val="continuous"/>
          <w:pgMar w:top="840" w:right="1000" w:bottom="840" w:left="1000" w:header="400" w:footer="400"/>
          <w:pgNumType w:fmt="decimal"/>
          <w:cols w:space="720"/>
        </w:sectPr>
      </w:pPr>
      <w:r>
        <w:br/>
      </w:r>
      <w:r>
        <w:pict>
          <v:line id="_x0000_s1642"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31"/>
          <w:headerReference w:type="default" r:id="rId1232"/>
          <w:footerReference w:type="even" r:id="rId1233"/>
          <w:footerReference w:type="default" r:id="rId1234"/>
          <w:headerReference w:type="first" r:id="rId1235"/>
          <w:footerReference w:type="first" r:id="rId1236"/>
          <w:pgSz w:w="12240" w:h="15840"/>
          <w:pgMar w:top="840" w:right="1000" w:bottom="840" w:left="1000" w:header="400" w:footer="400"/>
          <w:pgNumType w:fmt="decimal"/>
          <w:cols w:space="720"/>
          <w:titlePg w:val="0"/>
        </w:sectPr>
      </w:pPr>
    </w:p>
    <w:p>
      <w:pPr>
        <w:pStyle w:val="Normal164"/>
      </w:pPr>
    </w:p>
    <w:p>
      <w:pPr>
        <w:pStyle w:val="Normal164"/>
      </w:pPr>
      <w:r>
        <w:pict>
          <v:shape id="_x0000_i1643" type="#_x0000_t75" alt="LexisNexis®" style="width:147.75pt;height:30pt">
            <v:imagedata r:id="rId26" o:title=""/>
          </v:shape>
        </w:pict>
      </w:r>
      <w:r>
        <w:cr/>
      </w:r>
    </w:p>
    <w:p>
      <w:pPr>
        <w:pStyle w:val="Heading1162"/>
        <w:keepNext w:val="0"/>
        <w:spacing w:after="200" w:line="340" w:lineRule="atLeast"/>
        <w:ind w:left="0" w:right="0" w:firstLine="0"/>
        <w:jc w:val="center"/>
      </w:pPr>
      <w:hyperlink r:id="rId1237" w:history="1">
        <w:r>
          <w:rPr>
            <w:rFonts w:ascii="arial" w:eastAsia="arial" w:hAnsi="arial" w:cs="arial"/>
            <w:b/>
            <w:i/>
            <w:strike w:val="0"/>
            <w:color w:val="0077CC"/>
            <w:sz w:val="28"/>
            <w:u w:val="single"/>
            <w:vertAlign w:val="baseline"/>
          </w:rPr>
          <w:t>Bei Avry-devant-Pont FR; Bei Avry-devant-Pont FR: Wohnmobil-</w:t>
        </w:r>
      </w:hyperlink>
      <w:hyperlink r:id="rId1237" w:history="1">
        <w:r>
          <w:rPr>
            <w:rFonts w:ascii="arial" w:eastAsia="arial" w:hAnsi="arial" w:cs="arial"/>
            <w:b/>
            <w:i/>
            <w:strike w:val="0"/>
            <w:color w:val="0077CC"/>
            <w:sz w:val="28"/>
            <w:u w:val="single"/>
            <w:vertAlign w:val="baseline"/>
          </w:rPr>
          <w:t>Unfall</w:t>
        </w:r>
      </w:hyperlink>
      <w:hyperlink r:id="rId1237" w:history="1">
        <w:r>
          <w:rPr>
            <w:rFonts w:ascii="arial" w:eastAsia="arial" w:hAnsi="arial" w:cs="arial"/>
            <w:b/>
            <w:i/>
            <w:strike w:val="0"/>
            <w:color w:val="0077CC"/>
            <w:sz w:val="28"/>
            <w:u w:val="single"/>
            <w:vertAlign w:val="baseline"/>
          </w:rPr>
          <w:t xml:space="preserve"> in Autobahn-Tunnel</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14. August 2020 </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Ringier AG Alle Rechte Vorbehalten</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 Schweiz; S. NaN</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Hillig Johannes (hln)</w:t>
      </w:r>
    </w:p>
    <w:p>
      <w:pPr>
        <w:pStyle w:val="Normal1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Ein Italiener verlor die Kontrolle über sein Wohnmobil und baute auf der Autobahn A12 bei Avry-devant-Pont FR im Tunnel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44" style="position:absolute;z-index:252001280"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Hillig Johannes (hln)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der Autobahn A12 bei Avry-devant-Pont FR ist am Freitagnachmittag ein Wohnmobil verunfallt. Niemand wurde verletzt. Die Autobahn zwischen Bulle und Rossens wurde gesperrt und eine Umleitung eingerichtet.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stark gestört.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Kantonspolizei Freiburg mitteilte, geschah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kurz vor 16 Uhr. Ein 51-jähriger italienischer Lenker war in Begleitung einer 45-jährigen Frau und drei Buben im Alter von 5, 8 und 12 Jahren mit einem Wohnmobil auf der A12 von Châtel-St-Denis in Richtung Freiburg unterwegs.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Treibstoff wurde neutralisiert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dem Avry-Tunnel fuhr er auf der rechten Spur, als er wegen einer Unaufmerksamkeit mit der rechten Leitplanke kollidierte. Das Fahrzeug stieg die Leitplanke hoch, bevor es auf die linke Seite umkippte. Das Wohnmobil rutschte einige Meter und kam dann in der Mitte des Tunnels zum Stillstand, wodurch beide Fahrspuren blockiert wurden.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wurde niemand verletzt. Die Feuerwehr sicherte das Fahrzeug sowie zwei Gasflaschen und Batterien. Danach neutralisierte sie eine kleine Menge Treibstoff auf der Fahrbahn. Die Infrastruktur der A12 wurde nur leicht beschädigt.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Autobahn A12 wurde zwischen Bulle und Rossens zwecks der Intervention für 2 Stunden und 40 Minuten komplett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Eine Umleitung wurde eingerichtet.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stark gestört. Das Unfallfahrzeug wurde von einer Dienstgarage abgeschleppt.</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2020</w:t>
      </w:r>
    </w:p>
    <w:p>
      <w:pPr>
        <w:pStyle w:val="Normal164"/>
      </w:pPr>
    </w:p>
    <w:p>
      <w:pPr>
        <w:pStyle w:val="Normal164"/>
        <w:ind w:left="200"/>
        <w:sectPr>
          <w:type w:val="continuous"/>
          <w:pgMar w:top="840" w:right="1000" w:bottom="840" w:left="1000" w:header="400" w:footer="400"/>
          <w:pgNumType w:fmt="decimal"/>
          <w:cols w:space="720"/>
        </w:sectPr>
      </w:pPr>
      <w:r>
        <w:br/>
      </w:r>
      <w:r>
        <w:pict>
          <v:line id="_x0000_s1645"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165"/>
      </w:pPr>
    </w:p>
    <w:p>
      <w:pPr>
        <w:pStyle w:val="Normal165"/>
      </w:pPr>
      <w:r>
        <w:pict>
          <v:shape id="_x0000_i1646" type="#_x0000_t75" alt="LexisNexis®" style="width:147.75pt;height:30pt">
            <v:imagedata r:id="rId26" o:title=""/>
          </v:shape>
        </w:pict>
      </w:r>
      <w:r>
        <w:cr/>
      </w:r>
    </w:p>
    <w:p>
      <w:pPr>
        <w:pStyle w:val="Heading1163"/>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Massenkarambolage mit über 20 Fahrzeugen</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31.Dezember 2022</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CH Regionalmedien AG Alle Rechte vorbehalten</w:t>
      </w:r>
    </w:p>
    <w:p>
      <w:pPr>
        <w:pStyle w:val="Normal165"/>
        <w:keepNext w:val="0"/>
        <w:spacing w:before="120" w:after="0" w:line="220" w:lineRule="atLeast"/>
        <w:ind w:left="0" w:right="0" w:firstLine="0"/>
        <w:jc w:val="left"/>
      </w:pPr>
      <w:r>
        <w:br/>
      </w:r>
      <w:r>
        <w:pict>
          <v:shape id="_x0000_i1647" type="#_x0000_t75" style="width:150pt;height:51pt">
            <v:imagedata r:id="rId268"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48" style="position:absolute;z-index:252003328"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Luzern Die Massenkarambolage ereignete sich gestern kurz nach 8.30 Uhr auf der A2 bei der Knutwilerhöhe zwischen Dagmersellen und Sursee in Fahrtrichtung Süd. 24 Fahrzeuge waren gemäss einer Mitteilung der Luzerner Polizei in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 Auf Fotos waren reihenweise querstehende und verkeilte Autos zu sehen. 23 Personen wurden verletzt. Zum Verletzungsgrad einzelner Personen lägen keine Erkenntnisse vor, teilte die Luzerner Polizei mit.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 Personen waren aber so schwer verletzt, dass sie von Ambulanzen oder Rettungshelikoptern in umliegende Spitäler gebracht wurden. Alle anderen am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beteiligten Personen wurden nach Angaben der Luzerner Polizei betreut. 15 begaben sich später in ärztliche Behandlung.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Unfallursache ist noch nicht ermittelt. Wie ein Augenzeuge jedoch gegenüber dem «Blick» sagte, sei es auf einer Anhöhe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gekommen. Dort habe die Sonne extrem stark geblendet, und man habe fast nichts mehr gesehen. Auch der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entstandene Sachschaden konnte gemäss Mitteilung noch nicht beziffert werden.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Massenkarambolage führte auf der Nord-Süd-Achse und in der Region zu Verkehrsbehinderungen. Die Autobahn Richtung Süden war zwischen Dagmersellen und Sursee während über sechs Stunden blockiert.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Richtung Norden konnte im Unfallgebiet zeitweise nur einspurig geführt werden. Nach 15 Uhr war die A2 im Kanton Luzern wieder durchgehend befahrbar. (sda/red)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 der Luft zeigt sich das Ausmass der Auffahrkollision auf der Autobahn A2 bei der Knutwilerhöhe. Am unteren Bildrand sind Ambulanzfahrzeuge zu sehen.Bild: Luzerner Polizei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2022</w:t>
      </w:r>
    </w:p>
    <w:p>
      <w:pPr>
        <w:pStyle w:val="Normal165"/>
      </w:pPr>
    </w:p>
    <w:p>
      <w:pPr>
        <w:pStyle w:val="Normal165"/>
        <w:ind w:left="200"/>
        <w:sectPr>
          <w:type w:val="continuous"/>
          <w:pgMar w:top="840" w:right="1000" w:bottom="840" w:left="1000" w:header="400" w:footer="400"/>
          <w:pgNumType w:fmt="decimal"/>
          <w:cols w:space="720"/>
        </w:sectPr>
      </w:pPr>
      <w:r>
        <w:br/>
      </w:r>
      <w:r>
        <w:pict>
          <v:line id="_x0000_s1649"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166"/>
      </w:pPr>
    </w:p>
    <w:p>
      <w:pPr>
        <w:pStyle w:val="Normal166"/>
      </w:pPr>
      <w:r>
        <w:pict>
          <v:shape id="_x0000_i1650" type="#_x0000_t75" alt="LexisNexis®" style="width:147.75pt;height:30pt">
            <v:imagedata r:id="rId26" o:title=""/>
          </v:shape>
        </w:pict>
      </w:r>
      <w:r>
        <w:cr/>
      </w:r>
    </w:p>
    <w:p>
      <w:pPr>
        <w:pStyle w:val="Heading1164"/>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Schauspielerinnen in Video für Fahrsicherheit nicht angeschnallt</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21. Februar 2024 10:40 PM CET</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Rom </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51" style="position:absolute;z-index:25200537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italienisches Video für Fahrsicherheit hat am Mittwoch für Aufmerksamkeit gesorgt. Die Darstellerinnen in dem Video, das junge Autofahrer dazu aufrufen sollte, ihre Handys wegzulegen, sind nicht angeschnallt.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für das italienische Verkehrsministerium produzierte Video zeigt vier junge Frauen, die in einem Auto unterwegs sind, als die Beifahrerin ein Video auf ihrem Handy zeigt.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Fahrerin wird vor die Wahl gestellt, sich das Video sofort oder später anzusehen, wenn sie nicht mehr am Steuer sitzt. Wenn sich die Fahrerin dafür entscheidet, das Video anzusehen, verunglückt das Auto. Entscheidet sie sich hingegen dafür, es später anzusehen, wird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vermieden.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 Zuschauer bemerkten schnell ein Problem: "Matteo Salvini, die jungen Frauen haben vergessen, sich anzuschnallen", schrieb die Politikerin Giulia Pastorella im Onlinedienst X, ehemals Twitter. Salvini ist der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zuständige stellvertretende Ministerpräsident und schrieb zum Start der Kampagne auf X: "Treffen Sie die einzig mögliche Entscheidung, denn es geht um Ihr Leben und die Leben anderer."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Anfrage der Nachrichtenagentur AFP räumte das italienische Verkehrsministerium einen "möglichen Fehler" in der Kampagne ein. Sie sollte auf die drei Hauptunfallursachen junger Fahrer aufmerksam machen: die Nutzung von Smartphones, überhöhte Geschwindigkeit und der Konsum von Alkohol oder Drogen.</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Pr>
        <w:pStyle w:val="Normal166"/>
      </w:pPr>
    </w:p>
    <w:p>
      <w:pPr>
        <w:pStyle w:val="Normal166"/>
        <w:ind w:left="200"/>
        <w:sectPr>
          <w:type w:val="continuous"/>
          <w:pgMar w:top="840" w:right="1000" w:bottom="840" w:left="1000" w:header="400" w:footer="400"/>
          <w:pgNumType w:fmt="decimal"/>
          <w:cols w:space="720"/>
        </w:sectPr>
      </w:pPr>
      <w:r>
        <w:br/>
      </w:r>
      <w:r>
        <w:pict>
          <v:line id="_x0000_s1652"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67"/>
      </w:pPr>
    </w:p>
    <w:p>
      <w:pPr>
        <w:pStyle w:val="Normal167"/>
      </w:pPr>
      <w:r>
        <w:pict>
          <v:shape id="_x0000_i1653" type="#_x0000_t75" alt="LexisNexis®" style="width:147.75pt;height:30pt">
            <v:imagedata r:id="rId26" o:title=""/>
          </v:shape>
        </w:pict>
      </w:r>
      <w:r>
        <w:cr/>
      </w:r>
    </w:p>
    <w:p>
      <w:pPr>
        <w:pStyle w:val="Heading1165"/>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NEWS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24. Februar 2024 </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67"/>
        <w:keepNext w:val="0"/>
        <w:spacing w:before="120" w:after="0" w:line="220" w:lineRule="atLeast"/>
        <w:ind w:left="0" w:right="0" w:firstLine="0"/>
        <w:jc w:val="left"/>
      </w:pPr>
      <w:r>
        <w:br/>
      </w:r>
      <w:r>
        <w:pict>
          <v:shape id="_x0000_i1654" type="#_x0000_t75" style="width:90pt;height:53.25pt">
            <v:imagedata r:id="rId28"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46</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55" style="position:absolute;z-index:252007424"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Sekundenschlaf führt zu zwei Verletzten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Leimbach AG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einer Kollision am Donnerstag sind zwei Autofahrer verletzt worden. Der Unfallverursacher war während der Fahrt eingeschlafen, auf die Gegenfahrbahn geraten und dort mit einem weiteren Autofahrer kollidiert. Zudem war er ohne Führerausweis unterwegs. Ein mitfahrendes Kind blieb unverletzt. Der Unfallverursacher war bereits mit einer Sperre belegt und hätte gar nicht fahren dürfen.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Öffentliche Fahndung - Täter stellen sich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Nachdem die Kantonspolizei mit unverpixelten Bildern nach zwei mutmasslichen Beteiligten einer Auseinandersetzung gesucht hatte, haben sich die Gesuchten gestellt. Dabei handelt es sich um zwei Männer im Alter von 38 und 40 Jahren. Die beiden Männer werden dringend verdächtigt, im vergangenen März in einer Bar einen Gast mit einem Glas verletzt zu haben.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 Gebäude wegen Gasaustritt evakuiert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Basel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Rettungskräfte haben am Donnerstag nach einem Gasaustritt rund zehn Personen aus zwei Liegenschaften evakuiert. Das Gasleck trat aufgrund von Bauarbeiten auf. Die nähere Umgebung wurde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durchbricht Mauer in Parkhaus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Füllinsdorf BL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einem Parkhaus im Baselbiet durchbrach ein Auto eine Mauer und stürzte drei Meter in die Tiefe. Dabei verletzten sich zwei Personen. Sie mussten von der Feuerwehr geborgen werden.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2024</w:t>
      </w:r>
    </w:p>
    <w:p>
      <w:pPr>
        <w:pStyle w:val="Normal167"/>
      </w:pPr>
    </w:p>
    <w:p>
      <w:pPr>
        <w:pStyle w:val="Normal167"/>
        <w:ind w:left="200"/>
        <w:sectPr>
          <w:type w:val="continuous"/>
          <w:pgMar w:top="840" w:right="1000" w:bottom="840" w:left="1000" w:header="400" w:footer="400"/>
          <w:pgNumType w:fmt="decimal"/>
          <w:cols w:space="720"/>
        </w:sectPr>
      </w:pPr>
      <w:r>
        <w:br/>
      </w:r>
      <w:r>
        <w:pict>
          <v:line id="_x0000_s1656"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59"/>
          <w:headerReference w:type="default" r:id="rId1260"/>
          <w:footerReference w:type="even" r:id="rId1261"/>
          <w:footerReference w:type="default" r:id="rId1262"/>
          <w:headerReference w:type="first" r:id="rId1263"/>
          <w:footerReference w:type="first" r:id="rId1264"/>
          <w:pgSz w:w="12240" w:h="15840"/>
          <w:pgMar w:top="840" w:right="1000" w:bottom="840" w:left="1000" w:header="400" w:footer="400"/>
          <w:pgNumType w:fmt="decimal"/>
          <w:cols w:space="720"/>
          <w:titlePg w:val="0"/>
        </w:sectPr>
      </w:pPr>
    </w:p>
    <w:p>
      <w:pPr>
        <w:pStyle w:val="Normal168"/>
      </w:pPr>
    </w:p>
    <w:p>
      <w:pPr>
        <w:pStyle w:val="Normal168"/>
      </w:pPr>
      <w:r>
        <w:pict>
          <v:shape id="_x0000_i1657" type="#_x0000_t75" alt="LexisNexis®" style="width:147.75pt;height:30pt">
            <v:imagedata r:id="rId26" o:title=""/>
          </v:shape>
        </w:pict>
      </w:r>
      <w:r>
        <w:cr/>
      </w:r>
    </w:p>
    <w:p>
      <w:pPr>
        <w:pStyle w:val="Heading1166"/>
        <w:keepNext w:val="0"/>
        <w:spacing w:after="200" w:line="340" w:lineRule="atLeast"/>
        <w:ind w:left="0" w:right="0" w:firstLine="0"/>
        <w:jc w:val="center"/>
      </w:pPr>
      <w:hyperlink r:id="rId1265" w:history="1">
        <w:r>
          <w:rPr>
            <w:rFonts w:ascii="arial" w:eastAsia="arial" w:hAnsi="arial" w:cs="arial"/>
            <w:b/>
            <w:i/>
            <w:strike w:val="0"/>
            <w:color w:val="0077CC"/>
            <w:sz w:val="28"/>
            <w:u w:val="single"/>
            <w:vertAlign w:val="baseline"/>
          </w:rPr>
          <w:t>Andelfingen ZH: Teenagerin stürzt mit Roller - schwer verletzt</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5. September 2023 </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ZÃ¼rich; S. NaN</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Nadler Marian (nam)</w:t>
      </w:r>
    </w:p>
    <w:p>
      <w:pPr>
        <w:pStyle w:val="Normal1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 Dienstag stürzt eine Teenagerin in Andelfingen im Kanton Zürich mit ihrem Roller und verletzt sich schwer. Sie musste mit einem Rettungswagen ins Spital gefahren werden.</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58" style="position:absolute;z-index:252009472"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Nadler Marian (nam)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Selbstunfall mit einem Motorroller hat sich eine Lenkerin (17) in der Nacht auf Dienstag in Andelfingen schwere Verletzungen zugezogen. Kurz vor 0.30 Uhr fuhr die Lernfahrerin mit ihrem Roller auf der Thurtalstrasse Richtung Andelfingen ZH.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einem geraden Strassenstück kam sie aus noch ungeklärten Gründen rechts von der Fahrbahn ab, geriet auf einen Grünstreifen und kollidierte dort mit einer Hecke. Die Rollerfahrerin wurde über die Hecke auf einen Rad- und Gehweg geschleudert und zog sich dabei schwere Verletzungen zu. Der Roller prallte zurück, stürzte und blieb auf der Thurtalstrasse liegen. Nach der Erstversorgung vor Ort wurde die Verletzte mit einem Rettungswagen in ein Spital gefahren.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genaue Unfallursache wird durch die Kantonspolizei Zürich in Zusammenarbeit mit der Jugendanwaltschaft Limmattal/Albis abgeklärt. Wegen des Unfalls musste der betroffene Strassenabschnitt bis gegen 4 Uhr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Die Feuerwehr richtete eine Umleitung ein und regelte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Im Einsatz standen neben der Kantonspolizei Zürich ein Rettungswagen des Rettungsdienstes Winterthur, die Feuerwehr Andelfingen und Umgebung sowie ein privates Abschleppunternehmen. (nad)</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266" w:history="1">
        <w:r>
          <w:rPr>
            <w:rFonts w:ascii="arial" w:eastAsia="arial" w:hAnsi="arial" w:cs="arial"/>
            <w:b w:val="0"/>
            <w:i/>
            <w:strike w:val="0"/>
            <w:noProof w:val="0"/>
            <w:color w:val="0077CC"/>
            <w:position w:val="0"/>
            <w:sz w:val="20"/>
            <w:u w:val="single"/>
            <w:vertAlign w:val="baseline"/>
          </w:rPr>
          <w:t>https://www.blick.ch/schweiz/zuerich/</w:t>
        </w:r>
      </w:hyperlink>
      <w:hyperlink r:id="rId1266" w:history="1">
        <w:r>
          <w:rPr>
            <w:rFonts w:ascii="arial" w:eastAsia="arial" w:hAnsi="arial" w:cs="arial"/>
            <w:b/>
            <w:i/>
            <w:strike w:val="0"/>
            <w:noProof w:val="0"/>
            <w:color w:val="0077CC"/>
            <w:position w:val="0"/>
            <w:sz w:val="20"/>
            <w:u w:val="single"/>
            <w:vertAlign w:val="baseline"/>
          </w:rPr>
          <w:t>unfall</w:t>
        </w:r>
      </w:hyperlink>
      <w:hyperlink r:id="rId1266" w:history="1">
        <w:r>
          <w:rPr>
            <w:rFonts w:ascii="arial" w:eastAsia="arial" w:hAnsi="arial" w:cs="arial"/>
            <w:b w:val="0"/>
            <w:i/>
            <w:strike w:val="0"/>
            <w:noProof w:val="0"/>
            <w:color w:val="0077CC"/>
            <w:position w:val="0"/>
            <w:sz w:val="20"/>
            <w:u w:val="single"/>
            <w:vertAlign w:val="baseline"/>
          </w:rPr>
          <w:t>-in-andelfingen-zh-teenagerin-17-stuerzt-mit-roller-schwer-verletzt-id18912377.html</w:t>
        </w:r>
      </w:hyperlink>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Pr>
        <w:pStyle w:val="Normal168"/>
      </w:pPr>
    </w:p>
    <w:p>
      <w:pPr>
        <w:pStyle w:val="Normal168"/>
        <w:ind w:left="200"/>
        <w:sectPr>
          <w:type w:val="continuous"/>
          <w:pgMar w:top="840" w:right="1000" w:bottom="840" w:left="1000" w:header="400" w:footer="400"/>
          <w:pgNumType w:fmt="decimal"/>
          <w:cols w:space="720"/>
        </w:sectPr>
      </w:pPr>
      <w:r>
        <w:br/>
      </w:r>
      <w:r>
        <w:pict>
          <v:line id="_x0000_s1659"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67"/>
          <w:headerReference w:type="default" r:id="rId1268"/>
          <w:footerReference w:type="even" r:id="rId1269"/>
          <w:footerReference w:type="default" r:id="rId1270"/>
          <w:headerReference w:type="first" r:id="rId1271"/>
          <w:footerReference w:type="first" r:id="rId1272"/>
          <w:pgSz w:w="12240" w:h="15840"/>
          <w:pgMar w:top="840" w:right="1000" w:bottom="840" w:left="1000" w:header="400" w:footer="400"/>
          <w:pgNumType w:fmt="decimal"/>
          <w:cols w:space="720"/>
          <w:titlePg w:val="0"/>
        </w:sectPr>
      </w:pPr>
    </w:p>
    <w:p>
      <w:pPr>
        <w:pStyle w:val="Normal169"/>
      </w:pPr>
    </w:p>
    <w:p>
      <w:pPr>
        <w:pStyle w:val="Normal169"/>
      </w:pPr>
      <w:r>
        <w:pict>
          <v:shape id="_x0000_i1660" type="#_x0000_t75" alt="LexisNexis®" style="width:147.75pt;height:30pt">
            <v:imagedata r:id="rId26" o:title=""/>
          </v:shape>
        </w:pict>
      </w:r>
      <w:r>
        <w:cr/>
      </w:r>
    </w:p>
    <w:p>
      <w:pPr>
        <w:pStyle w:val="Heading1167"/>
        <w:keepNext w:val="0"/>
        <w:spacing w:after="200" w:line="340" w:lineRule="atLeast"/>
        <w:ind w:left="0" w:right="0" w:firstLine="0"/>
        <w:jc w:val="center"/>
      </w:pPr>
      <w:hyperlink r:id="rId1273" w:history="1">
        <w:r>
          <w:rPr>
            <w:rFonts w:ascii="arial" w:eastAsia="arial" w:hAnsi="arial" w:cs="arial"/>
            <w:b/>
            <w:i/>
            <w:strike w:val="0"/>
            <w:color w:val="0077CC"/>
            <w:sz w:val="28"/>
            <w:u w:val="single"/>
            <w:vertAlign w:val="baseline"/>
          </w:rPr>
          <w:t>US-Verkehrsbehörde untersucht Robotaxi-Firma Cruise</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18. Oktober 2023 </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169"/>
        <w:keepNext w:val="0"/>
        <w:spacing w:before="120" w:after="0" w:line="220" w:lineRule="atLeast"/>
        <w:ind w:left="0" w:right="0" w:firstLine="0"/>
        <w:jc w:val="left"/>
      </w:pPr>
      <w:r>
        <w:br/>
      </w:r>
      <w:r>
        <w:pict>
          <v:shape id="_x0000_i1661" type="#_x0000_t75" style="width:200pt;height:28pt">
            <v:imagedata r:id="rId44"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1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Nach zwei Unfällen mit Fussgängern in San Francisco ist die Robotaxi-Firma Cruise ins Blickfeld der US-Verkehrsbehörde geraten.</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62" style="position:absolute;z-index:252011520"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US-Verkehrsbehörde NHTSA leitete eine Voruntersuchung ein, die unter anderem klären soll, ob die zum Teil komplett fahrerlosen Fahrzeuge zu nahe an Menschen heranfahren.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war eine Frau unter einem Robotaxi von Cruise steckengeblieben und musste von Rettungskräften befreit werden. Dem Unfallbericht zufolge wurde die Fussgängerin zunächst von einem anderen Fahrzeug mit einem Menschen am Steuer angefahren und vor das selbstfahrende Auto geschleudert. Das selbstfahrende Auto habe zwar sofort gebremst - aber den Zusammenstoss nicht mehr verhindern können.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NHTSA (National Highway Traffic Safety Administration) verwies noch auf einen weiteren Zwischenfall. Den Unterlagen zufolge fuhr ein Cruise-Robotaxi Ende August an einer Ampelkreuzung bei grünem Licht an - und gleichzeitig trat ein Fussgänger vor das Fahrzeug. Die Software habe versucht, auszuweichen und zu bremsen. Der Wagen sei aber dennoch mit einer Geschwindigkeit von rund zwei Kilometern pro Stunde auf den Fussgänger aufgefahren.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ist Teststadt für Robotaxis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ist aktuell ein einzigartiger Testfall für selbstfahrende Taxis. In der Stadt sind die General-Motors-Tochter Cruise und die Google-Schwesterfirma Waymo aktiv. Sie bekamen im Sommer von einer kalifornischen Aufsichtsbehörde die Erlaubnis zur Ausweitung ihrer fahrerlosen Beförderungsdienste im gesamten Stadtgebiet. Die Stadtverwaltung und zahlreiche Einwohner waren dagegen. Sie argumentierten unter anderem, dass die von Software gesteuerten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und damit Rettungskräfte bei Einsätzen behinderten. Die Unternehmen betonen, dass Roboterautos sicherer als Menschen fahren.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Bisher nur ein tödlicher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bekannt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einzige bisher bekannte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selbstfahrenden Auto ereignete sich 2018 im US-Bundesstaat Arizona. Ein Wagen des Fahrdienst-Vermittlers Uber erfasste bei einer abendlichen Testfahrt eine Frau, die die Strasse überquerte. Sie schob ein Fahrrad mit Plastiktüten am Lenker neben sich - und die Situation überforderte die Uber-Software, die zunächst nicht richtig einordnen konnte, womit sie es zu tun hat. Uber stiess die eigene Entwicklung selbstfahrender Autos Ende 2020 ab.</w:t>
      </w:r>
    </w:p>
    <w:p>
      <w:pPr>
        <w:pStyle w:val="Normal1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274" w:history="1">
        <w:r>
          <w:rPr>
            <w:rFonts w:ascii="arial" w:eastAsia="arial" w:hAnsi="arial" w:cs="arial"/>
            <w:b w:val="0"/>
            <w:i/>
            <w:strike w:val="0"/>
            <w:noProof w:val="0"/>
            <w:color w:val="0077CC"/>
            <w:position w:val="0"/>
            <w:sz w:val="20"/>
            <w:u w:val="single"/>
            <w:vertAlign w:val="baseline"/>
          </w:rPr>
          <w:t>https://www.handelszeitung.ch/newsticker/us-verkehrsbehorde-untersucht-robotaxi-firma-cruise-647516-0</w:t>
        </w:r>
      </w:hyperlink>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Pr>
        <w:pStyle w:val="Normal169"/>
      </w:pPr>
    </w:p>
    <w:p>
      <w:pPr>
        <w:pStyle w:val="Normal169"/>
        <w:ind w:left="200"/>
        <w:sectPr>
          <w:type w:val="continuous"/>
          <w:pgMar w:top="840" w:right="1000" w:bottom="840" w:left="1000" w:header="400" w:footer="400"/>
          <w:pgNumType w:fmt="decimal"/>
          <w:cols w:space="720"/>
        </w:sectPr>
      </w:pPr>
      <w:r>
        <w:br/>
      </w:r>
      <w:r>
        <w:pict>
          <v:line id="_x0000_s1663"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170"/>
      </w:pPr>
    </w:p>
    <w:p>
      <w:pPr>
        <w:pStyle w:val="Normal170"/>
      </w:pPr>
      <w:r>
        <w:pict>
          <v:shape id="_x0000_i1664" type="#_x0000_t75" alt="LexisNexis®" style="width:147.75pt;height:30pt">
            <v:imagedata r:id="rId26" o:title=""/>
          </v:shape>
        </w:pict>
      </w:r>
      <w:r>
        <w:cr/>
      </w:r>
    </w:p>
    <w:p>
      <w:pPr>
        <w:pStyle w:val="Heading1168"/>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US-Verkehrsbehörde untersucht Robotaxi-Firma Cruise</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18. Oktober 2023 </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170"/>
        <w:keepNext w:val="0"/>
        <w:spacing w:before="120" w:after="0" w:line="220" w:lineRule="atLeast"/>
        <w:ind w:left="0" w:right="0" w:firstLine="0"/>
        <w:jc w:val="left"/>
      </w:pPr>
      <w:r>
        <w:br/>
      </w:r>
      <w:r>
        <w:pict>
          <v:shape id="_x0000_i1665" type="#_x0000_t75" style="width:200pt;height:28pt">
            <v:imagedata r:id="rId44"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1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Nach zwei Unfällen mit Fussgängern in San Francisco ist die Robotaxi-Firma Cruise ins Blickfeld der US-Verkehrsbehörde geraten.</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66" style="position:absolute;z-index:252013568"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US-Verkehrsbehörde NHTSA leitete eine Voruntersuchung ein, die unter anderem klären soll, ob die zum Teil komplett fahrerlosen Fahrzeuge zu nahe an Menschen heranfahren.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war eine Frau unter einem Robotaxi von Cruise steckengeblieben und musste von Rettungskräften befreit werden. Dem Unfallbericht zufolge wurde die Fussgängerin zunächst von einem anderen Fahrzeug mit einem Menschen am Steuer angefahren und vor das selbstfahrende Auto geschleudert. Das selbstfahrende Auto habe zwar sofort gebremst - aber den Zusammenstoss nicht mehr verhindern können.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NHTSA (National Highway Traffic Safety Administration) verwies noch auf einen weiteren Zwischenfall. Den Unterlagen zufolge fuhr ein Cruise-Robotaxi Ende August an einer Ampelkreuzung bei grünem Licht an - und gleichzeitig trat ein Fussgänger vor das Fahrzeug. Die Software habe versucht, auszuweichen und zu bremsen. Der Wagen sei aber dennoch mit einer Geschwindigkeit von rund zwei Kilometern pro Stunde auf den Fussgänger aufgefahren.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ist Teststadt für Robotaxis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ist aktuell ein einzigartiger Testfall für selbstfahrende Taxis. In der Stadt sind die General-Motors-Tochter Cruise und die Google-Schwesterfirma Waymo aktiv. Sie bekamen im Sommer von einer kalifornischen Aufsichtsbehörde die Erlaubnis zur Ausweitung ihrer fahrerlosen Beförderungsdienste im gesamten Stadtgebiet. Die Stadtverwaltung und zahlreiche Einwohner waren dagegen. Sie argumentierten unter anderem, dass die von Software gesteuerten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und damit Rettungskräfte bei Einsätzen behinderten. Die Unternehmen betonen, dass Roboterautos sicherer als Menschen fahren.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Bisher nur ein tödlicher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bekannt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einzige bisher bekannte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selbstfahrenden Auto ereignete sich 2018 im US-Bundesstaat Arizona. Ein Wagen des Fahrdienst-Vermittlers Uber erfasste bei einer abendlichen Testfahrt eine Frau, die die Strasse überquerte. Sie schob ein Fahrrad mit Plastiktüten am Lenker neben sich - und die Situation überforderte die Uber-Software, die zunächst nicht richtig einordnen konnte, womit sie es zu tun hat. Uber stiess die eigene Entwicklung selbstfahrender Autos Ende 2020 ab.</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282" w:history="1">
        <w:r>
          <w:rPr>
            <w:rFonts w:ascii="arial" w:eastAsia="arial" w:hAnsi="arial" w:cs="arial"/>
            <w:b w:val="0"/>
            <w:i/>
            <w:strike w:val="0"/>
            <w:noProof w:val="0"/>
            <w:color w:val="0077CC"/>
            <w:position w:val="0"/>
            <w:sz w:val="20"/>
            <w:u w:val="single"/>
            <w:vertAlign w:val="baseline"/>
          </w:rPr>
          <w:t>https://www.handelszeitung.ch/newsticker/us-verkehrsbehorde-untersucht-robotaxi-firma-cruise-647516-1</w:t>
        </w:r>
      </w:hyperlink>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Pr>
        <w:pStyle w:val="Normal170"/>
      </w:pPr>
    </w:p>
    <w:p>
      <w:pPr>
        <w:pStyle w:val="Normal170"/>
        <w:ind w:left="200"/>
        <w:sectPr>
          <w:type w:val="continuous"/>
          <w:pgMar w:top="840" w:right="1000" w:bottom="840" w:left="1000" w:header="400" w:footer="400"/>
          <w:pgNumType w:fmt="decimal"/>
          <w:cols w:space="720"/>
        </w:sectPr>
      </w:pPr>
      <w:r>
        <w:br/>
      </w:r>
      <w:r>
        <w:pict>
          <v:line id="_x0000_s1667"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83"/>
          <w:headerReference w:type="default" r:id="rId1284"/>
          <w:footerReference w:type="even" r:id="rId1285"/>
          <w:footerReference w:type="default" r:id="rId1286"/>
          <w:headerReference w:type="first" r:id="rId1287"/>
          <w:footerReference w:type="first" r:id="rId1288"/>
          <w:pgSz w:w="12240" w:h="15840"/>
          <w:pgMar w:top="840" w:right="1000" w:bottom="840" w:left="1000" w:header="400" w:footer="400"/>
          <w:pgNumType w:fmt="decimal"/>
          <w:cols w:space="720"/>
          <w:titlePg w:val="0"/>
        </w:sectPr>
      </w:pPr>
    </w:p>
    <w:p>
      <w:pPr>
        <w:pStyle w:val="Normal171"/>
      </w:pPr>
    </w:p>
    <w:p>
      <w:pPr>
        <w:pStyle w:val="Normal171"/>
      </w:pPr>
      <w:r>
        <w:pict>
          <v:shape id="_x0000_i1668" type="#_x0000_t75" alt="LexisNexis®" style="width:147.75pt;height:30pt">
            <v:imagedata r:id="rId26" o:title=""/>
          </v:shape>
        </w:pict>
      </w:r>
      <w:r>
        <w:cr/>
      </w:r>
    </w:p>
    <w:p>
      <w:pPr>
        <w:pStyle w:val="Heading1169"/>
        <w:keepNext w:val="0"/>
        <w:spacing w:after="200" w:line="340" w:lineRule="atLeast"/>
        <w:ind w:left="0" w:right="0" w:firstLine="0"/>
        <w:jc w:val="center"/>
      </w:pPr>
      <w:hyperlink r:id="rId1289" w:history="1">
        <w:r>
          <w:rPr>
            <w:rFonts w:ascii="arial" w:eastAsia="arial" w:hAnsi="arial" w:cs="arial"/>
            <w:b/>
            <w:i/>
            <w:strike w:val="0"/>
            <w:color w:val="0077CC"/>
            <w:sz w:val="28"/>
            <w:u w:val="single"/>
            <w:vertAlign w:val="baseline"/>
          </w:rPr>
          <w:t xml:space="preserve">«Heute besteht die Chance, einen üblen Rowdy aus dem </w:t>
        </w:r>
      </w:hyperlink>
      <w:hyperlink r:id="rId1289" w:history="1">
        <w:r>
          <w:rPr>
            <w:rFonts w:ascii="arial" w:eastAsia="arial" w:hAnsi="arial" w:cs="arial"/>
            <w:b/>
            <w:i/>
            <w:strike w:val="0"/>
            <w:color w:val="0077CC"/>
            <w:sz w:val="28"/>
            <w:u w:val="single"/>
            <w:vertAlign w:val="baseline"/>
          </w:rPr>
          <w:t>Verkehr</w:t>
        </w:r>
      </w:hyperlink>
      <w:hyperlink r:id="rId1289" w:history="1">
        <w:r>
          <w:rPr>
            <w:rFonts w:ascii="arial" w:eastAsia="arial" w:hAnsi="arial" w:cs="arial"/>
            <w:b/>
            <w:i/>
            <w:strike w:val="0"/>
            <w:color w:val="0077CC"/>
            <w:sz w:val="28"/>
            <w:u w:val="single"/>
            <w:vertAlign w:val="baseline"/>
          </w:rPr>
          <w:t xml:space="preserve"> zu ziehen»</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Tages-Anzeiger</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20 März 2024</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AG Alle Rechte Vorbehalten</w:t>
      </w:r>
    </w:p>
    <w:p>
      <w:pPr>
        <w:pStyle w:val="Normal171"/>
        <w:keepNext w:val="0"/>
        <w:spacing w:before="120" w:after="0" w:line="220" w:lineRule="atLeast"/>
        <w:ind w:left="0" w:right="0" w:firstLine="0"/>
        <w:jc w:val="left"/>
      </w:pPr>
      <w:r>
        <w:br/>
      </w:r>
      <w:r>
        <w:pict>
          <v:shape id="_x0000_i1669" type="#_x0000_t75" style="width:213.72pt;height:44.24pt">
            <v:imagedata r:id="rId182"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26</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70" style="position:absolute;z-index:25201561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Strassenrennen und drei Verletzte Zwei Männer müssen sich wegen verschiedener Raserdelikte vor dem Bezirksgericht Zürich verantworten.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Sommer 2019. Eine Gruppe aus der Zürcher Tuningszene ist im Ausgang. Die jungen Männer sind mit ihren Boliden auf der A3 im Stadtgebiet von Zürich unterwegs. Kurz vor dem Entlisbergtunnel schaltet der 23-jährige João T. bei seinem 306 PS starken BMW 335i Coupé einen Gang runter – laut Staatsanwaltschaft Zürich, um stärker beschleunigen zu können. Neben ihm fährt sein gleichaltriger Freund Tiago S. (Namen der Beschuldigten geändert) in einem 370 PS starken BMW M2.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Einfahren in den Entlisbergtunnel geben die beiden Portugiesen Vollgas. Mit knapp 150 km/h rasen sie durch den 550 Meter langen Tunnel und überholen ein vor ihnen fahrendes Auto links und rechts «in waghalsiger Art und Weise», wie es in der Anklageschrift heisst. Hinterherfahrende Kollegen filmen das illegale Strassenrennen.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 führte zu weiteren Raserdelikten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Knapp fünf Jahre später müssen sich Tiago S. und João T. vor dem Zürcher Bezirksgericht wegen mehrerer Raserdelikte verantworten. Der Staatsanwalt nennt ihr Verhalten «prahlerisch und machohaft». Er fordert Freiheitsstrafen von knapp zwei beziehungsweise vier Jahren, für Tiago S. zudem eine Landesverweisung von sieben Jahren. «Heute besteht die Chance, einen üblen Rowdy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sagt Staatsanwalt Michael Huwiler. Beinahe wären den Strafverfolgern weder das Rennen noch weitere auf Video aufgenommene Raserdelikte bekannt geworden. Doch die Polizei konnte das Smartphone von Tiago S. mit mehreren gespeicherten Videos auswerten, da dieser genau einen Monat nach der Wettfahrt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dem Weg zur Arbeit war Tiago S. mit seinem BMW in Zürich von der Glaubtenstrasse in die Wehntalerstrasse eingebogen. Dabei beschleunigte er laut Anklageschrift stark auf mindestens 53 km/h, wodurch das Heck des Boliden rechts über die Bushaltestelle Glaubtenstrasse ausbrach und auf das Trottoir schleuderte. Der 1,8 Tonnen schwere BMW prallte nicht nur gegen einen massiven Kandelaber, sondern auch gegen zwei an der Bushaltestelle wartende Fussgänger. Sie erlitten ein leichtes Schädel-Hirn-Trauma sowie mehrere Prellungen, einer der beiden zudem einen Nasenbeinbruch, eine Fraktur der Augenhöhle und eine Rissquetschwunde über dem linken Auge. «Ohne den Kandelaber wären die zwei Fussgänger mit grosser Wahrscheinlichkeit tödlich verletzt worden», sagt Staatsanwalt Huwiler vor Gericht. Tiago S. erlitt eine Gehirnerschütterung, eine Augenverletzung und Prellungen. Der erst kurz vor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geleaste BMW hatte Totalschaden.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der Beschuldigte später aussagte, war er mit dem Boliden «immer» im Fahrmodus «Sport Plus» unterwegs, bei dem die dynamische Stabilitätskontrolle (DSC) deaktiviert ist. Diese sollte eigentlich auch bei starkem Beschleunigen verhindern, dass die Antriebsräder durchdrehen und das Auto ausbricht.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Gericht zeigt sich Tiago S. grossteils geständig und entschuldigt sich mehrmals «für alle Fehler, die ich gemacht habe» – auch bei den beiden Opfern und deren Eltern. Er sei heute ein anderer Mensch. Für seine Verteidigerin ist der Strafantrag von vier Jahren «massiv überrissen», weil ihr Mandant nicht vorbestraft sei und sich seit fünf Jahren wohl verhalten habe. Das Gericht verurteilt Tiago S. wegen mehrerer Raserdelikte zu einer Freiheitsstrafe von 28 Monaten. Davon sollen zehn Monate im Gefängnis vollzogen, der Rest bei einer Probezeit von drei Jahren aufgeschoben werden. Explizit als Raserdelikt hat die Richterin auch das mehrfache Driften gewertet. «Solche Ausprobierereien gehören auf eine Rennstrecke und nicht in die Stadt», sagt sie in ihrer Urteilsbegründung. Es sei dem Zufall und Glück zu verdanken, dass nicht viel schlimmere Verletzungen mit Todesfolge eingetreten seien.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einem Landesverweis sieht das Gericht ab, weil Tiago S. ein Ersttäter ist, sich seit fünf Jahren nichts mehr zuschulden kommen liess und beruflich zum Abteilungsleiter aufstieg.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 zu einem rechtskräftigen Entscheid gilt für beide Beschuldigten die Unschuldsvermutung.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Laglstorfer</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2024</w:t>
      </w:r>
    </w:p>
    <w:p>
      <w:pPr>
        <w:pStyle w:val="Normal171"/>
      </w:pPr>
    </w:p>
    <w:p>
      <w:pPr>
        <w:pStyle w:val="Normal171"/>
        <w:ind w:left="200"/>
        <w:sectPr>
          <w:type w:val="continuous"/>
          <w:pgMar w:top="840" w:right="1000" w:bottom="840" w:left="1000" w:header="400" w:footer="400"/>
          <w:pgNumType w:fmt="decimal"/>
          <w:cols w:space="720"/>
        </w:sectPr>
      </w:pPr>
      <w:r>
        <w:br/>
      </w:r>
      <w:r>
        <w:pict>
          <v:line id="_x0000_s1671"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90"/>
          <w:headerReference w:type="default" r:id="rId1291"/>
          <w:footerReference w:type="even" r:id="rId1292"/>
          <w:footerReference w:type="default" r:id="rId1293"/>
          <w:headerReference w:type="first" r:id="rId1294"/>
          <w:footerReference w:type="first" r:id="rId1295"/>
          <w:pgSz w:w="12240" w:h="15840"/>
          <w:pgMar w:top="840" w:right="1000" w:bottom="840" w:left="1000" w:header="400" w:footer="400"/>
          <w:pgNumType w:fmt="decimal"/>
          <w:cols w:space="720"/>
          <w:titlePg w:val="0"/>
        </w:sectPr>
      </w:pPr>
    </w:p>
    <w:p>
      <w:pPr>
        <w:pStyle w:val="Normal172"/>
      </w:pPr>
    </w:p>
    <w:p>
      <w:pPr>
        <w:pStyle w:val="Normal172"/>
      </w:pPr>
      <w:r>
        <w:pict>
          <v:shape id="_x0000_i1672" type="#_x0000_t75" alt="LexisNexis®" style="width:147.75pt;height:30pt">
            <v:imagedata r:id="rId26" o:title=""/>
          </v:shape>
        </w:pict>
      </w:r>
      <w:r>
        <w:cr/>
      </w:r>
    </w:p>
    <w:p>
      <w:pPr>
        <w:pStyle w:val="Heading1170"/>
        <w:keepNext w:val="0"/>
        <w:spacing w:after="200" w:line="340" w:lineRule="atLeast"/>
        <w:ind w:left="0" w:right="0" w:firstLine="0"/>
        <w:jc w:val="center"/>
      </w:pPr>
      <w:hyperlink r:id="rId1296" w:history="1">
        <w:r>
          <w:rPr>
            <w:rFonts w:ascii="arial" w:eastAsia="arial" w:hAnsi="arial" w:cs="arial"/>
            <w:b/>
            <w:i/>
            <w:strike w:val="0"/>
            <w:color w:val="0077CC"/>
            <w:sz w:val="28"/>
            <w:u w:val="single"/>
            <w:vertAlign w:val="baseline"/>
          </w:rPr>
          <w:t xml:space="preserve">Junge Lenkerin (20) bei </w:t>
        </w:r>
      </w:hyperlink>
      <w:hyperlink r:id="rId1296" w:history="1">
        <w:r>
          <w:rPr>
            <w:rFonts w:ascii="arial" w:eastAsia="arial" w:hAnsi="arial" w:cs="arial"/>
            <w:b/>
            <w:i/>
            <w:strike w:val="0"/>
            <w:color w:val="0077CC"/>
            <w:sz w:val="28"/>
            <w:u w:val="single"/>
            <w:vertAlign w:val="baseline"/>
          </w:rPr>
          <w:t>Unfall</w:t>
        </w:r>
      </w:hyperlink>
      <w:hyperlink r:id="rId1296" w:history="1">
        <w:r>
          <w:rPr>
            <w:rFonts w:ascii="arial" w:eastAsia="arial" w:hAnsi="arial" w:cs="arial"/>
            <w:b/>
            <w:i/>
            <w:strike w:val="0"/>
            <w:color w:val="0077CC"/>
            <w:sz w:val="28"/>
            <w:u w:val="single"/>
            <w:vertAlign w:val="baseline"/>
          </w:rPr>
          <w:t xml:space="preserve"> schwer verletzt</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5. Mai 2023 </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ZÃ¼rich; S. NaN</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Neumann Roman (neo)</w:t>
      </w:r>
    </w:p>
    <w:p>
      <w:pPr>
        <w:pStyle w:val="Normal1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Eine junge Frau weicht in Neschwil ZH einem Auto aus - und stürzt mit ihrem Fahrzeug in die Tiefe. Sie wird dabei schwer verletzt.</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73" style="position:absolute;z-index:252017664"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Neumann Roman (neo)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Donnerstagabend kommts in Neschwil ZH zu einem folgenschweren Ausweichmanöver. Eine junge Frau (20) fährt kurz vor 19.45 Uhr auf der Rikonerstrasse von Neschwil talwärts in Richtung Rikon, als ihr in einer scharfen Linkskurve ein bergwärts fahrendes rotes Auto entgegenkommt.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 weicht aus, gerät über den rechten Fahrbahnrand hinaus und stürzt mit ihrem Wagen mehrere Meter in die Tiefe. Das Auto wird schwer beschädigt, die Lenkerin selbst wird im Fahrzeug eingeklemmt und schwer verletzt. Die Feuerwehr muss sie aus dem Wrack retten.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 dem Heli ins Spital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der medizinischen Erstversorgung vor Ort durch einen Notarzt wird sie anschliessend mit einem Rettungsheli in ein Spital geflogen. Der genaue Unfallhergang ist bislang nicht bekannt, teilt die Kantonspolizei Zürich mit. Sie sucht Zeugen, insbesondere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des Unfalls musste der betroffene Abschnitt der Rikonerstrasse bis 23 Uhr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Eine Umleitung wurde durch die Feuerwehr eingerichtet.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Personen, die sachdienliche Angaben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machen können oder in der Zeit von 19.30 bis 20.00 Uhr einen roten Personenwagen in der Nähe der Unfallstelle gesehen haben, sollen sich bei der Kantonspolizei Zürich melden. (neo)</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297" w:history="1">
        <w:r>
          <w:rPr>
            <w:rFonts w:ascii="arial" w:eastAsia="arial" w:hAnsi="arial" w:cs="arial"/>
            <w:b w:val="0"/>
            <w:i/>
            <w:strike w:val="0"/>
            <w:noProof w:val="0"/>
            <w:color w:val="0077CC"/>
            <w:position w:val="0"/>
            <w:sz w:val="20"/>
            <w:u w:val="single"/>
            <w:vertAlign w:val="baseline"/>
          </w:rPr>
          <w:t>https://www.blick.ch/schweiz/zuerich/fatales-ausweichmanoever-in-neschwil-zh-junge-lenkerin-20-bei-</w:t>
        </w:r>
      </w:hyperlink>
      <w:hyperlink r:id="rId1297" w:history="1">
        <w:r>
          <w:rPr>
            <w:rFonts w:ascii="arial" w:eastAsia="arial" w:hAnsi="arial" w:cs="arial"/>
            <w:b/>
            <w:i/>
            <w:strike w:val="0"/>
            <w:noProof w:val="0"/>
            <w:color w:val="0077CC"/>
            <w:position w:val="0"/>
            <w:sz w:val="20"/>
            <w:u w:val="single"/>
            <w:vertAlign w:val="baseline"/>
          </w:rPr>
          <w:t>unfall</w:t>
        </w:r>
      </w:hyperlink>
      <w:hyperlink r:id="rId1297" w:history="1">
        <w:r>
          <w:rPr>
            <w:rFonts w:ascii="arial" w:eastAsia="arial" w:hAnsi="arial" w:cs="arial"/>
            <w:b w:val="0"/>
            <w:i/>
            <w:strike w:val="0"/>
            <w:noProof w:val="0"/>
            <w:color w:val="0077CC"/>
            <w:position w:val="0"/>
            <w:sz w:val="20"/>
            <w:u w:val="single"/>
            <w:vertAlign w:val="baseline"/>
          </w:rPr>
          <w:t>-schwer-verletzt-id18547572.html</w:t>
        </w:r>
      </w:hyperlink>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2023</w:t>
      </w:r>
    </w:p>
    <w:p>
      <w:pPr>
        <w:pStyle w:val="Normal172"/>
      </w:pPr>
    </w:p>
    <w:p>
      <w:pPr>
        <w:pStyle w:val="Normal172"/>
        <w:ind w:left="200"/>
        <w:sectPr>
          <w:type w:val="continuous"/>
          <w:pgMar w:top="840" w:right="1000" w:bottom="840" w:left="1000" w:header="400" w:footer="400"/>
          <w:pgNumType w:fmt="decimal"/>
          <w:cols w:space="720"/>
        </w:sectPr>
      </w:pPr>
      <w:r>
        <w:br/>
      </w:r>
      <w:r>
        <w:pict>
          <v:line id="_x0000_s1674"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173"/>
      </w:pPr>
    </w:p>
    <w:p>
      <w:pPr>
        <w:pStyle w:val="Normal173"/>
      </w:pPr>
      <w:r>
        <w:pict>
          <v:shape id="_x0000_i1675" type="#_x0000_t75" alt="LexisNexis®" style="width:147.75pt;height:30pt">
            <v:imagedata r:id="rId26" o:title=""/>
          </v:shape>
        </w:pict>
      </w:r>
      <w:r>
        <w:cr/>
      </w:r>
    </w:p>
    <w:p>
      <w:pPr>
        <w:pStyle w:val="Heading1171"/>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 xml:space="preserve">«Heute besteht die Chance, einen üblen Rowdy aus dem </w:t>
        </w:r>
      </w:hyperlink>
      <w:hyperlink r:id="rId1304" w:history="1">
        <w:r>
          <w:rPr>
            <w:rFonts w:ascii="arial" w:eastAsia="arial" w:hAnsi="arial" w:cs="arial"/>
            <w:b/>
            <w:i/>
            <w:strike w:val="0"/>
            <w:color w:val="0077CC"/>
            <w:sz w:val="28"/>
            <w:u w:val="single"/>
            <w:vertAlign w:val="baseline"/>
          </w:rPr>
          <w:t>Verkehr</w:t>
        </w:r>
      </w:hyperlink>
      <w:hyperlink r:id="rId1304" w:history="1">
        <w:r>
          <w:rPr>
            <w:rFonts w:ascii="arial" w:eastAsia="arial" w:hAnsi="arial" w:cs="arial"/>
            <w:b/>
            <w:i/>
            <w:strike w:val="0"/>
            <w:color w:val="0077CC"/>
            <w:sz w:val="28"/>
            <w:u w:val="single"/>
            <w:vertAlign w:val="baseline"/>
          </w:rPr>
          <w:t xml:space="preserve"> zu ziehen»</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20 März 2024</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173"/>
        <w:keepNext w:val="0"/>
        <w:spacing w:before="120" w:after="0" w:line="220" w:lineRule="atLeast"/>
        <w:ind w:left="0" w:right="0" w:firstLine="0"/>
        <w:jc w:val="left"/>
      </w:pPr>
      <w:r>
        <w:br/>
      </w:r>
      <w:r>
        <w:pict>
          <v:shape id="_x0000_i1676" type="#_x0000_t75" style="width:85.2pt;height:14.64pt">
            <v:imagedata r:id="rId537"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26</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77" style="position:absolute;z-index:25201971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Strassenrennen und drei Verletzte Zwei Männer müssen sich wegen verschiedener Raserdelikte vor dem Bezirksgericht Zürich verantworten.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Sommer 2019. Eine Gruppe aus der Zürcher Tuningszene ist im Ausgang. Die jungen Männer sind mit ihren Boliden auf der A3 im Stadtgebiet von Zürich unterwegs. Kurz vor dem Entlisbergtunnel schaltet der 23-jährige João T. bei seinem 306 PS starken BMW 335i Coupé einen Gang runter – laut Staatsanwaltschaft Zürich, um stärker beschleunigen zu können. Neben ihm fährt sein gleichaltriger Freund Tiago S. (Namen der Beschuldigten geändert) in einem 370 PS starken BMW M2.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Einfahren in den Entlisbergtunnel geben die beiden Portugiesen Vollgas. Mit knapp 150 km/h rasen sie durch den 550 Meter langen Tunnel und überholen ein vor ihnen fahrendes Auto links und rechts «in waghalsiger Art und Weise», wie es in der Anklageschrift heisst. Hinterherfahrende Kollegen filmen das illegale Strassenrennen.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 führte zu weiteren Raserdelikten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Knapp fünf Jahre später müssen sich Tiago S. und João T. vor dem Zürcher Bezirksgericht wegen mehrerer Raserdelikte verantworten. Der Staatsanwalt nennt ihr Verhalten «prahlerisch und machohaft». Er fordert Freiheitsstrafen von knapp zwei beziehungsweise vier Jahren, für Tiago S. zudem eine Landesverweisung von sieben Jahren. «Heute besteht die Chance, einen üblen Rowdy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sagt Staatsanwalt Michael Huwiler. Beinahe wären den Strafverfolgern weder das Rennen noch weitere auf Video aufgenommene Raserdelikte bekannt geworden. Doch die Polizei konnte das Smartphone von Tiago S. mit mehreren gespeicherten Videos auswerten, da dieser genau einen Monat nach der Wettfahrt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dem Weg zur Arbeit war Tiago S. mit seinem BMW in Zürich von der Glaubtenstrasse in die Wehntalerstrasse eingebogen. Dabei beschleunigte er laut Anklageschrift stark auf mindestens 53 km/h, wodurch das Heck des Boliden rechts über die Bushaltestelle Glaubtenstrasse ausbrach und auf das Trottoir schleuderte. Der 1,8 Tonnen schwere BMW prallte nicht nur gegen einen massiven Kandelaber, sondern auch gegen zwei an der Bushaltestelle wartende Fussgänger. Sie erlitten ein leichtes Schädel-Hirn-Trauma sowie mehrere Prellungen, einer der beiden zudem einen Nasenbeinbruch, eine Fraktur der Augenhöhle und eine Rissquetschwunde über dem linken Auge. «Ohne den Kandelaber wären die zwei Fussgänger mit grosser Wahrscheinlichkeit tödlich verletzt worden», sagt Staatsanwalt Huwiler vor Gericht. Tiago S. erlitt eine Gehirnerschütterung, eine Augenverletzung und Prellungen. Der erst kurz vor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geleaste BMW hatte Totalschaden.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der Beschuldigte später aussagte, war er mit dem Boliden «immer» im Fahrmodus «Sport Plus» unterwegs, bei dem die dynamische Stabilitätskontrolle (DSC) deaktiviert ist. Diese sollte eigentlich auch bei starkem Beschleunigen verhindern, dass die Antriebsräder durchdrehen und das Auto ausbricht.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Gericht zeigt sich Tiago S. grossteils geständig und entschuldigt sich mehrmals «für alle Fehler, die ich gemacht habe» – auch bei den beiden Opfern und deren Eltern. Er sei heute ein anderer Mensch. Für seine Verteidigerin ist der Strafantrag von vier Jahren «massiv überrissen», weil ihr Mandant nicht vorbestraft sei und sich seit fünf Jahren wohl verhalten habe. Das Gericht verurteilt Tiago S. wegen mehrerer Raserdelikte zu einer Freiheitsstrafe von 28 Monaten. Davon sollen zehn Monate im Gefängnis vollzogen, der Rest bei einer Probezeit von drei Jahren aufgeschoben werden. Explizit als Raserdelikt hat die Richterin auch das mehrfache Driften gewertet. «Solche Ausprobierereien gehören auf eine Rennstrecke und nicht in die Stadt», sagt sie in ihrer Urteilsbegründung. Es sei dem Zufall und Glück zu verdanken, dass nicht viel schlimmere Verletzungen mit Todesfolge eingetreten seien.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einem Landesverweis sieht das Gericht ab, weil Tiago S. ein Ersttäter ist, sich seit fünf Jahren nichts mehr zuschulden kommen liess und beruflich zum Abteilungsleiter aufstieg.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 zu einem rechtskräftigen Entscheid gilt für beide Beschuldigten die Unschuldsvermutung.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Laglstorfer</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2024</w:t>
      </w:r>
    </w:p>
    <w:p>
      <w:pPr>
        <w:pStyle w:val="Normal173"/>
      </w:pPr>
    </w:p>
    <w:p>
      <w:pPr>
        <w:pStyle w:val="Normal173"/>
        <w:ind w:left="200"/>
        <w:sectPr>
          <w:type w:val="continuous"/>
          <w:pgMar w:top="840" w:right="1000" w:bottom="840" w:left="1000" w:header="400" w:footer="400"/>
          <w:pgNumType w:fmt="decimal"/>
          <w:cols w:space="720"/>
        </w:sectPr>
      </w:pPr>
      <w:r>
        <w:br/>
      </w:r>
      <w:r>
        <w:pict>
          <v:line id="_x0000_s1678"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74"/>
      </w:pPr>
    </w:p>
    <w:p>
      <w:pPr>
        <w:pStyle w:val="Normal174"/>
      </w:pPr>
      <w:r>
        <w:pict>
          <v:shape id="_x0000_i1679" type="#_x0000_t75" alt="LexisNexis®" style="width:147.75pt;height:30pt">
            <v:imagedata r:id="rId26" o:title=""/>
          </v:shape>
        </w:pict>
      </w:r>
      <w:r>
        <w:cr/>
      </w:r>
    </w:p>
    <w:p>
      <w:pPr>
        <w:pStyle w:val="Heading1172"/>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 xml:space="preserve">«Heute besteht die Chance, einen üblen Rowdy aus dem </w:t>
        </w:r>
      </w:hyperlink>
      <w:hyperlink r:id="rId1311" w:history="1">
        <w:r>
          <w:rPr>
            <w:rFonts w:ascii="arial" w:eastAsia="arial" w:hAnsi="arial" w:cs="arial"/>
            <w:b/>
            <w:i/>
            <w:strike w:val="0"/>
            <w:color w:val="0077CC"/>
            <w:sz w:val="28"/>
            <w:u w:val="single"/>
            <w:vertAlign w:val="baseline"/>
          </w:rPr>
          <w:t>Verkehr</w:t>
        </w:r>
      </w:hyperlink>
      <w:hyperlink r:id="rId1311" w:history="1">
        <w:r>
          <w:rPr>
            <w:rFonts w:ascii="arial" w:eastAsia="arial" w:hAnsi="arial" w:cs="arial"/>
            <w:b/>
            <w:i/>
            <w:strike w:val="0"/>
            <w:color w:val="0077CC"/>
            <w:sz w:val="28"/>
            <w:u w:val="single"/>
            <w:vertAlign w:val="baseline"/>
          </w:rPr>
          <w:t xml:space="preserve"> zu ziehen»</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20 März 2024</w:t>
      </w:r>
    </w:p>
    <w:p>
      <w:pPr>
        <w:pStyle w:val="Normal174"/>
        <w:keepNext w:val="0"/>
        <w:spacing w:after="0" w:line="240" w:lineRule="atLeast"/>
        <w:ind w:right="0"/>
        <w:jc w:val="both"/>
      </w:pPr>
      <w:bookmarkStart w:id="346" w:name="Bookmark_174"/>
      <w:bookmarkEnd w:id="346"/>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ZRZ AG Alle Rechte Vorbehalten</w:t>
      </w:r>
    </w:p>
    <w:p>
      <w:pPr>
        <w:pStyle w:val="Normal174"/>
        <w:keepNext w:val="0"/>
        <w:spacing w:before="120" w:after="0" w:line="220" w:lineRule="atLeast"/>
        <w:ind w:left="0" w:right="0" w:firstLine="0"/>
        <w:jc w:val="left"/>
      </w:pPr>
      <w:r>
        <w:br/>
      </w:r>
      <w:r>
        <w:pict>
          <v:shape id="_x0000_i1680" type="#_x0000_t75" style="width:71.04pt;height:8.4pt">
            <v:imagedata r:id="rId700"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26</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81" style="position:absolute;z-index:252021760"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Strassenrennen und drei Verletzte Zwei Männer müssen sich wegen verschiedener Raserdelikte vor dem Bezirksgericht Zürich verantworten.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Sommer 2019. Eine Gruppe aus der Zürcher Tuningszene ist im Ausgang. Die jungen Männer sind mit ihren Boliden auf der A3 im Stadtgebiet von Zürich unterwegs. Kurz vor dem Entlisbergtunnel schaltet der 23-jährige João T. bei seinem 306 PS starken BMW 335i Coupé einen Gang runter – laut Staatsanwaltschaft Zürich, um stärker beschleunigen zu können. Neben ihm fährt sein gleichaltriger Freund Tiago S. (Namen der Beschuldigten geändert) in einem 370 PS starken BMW M2.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Einfahren in den Entlisbergtunnel geben die beiden Portugiesen Vollgas. Mit knapp 150 km/h rasen sie durch den 550 Meter langen Tunnel und überholen ein vor ihnen fahrendes Auto links und rechts «in waghalsiger Art und Weise», wie es in der Anklageschrift heisst. Hinterherfahrende Kollegen filmen das illegale Strassenrennen.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 führte zu weiteren Raserdelikten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Knapp fünf Jahre später müssen sich Tiago S. und João T. vor dem Zürcher Bezirksgericht wegen mehrerer Raserdelikte verantworten. Der Staatsanwalt nennt ihr Verhalten «prahlerisch und machohaft». Er fordert Freiheitsstrafen von knapp zwei beziehungsweise vier Jahren, für Tiago S. zudem eine Landesverweisung von sieben Jahren. «Heute besteht die Chance, einen üblen Rowdy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sagt Staatsanwalt Michael Huwiler. Beinahe wären den Strafverfolgern weder das Rennen noch weitere auf Video aufgenommene Raserdelikte bekannt geworden. Doch die Polizei konnte das Smartphone von Tiago S. mit mehreren gespeicherten Videos auswerten, da dieser genau einen Monat nach der Wettfahrt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dem Weg zur Arbeit war Tiago S. mit seinem BMW in Zürich von der Glaubtenstrasse in die Wehntalerstrasse eingebogen. Dabei beschleunigte er laut Anklageschrift stark auf mindestens 53 km/h, wodurch das Heck des Boliden rechts über die Bushaltestelle Glaubtenstrasse ausbrach und auf das Trottoir schleuderte. Der 1,8 Tonnen schwere BMW prallte nicht nur gegen einen massiven Kandelaber, sondern auch gegen zwei an der Bushaltestelle wartende Fussgänger. Sie erlitten ein leichtes Schädel-Hirn-Trauma sowie mehrere Prellungen, einer der beiden zudem einen Nasenbeinbruch, eine Fraktur der Augenhöhle und eine Rissquetschwunde über dem linken Auge. «Ohne den Kandelaber wären die zwei Fussgänger mit grosser Wahrscheinlichkeit tödlich verletzt worden», sagt Staatsanwalt Huwiler vor Gericht. Tiago S. erlitt eine Gehirnerschütterung, eine Augenverletzung und Prellungen. Der erst kurz vor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geleaste BMW hatte Totalschaden.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der Beschuldigte später aussagte, war er mit dem Boliden «immer» im Fahrmodus «Sport Plus» unterwegs, bei dem die dynamische Stabilitätskontrolle (DSC) deaktiviert ist. Diese sollte eigentlich auch bei starkem Beschleunigen verhindern, dass die Antriebsräder durchdrehen und das Auto ausbricht.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Gericht zeigt sich Tiago S. grossteils geständig und entschuldigt sich mehrmals «für alle Fehler, die ich gemacht habe» – auch bei den beiden Opfern und deren Eltern. Er sei heute ein anderer Mensch. Für seine Verteidigerin ist der Strafantrag von vier Jahren «massiv überrissen», weil ihr Mandant nicht vorbestraft sei und sich seit fünf Jahren wohl verhalten habe. Das Gericht verurteilt Tiago S. wegen mehrerer Raserdelikte zu einer Freiheitsstrafe von 28 Monaten. Davon sollen zehn Monate im Gefängnis vollzogen, der Rest bei einer Probezeit von drei Jahren aufgeschoben werden. Explizit als Raserdelikt hat die Richterin auch das mehrfache Driften gewertet. «Solche Ausprobierereien gehören auf eine Rennstrecke und nicht in die Stadt», sagt sie in ihrer Urteilsbegründung. Es sei dem Zufall und Glück zu verdanken, dass nicht viel schlimmere Verletzungen mit Todesfolge eingetreten seien.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einem Landesverweis sieht das Gericht ab, weil Tiago S. ein Ersttäter ist, sich seit fünf Jahren nichts mehr zuschulden kommen liess und beruflich zum Abteilungsleiter aufstieg.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 zu einem rechtskräftigen Entscheid gilt für beide Beschuldigten die Unschuldsvermutung.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Laglstorfer</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2024</w:t>
      </w:r>
    </w:p>
    <w:p>
      <w:pPr>
        <w:pStyle w:val="Normal174"/>
      </w:pPr>
    </w:p>
    <w:p>
      <w:pPr>
        <w:pStyle w:val="Normal174"/>
        <w:ind w:left="200"/>
        <w:sectPr>
          <w:type w:val="continuous"/>
          <w:pgMar w:top="840" w:right="1000" w:bottom="840" w:left="1000" w:header="400" w:footer="400"/>
          <w:pgNumType w:fmt="decimal"/>
          <w:cols w:space="720"/>
        </w:sectPr>
      </w:pPr>
      <w:r>
        <w:br/>
      </w:r>
      <w:r>
        <w:pict>
          <v:line id="_x0000_s1682"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12"/>
          <w:headerReference w:type="default" r:id="rId1313"/>
          <w:footerReference w:type="even" r:id="rId1314"/>
          <w:footerReference w:type="default" r:id="rId1315"/>
          <w:headerReference w:type="first" r:id="rId1316"/>
          <w:footerReference w:type="first" r:id="rId1317"/>
          <w:pgSz w:w="12240" w:h="15840"/>
          <w:pgMar w:top="840" w:right="1000" w:bottom="840" w:left="1000" w:header="400" w:footer="400"/>
          <w:pgNumType w:fmt="decimal"/>
          <w:cols w:space="720"/>
          <w:titlePg w:val="0"/>
        </w:sectPr>
      </w:pPr>
    </w:p>
    <w:p>
      <w:pPr>
        <w:pStyle w:val="Normal175"/>
      </w:pPr>
    </w:p>
    <w:p>
      <w:pPr>
        <w:pStyle w:val="Normal175"/>
      </w:pPr>
      <w:r>
        <w:pict>
          <v:shape id="_x0000_i1683" type="#_x0000_t75" alt="LexisNexis®" style="width:147.75pt;height:30pt">
            <v:imagedata r:id="rId26" o:title=""/>
          </v:shape>
        </w:pict>
      </w:r>
      <w:r>
        <w:cr/>
      </w:r>
    </w:p>
    <w:p>
      <w:pPr>
        <w:pStyle w:val="Heading1173"/>
        <w:keepNext w:val="0"/>
        <w:spacing w:after="200" w:line="340" w:lineRule="atLeast"/>
        <w:ind w:left="0" w:right="0" w:firstLine="0"/>
        <w:jc w:val="center"/>
      </w:pPr>
      <w:hyperlink r:id="rId1318" w:history="1">
        <w:r>
          <w:rPr>
            <w:rFonts w:ascii="arial" w:eastAsia="arial" w:hAnsi="arial" w:cs="arial"/>
            <w:b/>
            <w:i/>
            <w:strike w:val="0"/>
            <w:color w:val="0077CC"/>
            <w:sz w:val="28"/>
            <w:u w:val="single"/>
            <w:vertAlign w:val="baseline"/>
          </w:rPr>
          <w:t>Nach Horror-</w:t>
        </w:r>
      </w:hyperlink>
      <w:hyperlink r:id="rId1318" w:history="1">
        <w:r>
          <w:rPr>
            <w:rFonts w:ascii="arial" w:eastAsia="arial" w:hAnsi="arial" w:cs="arial"/>
            <w:b/>
            <w:i/>
            <w:strike w:val="0"/>
            <w:color w:val="0077CC"/>
            <w:sz w:val="28"/>
            <w:u w:val="single"/>
            <w:vertAlign w:val="baseline"/>
          </w:rPr>
          <w:t>Unfall</w:t>
        </w:r>
      </w:hyperlink>
      <w:hyperlink r:id="rId1318" w:history="1">
        <w:r>
          <w:rPr>
            <w:rFonts w:ascii="arial" w:eastAsia="arial" w:hAnsi="arial" w:cs="arial"/>
            <w:b/>
            <w:i/>
            <w:strike w:val="0"/>
            <w:color w:val="0077CC"/>
            <w:sz w:val="28"/>
            <w:u w:val="single"/>
            <w:vertAlign w:val="baseline"/>
          </w:rPr>
          <w:t>: SBB schliessen die Umrüstung der Türen erst 2026 ab</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3. Februar 2023 </w:t>
      </w:r>
    </w:p>
    <w:p>
      <w:pPr>
        <w:pStyle w:val="Normal175"/>
        <w:keepNext w:val="0"/>
        <w:spacing w:after="0" w:line="240" w:lineRule="atLeast"/>
        <w:ind w:right="0"/>
        <w:jc w:val="both"/>
      </w:pPr>
      <w:bookmarkStart w:id="348" w:name="Bookmark_175"/>
      <w:bookmarkEnd w:id="348"/>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Ochsenbein Tobias (oco)</w:t>
      </w:r>
    </w:p>
    <w:p>
      <w:pPr>
        <w:pStyle w:val="Normal1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2019 verstarb in Baden AG ein Zug-Chef der SBB wegen einer defekten Türe.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zwang die Bundesbahnen anschliessend zur Umrüstung. Diese sind noch nicht abgeschlossen. Es kommt weiterhin zu Unfällen mit Zugtüren.</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84" style="position:absolute;z-index:252023808"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Ochsenbein Tobias (oco)</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Drama erschütterte die Schweiz: Zug-Chef Bruno R.* (+54) wird im August 2019 in Baden AG von der Türe eines Interregios eingeklemmt und zu Tode geschleift.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Später stellte sich heraus: Ein Sicherheitssystem versagte, der Klemmschutz funktionierte nicht. Statt einen Widerstand zu erkennen, blieb die Tür geschlossen. Besonders tragisch: Die Systeme zeigten dem Lokführer fälschlicherweise an, dass sämtliche Türen geschlossen seien.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schlimme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zu einer Debatte um die Sicherheit von Schweizer Zügen. Die Schweizerischen Sicherheitsuntersuchungsstelle (Sust) verfasste einen Bericht zum Vorfall. Bald darauf schaltete sich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(BAV) ein. Es forderte von den SBB, bei den betroffenen Zugmodellen die Türen möglichst rasch, spätestens aber bis Ende 2025, anzupassen.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Umrüstungsprozess noch immer im Gang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versprachen, die Türen umzurüsten. Jetzt ist klar: Dieser Prozess dauert noch immer an. Das Problem: "Die Nachrüstung der insgesamt 530 Wagen ist technisch aufwendig", sagen die SBB auf Anfrage. Da diese Fahrzeuge im Einsatz seien, könnten immer nur wenige Fahrzeuge auf einmal nachgerüstet werden.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Kommt hinzu: Zuerst hätten die SBB eine technische Lösung erarbeiten und diese testen müssen, was einige Zeit in Anspruch genommen hätte. Zu den zentralen Verbesserungen zählen ein neuer Taster anstelle des Hebels zur Türöffnung, eine neue Licht- und Akustikwarnung, ein besserer Einklemmschutz, sowie eine raschere Störungsinformation. Mit der Umsetzung dieser Massnahmen soll die Sicherheit für Kundinnen und Kunden sowie Mitarbeitende erhöht werden.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SBB würden die Einheitswagen-IV darum bis im Sommer 2024 nachgerüstet, die EC-Wagen und IC-Steuerwagen voraussichtlich bis Ende 2026. Die Änderungsarbeiten dafür wurden später gestartet.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BAV sagt, die Frist für die Umrüstung sei nicht verlängert worden. "Die Umbauten der Türen sind auf Kurs." Man stehe mit der SBB in ständigem Kontakt und werde über den Fortschritt der Arbeiten informiert.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Tür-Unfälle pro Jahr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 zeigen Recherchen des "K-Tipp": Auch nach dem tragischen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August 2019 ist es zu weiteren Unfällen mit defekten Türen gekommen. Das Konsumentenmagazin hat zwischen 2019 bis November 2022 insgesamt 326 Unfälle zusammengetragen, die beim Ein- und Aussteigen in Züge der SBB passierten. Die Zahlen basieren auf Meldungen, die die SBB dem BAV vorlegen müssen. 75 Fällen sind - wie in Baden - auf defekte Türen zurückzuschliessen. Das sind rund 25 Unfälle pro Jahr.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halten an der Sicherheit von Zugreisen fest. Sie sagen: "Dennoch lassen sich Unfälle nie ganz vermeiden. Einen wichtigen Beitrag zu ihrer Sicherheit können auch die Reisenden leisten, indem sie sich niemals zwischen schliessende Türen begeben." Damit liesse sich ein Grossteil der Unfälle vermeiden. (oco)</w:t>
      </w:r>
    </w:p>
    <w:p>
      <w:pPr>
        <w:pStyle w:val="Normal1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319" w:history="1">
        <w:r>
          <w:rPr>
            <w:rFonts w:ascii="arial" w:eastAsia="arial" w:hAnsi="arial" w:cs="arial"/>
            <w:b w:val="0"/>
            <w:i/>
            <w:strike w:val="0"/>
            <w:noProof w:val="0"/>
            <w:color w:val="0077CC"/>
            <w:position w:val="0"/>
            <w:sz w:val="20"/>
            <w:u w:val="single"/>
            <w:vertAlign w:val="baseline"/>
          </w:rPr>
          <w:t>https://www.blick.ch/politik/nach-horror-</w:t>
        </w:r>
      </w:hyperlink>
      <w:hyperlink r:id="rId1319" w:history="1">
        <w:r>
          <w:rPr>
            <w:rFonts w:ascii="arial" w:eastAsia="arial" w:hAnsi="arial" w:cs="arial"/>
            <w:b/>
            <w:i/>
            <w:strike w:val="0"/>
            <w:noProof w:val="0"/>
            <w:color w:val="0077CC"/>
            <w:position w:val="0"/>
            <w:sz w:val="20"/>
            <w:u w:val="single"/>
            <w:vertAlign w:val="baseline"/>
          </w:rPr>
          <w:t>unfall</w:t>
        </w:r>
      </w:hyperlink>
      <w:hyperlink r:id="rId1319" w:history="1">
        <w:r>
          <w:rPr>
            <w:rFonts w:ascii="arial" w:eastAsia="arial" w:hAnsi="arial" w:cs="arial"/>
            <w:b w:val="0"/>
            <w:i/>
            <w:strike w:val="0"/>
            <w:noProof w:val="0"/>
            <w:color w:val="0077CC"/>
            <w:position w:val="0"/>
            <w:sz w:val="20"/>
            <w:u w:val="single"/>
            <w:vertAlign w:val="baseline"/>
          </w:rPr>
          <w:t>-2019-sbb-schliessen-die-umruestung-der-tueren-erst-2026-ab-id18284628.html</w:t>
        </w:r>
      </w:hyperlink>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2023</w:t>
      </w:r>
    </w:p>
    <w:p>
      <w:pPr>
        <w:pStyle w:val="Normal175"/>
      </w:pPr>
    </w:p>
    <w:p>
      <w:pPr>
        <w:pStyle w:val="Normal175"/>
        <w:ind w:left="200"/>
        <w:sectPr>
          <w:type w:val="continuous"/>
          <w:pgMar w:top="840" w:right="1000" w:bottom="840" w:left="1000" w:header="400" w:footer="400"/>
          <w:pgNumType w:fmt="decimal"/>
          <w:cols w:space="720"/>
        </w:sectPr>
      </w:pPr>
      <w:r>
        <w:br/>
      </w:r>
      <w:r>
        <w:pict>
          <v:line id="_x0000_s1685"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20"/>
          <w:headerReference w:type="default" r:id="rId1321"/>
          <w:footerReference w:type="even" r:id="rId1322"/>
          <w:footerReference w:type="default" r:id="rId1323"/>
          <w:headerReference w:type="first" r:id="rId1324"/>
          <w:footerReference w:type="first" r:id="rId1325"/>
          <w:pgSz w:w="12240" w:h="15840"/>
          <w:pgMar w:top="840" w:right="1000" w:bottom="840" w:left="1000" w:header="400" w:footer="400"/>
          <w:pgNumType w:fmt="decimal"/>
          <w:cols w:space="720"/>
          <w:titlePg w:val="0"/>
        </w:sectPr>
      </w:pPr>
    </w:p>
    <w:p>
      <w:pPr>
        <w:pStyle w:val="Normal176"/>
      </w:pPr>
    </w:p>
    <w:p>
      <w:pPr>
        <w:pStyle w:val="Normal176"/>
      </w:pPr>
      <w:r>
        <w:pict>
          <v:shape id="_x0000_i1686" type="#_x0000_t75" alt="LexisNexis®" style="width:147.75pt;height:30pt">
            <v:imagedata r:id="rId26" o:title=""/>
          </v:shape>
        </w:pict>
      </w:r>
      <w:r>
        <w:cr/>
      </w:r>
    </w:p>
    <w:p>
      <w:pPr>
        <w:pStyle w:val="Heading1174"/>
        <w:keepNext w:val="0"/>
        <w:spacing w:after="200" w:line="340" w:lineRule="atLeast"/>
        <w:ind w:left="0" w:right="0" w:firstLine="0"/>
        <w:jc w:val="center"/>
      </w:pPr>
      <w:hyperlink r:id="rId1326" w:history="1">
        <w:r>
          <w:rPr>
            <w:rFonts w:ascii="arial" w:eastAsia="arial" w:hAnsi="arial" w:cs="arial"/>
            <w:b/>
            <w:i/>
            <w:strike w:val="0"/>
            <w:color w:val="0077CC"/>
            <w:sz w:val="28"/>
            <w:u w:val="single"/>
            <w:vertAlign w:val="baseline"/>
          </w:rPr>
          <w:t>Zwei Mal illegal</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Tagblatt für den Kanton Thurgau</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1.Juli 2023</w:t>
      </w:r>
    </w:p>
    <w:p>
      <w:pPr>
        <w:pStyle w:val="Normal176"/>
        <w:keepNext w:val="0"/>
        <w:spacing w:after="0" w:line="240" w:lineRule="atLeast"/>
        <w:ind w:right="0"/>
        <w:jc w:val="both"/>
      </w:pPr>
      <w:bookmarkStart w:id="350" w:name="Bookmark_176"/>
      <w:bookmarkEnd w:id="350"/>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Tagblatt Medien Alle Rechte vorbehalten</w:t>
      </w:r>
    </w:p>
    <w:p>
      <w:pPr>
        <w:pStyle w:val="Normal176"/>
        <w:keepNext w:val="0"/>
        <w:spacing w:before="120" w:after="0" w:line="220" w:lineRule="atLeast"/>
        <w:ind w:left="0" w:right="0" w:firstLine="0"/>
        <w:jc w:val="left"/>
      </w:pPr>
      <w:r>
        <w:br/>
      </w:r>
      <w:r>
        <w:pict>
          <v:shape id="_x0000_i1687" type="#_x0000_t75" style="width:187.48pt;height:37.5pt">
            <v:imagedata r:id="rId338"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THURGAU</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Koch</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88" style="position:absolute;z-index:252025856"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zwischen E-Scooter-Fahrern und einem 8-jährigen Velofahrer bleiben Fragen offen.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Koch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Sprachrohr für Ärger und Entrüstung sind die sozialen Medien. Diesen Emotionen hat es auch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Mittwochabend gedient, bei dem sich ein 8-jähriger Velofahrer bei einem Zusammenstoss mit einem E-Scooter beim Abzweiger Ziegeleistrasse in die Erchingerstrasse im Frauenfelder Langdorf so schwer verletzte, dass er mit dem Rettungsdienst ins Spital gebracht werden musste. In der Polizeimeldung heisst es: «Der E-Scooter-Fahrer setzte seine Fahrt fort, ohne sich um den Verunfallten zu kümmern.»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Öffentlichkeit ist die Schuldfrage schnell geklärt, wie ein Blick in einer Facebook-Gruppe verrät. Unter dem Post mit der entsprechenden Meldung inklusive Zeugenaufruf der Kantonspolizei Thurgau gibt es Ärger und Entrüstung. So schreibt jemand: «Eine bodenlose Frechheit! Unfälle passieren. Aber einfach wegzufahren: Unvorstellbar, so etwas.» Jemand anderes findet es unglaublich, dass man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einfach weiterfährt.</w:t>
      </w:r>
    </w:p>
    <w:p>
      <w:pPr>
        <w:pStyle w:val="Normal1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Zu dritt gleichzeitig unterwegs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Pikant: Auf dem E-Scooter - ob ein privater oder ein öffentlicher von Voi, ist bisher nicht geklärt - sollen sich laut bisherigen Erkenntnissen der Kantonspolizei Thurgau drei Personen befunden haben, die gleichzeitig unterwegs waren. Das ist verboten. «Zeugen haben sich bislang nicht gemeldet», sagt Claudia Brunner, Mediensprecherin der Kantonspolizei. Die Scooter-Fahrer wurden bisher nicht gefunden. Ob sie strafrechtlich belangt werden, ist bis dato unklar. Die Beurteilung liegt bei der zuständigen Staats- oder Jugendanwaltschaft. Gemäss Brunner missachtete der 8-jährige Velofahrer bei der Einfahrt in die Erchingerstrasse die Verbotstafel. Brunner betont: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Personenschaden ist unverzüglich anzuhalten. Es ist sofort für Hilfe zu sorgen und die Polizei zu benachrichtigen.» Da der Scooter-Fahrer weiterfuhr, habe er sich sicherlich strafbar gemacht, ergänzt Brunner.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 Abklärung bei der Staatsanwaltschaft ergibt, dass sich jemand durch ein Entfernen vom Ort eines Unfalls, bei dem ein Mensch getötet oder verletzt wird, der Fahrerflucht schuldig macht. Gemäss Strassenverkehrsgesetz droht dafür eine Freiheitsstrafe bis zu drei Jahren oder eine Geldstrafe, wie Mediensprecher Fabian Mörtl auf Anfrage erläutert. Ein Schuldspruch setze allerdings voraus, dass die beschuldigte Person für die Verletzung oder den Tod zumindest mitverantwortlich sei. Eine Schuld am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selbst sei dagegen nicht notwendig.</w:t>
      </w:r>
    </w:p>
    <w:p>
      <w:pPr>
        <w:pStyle w:val="Normal1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Definitive Einführung für zwei Jahre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Statistiken zu Unfällen mit E-Scootern kann die Kantonspolizei Thurgau weder für Frauenfeld noch für den ganzen Kanton liefern. In der Kantonshauptstadt gibt es nach einem dreimonatigen Pilotversuch im Herbst 2020 mit E-Scootern der Firma Voi aus Schweden seit Juni 2021 einen bis diesen März beschlossenen längeren Versuchsbetrieb mit 200 Fahrzeugen für ein ergänzendes Mobilitätsangebot.  «Die gesammelten Erfahrungen und Erkenntnisse zeigen eine positive Wirkung.»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steht es im Stadtratsbeschluss, in welchen diese Zeitung im Rahmen einer Serie zum Öffentlichkeitsprinzip Einsicht erhielt. Darin sind auch Statistiken zu sehen, dass die Anzahl sowohl von Nutzenden als auch von Fahrten mit saisonalen Schwankungen grundsätzlich zugenommen hat.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 einer «vertrauensvollen und zielgerichteten Zusammenarbeit» mit Voi, wie der Stadtrat festhält, hat dieser die definitive Einführung der E-Scooter mit einer Vertragslaufzeit von zwei Jahren beschlossen. Das städtische Amt für Tiefbau und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überwacht und begleitet den Betrieb. Von Voi erhält die Stadt jährlich pauschal 4000 Franken sowie pro Scooter einmalige Depots von 50 Franken. «An diesen Gebühren soll grundsätzlich festgehalten werden», heisst es weiter. Die Zahlungen an die Stadt decken Umtriebe des Werkhofs, dessen Mitarbeitende hie und da sogar in der Murg versenkte E-Scooter bergen müssen.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der Stadt Frauenfeld hatte man bisher keine Kenntnisse von Unfällen mit Voi-Scootern, heisst es auf Anfrage bei der Medienstelle. Sprecher Urban Krattiger meint: «Die Stadt leitet Reklamationen und Störungsfälle jeweils direkt an Voi weiter, wo das Beschwerdemanagement verwaltet wird.» Die Stadt Frauenfeld kann kurzfristig keine Statistiken zu Reklamationen oder Unfällen zur Verfügung stellen. Dafür heisst es, dass die vereinbarte Reaktionszeit im Störungsfall oder bei Reklamationen von maximal vier Stunden von Voi stets eingehalten werden konnte. Und Krattiger meint: Zudem tauschen sich das Amt für Tiefbau und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Voi an monatlichen Sitzungen aus.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2023</w:t>
      </w:r>
    </w:p>
    <w:p>
      <w:pPr>
        <w:pStyle w:val="Normal176"/>
      </w:pPr>
    </w:p>
    <w:p>
      <w:pPr>
        <w:pStyle w:val="Normal176"/>
        <w:ind w:left="200"/>
        <w:sectPr>
          <w:type w:val="continuous"/>
          <w:pgMar w:top="840" w:right="1000" w:bottom="840" w:left="1000" w:header="400" w:footer="400"/>
          <w:pgNumType w:fmt="decimal"/>
          <w:cols w:space="720"/>
        </w:sectPr>
      </w:pPr>
      <w:r>
        <w:br/>
      </w:r>
      <w:r>
        <w:pict>
          <v:line id="_x0000_s1689"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27"/>
          <w:headerReference w:type="default" r:id="rId1328"/>
          <w:footerReference w:type="even" r:id="rId1329"/>
          <w:footerReference w:type="default" r:id="rId1330"/>
          <w:headerReference w:type="first" r:id="rId1331"/>
          <w:footerReference w:type="first" r:id="rId1332"/>
          <w:pgSz w:w="12240" w:h="15840"/>
          <w:pgMar w:top="840" w:right="1000" w:bottom="840" w:left="1000" w:header="400" w:footer="400"/>
          <w:pgNumType w:fmt="decimal"/>
          <w:cols w:space="720"/>
          <w:titlePg w:val="0"/>
        </w:sectPr>
      </w:pPr>
    </w:p>
    <w:p>
      <w:pPr>
        <w:pStyle w:val="Normal177"/>
      </w:pPr>
    </w:p>
    <w:p>
      <w:pPr>
        <w:pStyle w:val="Normal177"/>
      </w:pPr>
      <w:r>
        <w:pict>
          <v:shape id="_x0000_i1690" type="#_x0000_t75" alt="LexisNexis®" style="width:147.75pt;height:30pt">
            <v:imagedata r:id="rId26" o:title=""/>
          </v:shape>
        </w:pict>
      </w:r>
      <w:r>
        <w:cr/>
      </w:r>
    </w:p>
    <w:p>
      <w:pPr>
        <w:pStyle w:val="Heading1175"/>
        <w:keepNext w:val="0"/>
        <w:spacing w:after="200" w:line="340" w:lineRule="atLeast"/>
        <w:ind w:left="0" w:right="0" w:firstLine="0"/>
        <w:jc w:val="center"/>
      </w:pPr>
      <w:hyperlink r:id="rId1333" w:history="1">
        <w:r>
          <w:rPr>
            <w:rFonts w:ascii="arial" w:eastAsia="arial" w:hAnsi="arial" w:cs="arial"/>
            <w:b/>
            <w:i/>
            <w:strike w:val="0"/>
            <w:color w:val="0077CC"/>
            <w:sz w:val="28"/>
            <w:u w:val="single"/>
            <w:vertAlign w:val="baseline"/>
          </w:rPr>
          <w:t xml:space="preserve">Drei Personen bei </w:t>
        </w:r>
      </w:hyperlink>
      <w:hyperlink r:id="rId1333" w:history="1">
        <w:r>
          <w:rPr>
            <w:rFonts w:ascii="arial" w:eastAsia="arial" w:hAnsi="arial" w:cs="arial"/>
            <w:b/>
            <w:i/>
            <w:strike w:val="0"/>
            <w:color w:val="0077CC"/>
            <w:sz w:val="28"/>
            <w:u w:val="single"/>
            <w:vertAlign w:val="baseline"/>
          </w:rPr>
          <w:t>Unfall</w:t>
        </w:r>
      </w:hyperlink>
      <w:hyperlink r:id="rId1333" w:history="1">
        <w:r>
          <w:rPr>
            <w:rFonts w:ascii="arial" w:eastAsia="arial" w:hAnsi="arial" w:cs="arial"/>
            <w:b/>
            <w:i/>
            <w:strike w:val="0"/>
            <w:color w:val="0077CC"/>
            <w:sz w:val="28"/>
            <w:u w:val="single"/>
            <w:vertAlign w:val="baseline"/>
          </w:rPr>
          <w:t xml:space="preserve"> verletzt; Iseltwald Am Mittwochnachmittag kam es auf der A8 zu einem </w:t>
        </w:r>
      </w:hyperlink>
      <w:hyperlink r:id="rId1333" w:history="1">
        <w:r>
          <w:rPr>
            <w:rFonts w:ascii="arial" w:eastAsia="arial" w:hAnsi="arial" w:cs="arial"/>
            <w:b/>
            <w:i/>
            <w:strike w:val="0"/>
            <w:color w:val="0077CC"/>
            <w:sz w:val="28"/>
            <w:u w:val="single"/>
            <w:vertAlign w:val="baseline"/>
          </w:rPr>
          <w:t>Unfall</w:t>
        </w:r>
      </w:hyperlink>
      <w:hyperlink r:id="rId1333" w:history="1">
        <w:r>
          <w:rPr>
            <w:rFonts w:ascii="arial" w:eastAsia="arial" w:hAnsi="arial" w:cs="arial"/>
            <w:b/>
            <w:i/>
            <w:strike w:val="0"/>
            <w:color w:val="0077CC"/>
            <w:sz w:val="28"/>
            <w:u w:val="single"/>
            <w:vertAlign w:val="baseline"/>
          </w:rPr>
          <w:t xml:space="preserve"> zwischen drei Autos.</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Thuner Tagblatt</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 Juni 2022</w:t>
      </w:r>
    </w:p>
    <w:p>
      <w:pPr>
        <w:pStyle w:val="Normal177"/>
        <w:keepNext w:val="0"/>
        <w:spacing w:after="0" w:line="240" w:lineRule="atLeast"/>
        <w:ind w:right="0"/>
        <w:jc w:val="both"/>
      </w:pPr>
      <w:bookmarkStart w:id="352" w:name="Bookmark_177"/>
      <w:bookmarkEnd w:id="352"/>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Berner Oberland Medien AG Alle Rechte Vorbehalten</w:t>
      </w:r>
    </w:p>
    <w:p>
      <w:pPr>
        <w:pStyle w:val="Normal177"/>
        <w:keepNext w:val="0"/>
        <w:spacing w:before="120" w:after="0" w:line="220" w:lineRule="atLeast"/>
        <w:ind w:left="0" w:right="0" w:firstLine="0"/>
        <w:jc w:val="left"/>
      </w:pPr>
      <w:r>
        <w:br/>
      </w:r>
      <w:r>
        <w:pict>
          <v:shape id="_x0000_i1691" type="#_x0000_t75" style="width:62.4pt;height:7.2pt">
            <v:imagedata r:id="rId424"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6</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92" style="position:absolute;z-index:252027904"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Drei Personen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verletzt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Iseltwald  Am Mittwochnachmittag kam es auf der A8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zwischen drei Autos.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Meldung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A8 in Iseltwald ging bei der Kantonspolizei Bern am Mittwoch, 1. Juni,  kurz nach 16.30 Uhr ein, wie die Kantonspolizei am Donnerstag mitteilte. Ersten Erkenntnissen zufolge kam ein Auto von Meiringen herkommend aus noch zu klärenden Gründen kurz nach dem Chüebalmtunnel auf die Gegenfahrbahn, wo es zuerst mit einem ersten entgegenkommenden Auto seitlich und anschliessend mit einem zweiten ebenfalls entgegenkommenden Auto frontal kollidierte.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Ort leisteten zunächst Drittpersonen den Verunfallten Erste Hilfe. Der Autolenker aus Richtung Meiringen sei leicht verletzt, die Beifahrerin schwer verletzt worden. «Beide wurden durch ein Ambulanzteam ins Spital gebracht», teilt die Polizei mit. Ein Kind, das sich im zweiten entgegenkommenden Fahrzeug befunden habe, sei leicht verletzt und von einem zweiten Ambulanzteam ins Spital gefahren worden.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den drei in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verwickelten Fahrzeugen entstand Totalschaden», schreibt die Polizei weiter. Für die Dauer der Unfallarbeiten sei der Abschnitt der A8 entlang des Brienzersees für mehrere Stunden komplett gesperrt worden.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über das andere Seeufer umgeleitet. Die Feuerwehren Bödeli und Brienz waren vor Ort, um die Unfallstelle zu sichern und das ausgelaufene Öl zu binden. Die Kantonspolizei Bern hat Ermittlungen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aufgenommen. (pd/don)</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2022</w:t>
      </w:r>
    </w:p>
    <w:p>
      <w:pPr>
        <w:pStyle w:val="Normal177"/>
      </w:pPr>
    </w:p>
    <w:p>
      <w:pPr>
        <w:pStyle w:val="Normal177"/>
        <w:ind w:left="200"/>
        <w:sectPr>
          <w:type w:val="continuous"/>
          <w:pgMar w:top="840" w:right="1000" w:bottom="840" w:left="1000" w:header="400" w:footer="400"/>
          <w:pgNumType w:fmt="decimal"/>
          <w:cols w:space="720"/>
        </w:sectPr>
      </w:pPr>
      <w:r>
        <w:br/>
      </w:r>
      <w:r>
        <w:pict>
          <v:line id="_x0000_s1693"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34"/>
          <w:headerReference w:type="default" r:id="rId1335"/>
          <w:footerReference w:type="even" r:id="rId1336"/>
          <w:footerReference w:type="default" r:id="rId1337"/>
          <w:headerReference w:type="first" r:id="rId1338"/>
          <w:footerReference w:type="first" r:id="rId1339"/>
          <w:pgSz w:w="12240" w:h="15840"/>
          <w:pgMar w:top="840" w:right="1000" w:bottom="840" w:left="1000" w:header="400" w:footer="400"/>
          <w:pgNumType w:fmt="decimal"/>
          <w:cols w:space="720"/>
          <w:titlePg w:val="0"/>
        </w:sectPr>
      </w:pPr>
    </w:p>
    <w:p>
      <w:pPr>
        <w:pStyle w:val="Normal178"/>
      </w:pPr>
    </w:p>
    <w:p>
      <w:pPr>
        <w:pStyle w:val="Normal178"/>
      </w:pPr>
      <w:r>
        <w:pict>
          <v:shape id="_x0000_i1694" type="#_x0000_t75" alt="LexisNexis®" style="width:147.75pt;height:30pt">
            <v:imagedata r:id="rId26" o:title=""/>
          </v:shape>
        </w:pict>
      </w:r>
      <w:r>
        <w:cr/>
      </w:r>
    </w:p>
    <w:p>
      <w:pPr>
        <w:pStyle w:val="Heading1176"/>
        <w:keepNext w:val="0"/>
        <w:spacing w:after="200" w:line="340" w:lineRule="atLeast"/>
        <w:ind w:left="0" w:right="0" w:firstLine="0"/>
        <w:jc w:val="center"/>
      </w:pPr>
      <w:hyperlink r:id="rId1340" w:history="1">
        <w:r>
          <w:rPr>
            <w:rFonts w:ascii="arial" w:eastAsia="arial" w:hAnsi="arial" w:cs="arial"/>
            <w:b/>
            <w:i/>
            <w:strike w:val="0"/>
            <w:color w:val="0077CC"/>
            <w:sz w:val="28"/>
            <w:u w:val="single"/>
            <w:vertAlign w:val="baseline"/>
          </w:rPr>
          <w:t>US-Verkehrsbehörde untersucht Robotaxi-Firma Cruise</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18. Oktober 2023 </w:t>
      </w:r>
    </w:p>
    <w:p>
      <w:pPr>
        <w:pStyle w:val="Normal178"/>
        <w:keepNext w:val="0"/>
        <w:spacing w:after="0" w:line="240" w:lineRule="atLeast"/>
        <w:ind w:right="0"/>
        <w:jc w:val="both"/>
      </w:pPr>
      <w:bookmarkStart w:id="354" w:name="Bookmark_178"/>
      <w:bookmarkEnd w:id="354"/>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Axel Springer Schweiz AG Alle Rechte Vorbehalten</w:t>
      </w:r>
    </w:p>
    <w:p>
      <w:pPr>
        <w:pStyle w:val="Normal178"/>
        <w:keepNext w:val="0"/>
        <w:spacing w:before="120" w:after="0" w:line="220" w:lineRule="atLeast"/>
        <w:ind w:left="0" w:right="0" w:firstLine="0"/>
        <w:jc w:val="left"/>
      </w:pPr>
      <w:r>
        <w:br/>
      </w:r>
      <w:r>
        <w:pict>
          <v:shape id="_x0000_i1695" type="#_x0000_t75" style="width:200pt;height:28pt">
            <v:imagedata r:id="rId44"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1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Nach zwei Unfällen mit Fussgängern in San Francisco ist die Robotaxi-Firma Cruise ins Blickfeld der US-Verkehrsbehörde geraten.</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96" style="position:absolute;z-index:25202995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US-Verkehrsbehörde NHTSA leitete eine Voruntersuchung ein, die unter anderem klären soll, ob die zum Teil komplett fahrerlosen Fahrzeuge zu nahe an Menschen heranfahren.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war eine Frau unter einem Robotaxi von Cruise steckengeblieben und musste von Rettungskräften befreit werden. Dem Unfallbericht zufolge wurde die Fussgängerin zunächst von einem anderen Fahrzeug mit einem Menschen am Steuer angefahren und vor das selbstfahrende Auto geschleudert. Das selbstfahrende Auto habe zwar sofort gebremst - aber den Zusammenstoss nicht mehr verhindern können.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NHTSA (National Highway Traffic Safety Administration) verwies noch auf einen weiteren Zwischenfall. Den Unterlagen zufolge fuhr ein Cruise-Robotaxi Ende August an einer Ampelkreuzung bei grünem Licht an - und gleichzeitig trat ein Fussgänger vor das Fahrzeug. Die Software habe versucht, auszuweichen und zu bremsen. Der Wagen sei aber dennoch mit einer Geschwindigkeit von rund zwei Kilometern pro Stunde auf den Fussgänger aufgefahren.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ist Teststadt für Robotaxis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ist aktuell ein einzigartiger Testfall für selbstfahrende Taxis. In der Stadt sind die General-Motors-Tochter Cruise und die Google-Schwesterfirma Waymo aktiv. Sie bekamen im Sommer von einer kalifornischen Aufsichtsbehörde die Erlaubnis zur Ausweitung ihrer fahrerlosen Beförderungsdienste im gesamten Stadtgebiet. Die Stadtverwaltung und zahlreiche Einwohner waren dagegen. Sie argumentierten unter anderem, dass die von Software gesteuerten Fahrzeuge häufig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blockierten und damit Rettungskräfte bei Einsätzen behinderten. Die Unternehmen betonen, dass Roboterautos sicherer als Menschen fahren.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Bisher nur ein tödlicher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bekannt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einzige bisher bekannte tödliche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selbstfahrenden Auto ereignete sich 2018 im US-Bundesstaat Arizona. Ein Wagen des Fahrdienst-Vermittlers Uber erfasste bei einer abendlichen Testfahrt eine Frau, die die Strasse überquerte. Sie schob ein Fahrrad mit Plastiktüten am Lenker neben sich - und die Situation überforderte die Uber-Software, die zunächst nicht richtig einordnen konnte, womit sie es zu tun hat. Uber stiess die eigene Entwicklung selbstfahrender Autos Ende 2020 ab.</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341" w:history="1">
        <w:r>
          <w:rPr>
            <w:rFonts w:ascii="arial" w:eastAsia="arial" w:hAnsi="arial" w:cs="arial"/>
            <w:b w:val="0"/>
            <w:i/>
            <w:strike w:val="0"/>
            <w:noProof w:val="0"/>
            <w:color w:val="0077CC"/>
            <w:position w:val="0"/>
            <w:sz w:val="20"/>
            <w:u w:val="single"/>
            <w:vertAlign w:val="baseline"/>
          </w:rPr>
          <w:t>https://www.handelszeitung.ch/newsticker/us-verkehrsbehorde-untersucht-robotaxi-firma-cruise-647516</w:t>
        </w:r>
      </w:hyperlink>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Pr>
        <w:pStyle w:val="Normal178"/>
      </w:pPr>
    </w:p>
    <w:p>
      <w:pPr>
        <w:pStyle w:val="Normal178"/>
        <w:ind w:left="200"/>
        <w:sectPr>
          <w:type w:val="continuous"/>
          <w:pgMar w:top="840" w:right="1000" w:bottom="840" w:left="1000" w:header="400" w:footer="400"/>
          <w:pgNumType w:fmt="decimal"/>
          <w:cols w:space="720"/>
        </w:sectPr>
      </w:pPr>
      <w:r>
        <w:br/>
      </w:r>
      <w:r>
        <w:pict>
          <v:line id="_x0000_s1697"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42"/>
          <w:headerReference w:type="default" r:id="rId1343"/>
          <w:footerReference w:type="even" r:id="rId1344"/>
          <w:footerReference w:type="default" r:id="rId1345"/>
          <w:headerReference w:type="first" r:id="rId1346"/>
          <w:footerReference w:type="first" r:id="rId1347"/>
          <w:pgSz w:w="12240" w:h="15840"/>
          <w:pgMar w:top="840" w:right="1000" w:bottom="840" w:left="1000" w:header="400" w:footer="400"/>
          <w:pgNumType w:fmt="decimal"/>
          <w:cols w:space="720"/>
          <w:titlePg w:val="0"/>
        </w:sectPr>
      </w:pPr>
    </w:p>
    <w:p>
      <w:pPr>
        <w:pStyle w:val="Normal179"/>
      </w:pPr>
    </w:p>
    <w:p>
      <w:pPr>
        <w:pStyle w:val="Normal179"/>
      </w:pPr>
      <w:r>
        <w:pict>
          <v:shape id="_x0000_i1698" type="#_x0000_t75" alt="LexisNexis®" style="width:147.75pt;height:30pt">
            <v:imagedata r:id="rId26" o:title=""/>
          </v:shape>
        </w:pict>
      </w:r>
      <w:r>
        <w:cr/>
      </w:r>
    </w:p>
    <w:p>
      <w:pPr>
        <w:pStyle w:val="Heading1177"/>
        <w:keepNext w:val="0"/>
        <w:spacing w:after="200" w:line="340" w:lineRule="atLeast"/>
        <w:ind w:left="0" w:right="0" w:firstLine="0"/>
        <w:jc w:val="center"/>
      </w:pPr>
      <w:hyperlink r:id="rId1348" w:history="1">
        <w:r>
          <w:rPr>
            <w:rFonts w:ascii="arial" w:eastAsia="arial" w:hAnsi="arial" w:cs="arial"/>
            <w:b/>
            <w:i/>
            <w:strike w:val="0"/>
            <w:color w:val="0077CC"/>
            <w:sz w:val="28"/>
            <w:u w:val="single"/>
            <w:vertAlign w:val="baseline"/>
          </w:rPr>
          <w:t>Kantonsrat fordert Umdenken bei Tempo 80</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10.September 2024</w:t>
      </w:r>
    </w:p>
    <w:p>
      <w:pPr>
        <w:pStyle w:val="Normal179"/>
        <w:keepNext w:val="0"/>
        <w:spacing w:after="0" w:line="240" w:lineRule="atLeast"/>
        <w:ind w:right="0"/>
        <w:jc w:val="both"/>
      </w:pPr>
      <w:bookmarkStart w:id="356" w:name="Bookmark_179"/>
      <w:bookmarkEnd w:id="356"/>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179"/>
        <w:keepNext w:val="0"/>
        <w:spacing w:before="120" w:after="0" w:line="220" w:lineRule="atLeast"/>
        <w:ind w:left="0" w:right="0" w:firstLine="0"/>
        <w:jc w:val="left"/>
      </w:pPr>
      <w:r>
        <w:br/>
      </w:r>
      <w:r>
        <w:pict>
          <v:shape id="_x0000_i1699" type="#_x0000_t75" style="width:187.48pt;height:37.5pt">
            <v:imagedata r:id="rId338"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Gabriela Hagen</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00" style="position:absolute;z-index:252032000"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dem tödlichen Töffunfall auf der Stossstrasse verlangt Kantonsrat Jaap van Dam Antworten von der Ausserrhoder Regierung.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Gabriela Hagen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Betroffenheit in der Bevölkerung nach dem Motorradunfall auf der Stosstrasse zwischen Gais und Altstätten war gross. Zwei junge Männer verloren Mitte August dabei ihr Leben. Der Verein «AnStoss» bekräftigte nach dem Töffdrama gegenüber dieser Zeitung ihre Forderung nach einer Reduktion der Höchstgeschwindigkeit aus dem Sommer 2023. Die Kantone St.?Gallen und Appenzell Ausserrhoden reagierten zurückhaltend.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Parteilose Jaap van Dam ist seit zehn Jahren im Kantonsrat von Appenzell Ausserrhoden vertreten. Er hat im August eine einfache Anfrage eingereicht, welche dieser Zeitung vorliegt.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will wissen, ob die Regierung bereit sei anzuerkennen, dass eine Neubeurteilung des Temporegimes, an neuralgischen und kritischen Stellen im kantonalen Strassennetz, notwendig ist. Dies sei angesichts der geänderten Verhältnisse im Strassenverkehr, namentlich der Anzahl und Vielfalt der Strassenbenützer und technischer Möglichkeiten, erforderlich. Wo keine separate Wegführung für Radfahrende und Fussgänger bestehe, soll die Höchstgeschwindigkeit neu bewertet werden. Insbesondere dort, wo der Töff-</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passiert ist.</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Unfallstatistik als einziges Kriterium sei ungenügend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Kantonsrat van Dam kritisiert in seiner Anfrage, dass man bei Fragen zur Geschwindigkeitsreduktion immer auf die Unfallstatistik der Kantonspolizei Appenzell Ausserrhoden und die Eigenverantwortung der Verkehrsteilnehmenden hinweise. Die Unfallstatistik sei jedoch als einziges Kriterium ungenügend. Die Kriterien für Tempo 80 sollen in der kantonalen Strassengesetzgebung präzisiert werden.</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Aspekt der Sicherheit und Lärmreduktion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Zudem fragt van Dam, Mitglied der SP-Fraktion, ob die Regierung bereit sei, die bevor­stehenden Geschäfte im Bereich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Strassenbau  unter dem Gesichtspunkt  der Sicherheit und Lärmreduktion besonders kritisch zu beurteilen.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den angesprochenen Geschäften zählen unter anderem die Revision des kantonalen Strassengesetzes, das Veloweggesetz, das vierte Agglomerationsprogramm Bodensee (Abstimmung von Siedlungs- und Verkehrsentwicklung über Gemeinde- und Kantonsgrenzen hinaus), das fünfte Strassen­investitionsprogramms sowie einzelner Projekte wie der  Ausbau der N25 zwischen  Winkeln, Herisau und Appenzell.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van Dam schreibt in seiner Anfrage, dass die Eigenverantwortung der Verkehrsteilnehmenden immer wieder an Grenzen stosse. Betroffen seien insbesondere Nicht-Autofahrende wie Töff- und Velofahrer sowie Fussgänger. Zudem verursache Tempo 80 deutlich mehr Strassenlärm als Tempo 60 oder 70.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Dams Fragen werden von der Ausserrhoder Regierung an der Kantonsratssitzung am 23. September beantwortet.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Pr>
        <w:pStyle w:val="Normal179"/>
      </w:pPr>
    </w:p>
    <w:p>
      <w:pPr>
        <w:pStyle w:val="Normal179"/>
        <w:ind w:left="200"/>
        <w:sectPr>
          <w:type w:val="continuous"/>
          <w:pgMar w:top="840" w:right="1000" w:bottom="840" w:left="1000" w:header="400" w:footer="400"/>
          <w:pgNumType w:fmt="decimal"/>
          <w:cols w:space="720"/>
        </w:sectPr>
      </w:pPr>
      <w:r>
        <w:br/>
      </w:r>
      <w:r>
        <w:pict>
          <v:line id="_x0000_s1701"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49"/>
          <w:headerReference w:type="default" r:id="rId1350"/>
          <w:footerReference w:type="even" r:id="rId1351"/>
          <w:footerReference w:type="default" r:id="rId1352"/>
          <w:headerReference w:type="first" r:id="rId1353"/>
          <w:footerReference w:type="first" r:id="rId1354"/>
          <w:pgSz w:w="12240" w:h="15840"/>
          <w:pgMar w:top="840" w:right="1000" w:bottom="840" w:left="1000" w:header="400" w:footer="400"/>
          <w:pgNumType w:fmt="decimal"/>
          <w:cols w:space="720"/>
          <w:titlePg w:val="0"/>
        </w:sectPr>
      </w:pPr>
    </w:p>
    <w:p>
      <w:pPr>
        <w:pStyle w:val="Normal180"/>
      </w:pPr>
    </w:p>
    <w:p>
      <w:pPr>
        <w:pStyle w:val="Normal180"/>
      </w:pPr>
      <w:r>
        <w:pict>
          <v:shape id="_x0000_i1702" type="#_x0000_t75" alt="LexisNexis®" style="width:147.75pt;height:30pt">
            <v:imagedata r:id="rId26" o:title=""/>
          </v:shape>
        </w:pict>
      </w:r>
      <w:r>
        <w:cr/>
      </w:r>
    </w:p>
    <w:p>
      <w:pPr>
        <w:pStyle w:val="Heading1178"/>
        <w:keepNext w:val="0"/>
        <w:spacing w:after="200" w:line="340" w:lineRule="atLeast"/>
        <w:ind w:left="0" w:right="0" w:firstLine="0"/>
        <w:jc w:val="center"/>
      </w:pPr>
      <w:hyperlink r:id="rId1355" w:history="1">
        <w:r>
          <w:rPr>
            <w:rFonts w:ascii="arial" w:eastAsia="arial" w:hAnsi="arial" w:cs="arial"/>
            <w:b/>
            <w:i/>
            <w:strike w:val="0"/>
            <w:color w:val="0077CC"/>
            <w:sz w:val="28"/>
            <w:u w:val="single"/>
            <w:vertAlign w:val="baseline"/>
          </w:rPr>
          <w:t>Robotaxi fährt in Gegenverkehr</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23. April 2024 </w:t>
      </w:r>
    </w:p>
    <w:p>
      <w:pPr>
        <w:pStyle w:val="Normal180"/>
        <w:keepNext w:val="0"/>
        <w:spacing w:after="0" w:line="240" w:lineRule="atLeast"/>
        <w:ind w:right="0"/>
        <w:jc w:val="both"/>
      </w:pPr>
      <w:bookmarkStart w:id="358" w:name="Bookmark_180"/>
      <w:bookmarkEnd w:id="358"/>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 Robotaxi von Waymo fÃ¤hrt auf der Gegenfahrbahn; S. NaN</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Sda Import</w:t>
      </w:r>
    </w:p>
    <w:p>
      <w:pPr>
        <w:pStyle w:val="Normal1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 Waymo-Robotaxi ist in San Francisco für knapp 30 Sekunden auf der Gegenfahrbahn unterwegs gewesen. Jetzt verteidigt sich das Unternehmen.</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03" style="position:absolute;z-index:252034048"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 Import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längere Ausflug eines Waymo-Robotaxis in den Gegenverkehr in San Francisco hat die Google-Schwesterfirma unter Erklärungsdruck gebracht. Waymo will daraus lernen.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einem im Internet veröffentlichten Video ist zu sehen, wie das Fahrzeug eine durchgezogene Linie überquert und ungefähr 30 Sekunden auf der Gegenfahrbahn unterwegs ist. Auf den beiden Fahrspuren auf der korrekten Seite war im Abendverkehr eine Gruppe von Menschen auf elektrischen Einrad-Rollern unterwegs. Statt abzuwarten, bis sie durchfahren, entschied sich die Software, im Gegenverkehr daneben zu fahren.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Robotaxi: Fahrt ohne Sicherheitsfahrer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Waymo verteidigte das Verhalten des Fahrzeugs. Die Software sei davon ausgegangen, dass einer der Menschen stürzen könne und sei deswegen "umsichtig" auf die freie Gegenfahrbahn gewechselt, erklärte eine Sprecherin am Montag. Danach sei der Wagen zur Sicherheit der Rollerfahrer auf der Gegenfahrbahn geblieben, um ihnen nicht zu nahe zu kommen und niemandem den Weg abzuschneiden. Die Sicherheit aller Verkehrsteilnehmer habe oberste Priorität und man werde aus diesem "einmaligen Ereignis" lernen. Das gesamte Manöver sei von der Software beschlossen und ausgeführt worden, betonte sie.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ist seit vergangenem Jahr ein einzigartiger Testfall für den kommerziellen Betrieb selbstfahrender Autos. Waymo und die Firma Cruise, die zum US-Autoriesen General Motors gehört, bekamen im Sommer die Erlaubnis, in der ganzen Stadt Robotaxi-Fahrten ohne Sicherheitsfahrer anzubieten.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Francisco läuft es - meistens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Dienst von Cruise ist allerdings seit Anfang Oktober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ausgesetzt. Eine Frau war von einem Auto mit einem Menschen am Steuer angefahren und vor das Cruise-Fahrzeug geschleudert worden. Das Robotaxi konnte nicht mehr bremsen und die Passantin wurde unter ihm eingeklemmt. Danach versuchte der Wagen automatisch, an den Strassenrand zu fahren und schleifte sie mehrere Meter mit. GM tauschte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den Grossteil der Cruise-Führung aus und fängt erst jetzt wieder an einige Wagen, zunächst mit Menschen am Steuer, erneut auf die Strasse zu schicken, um das Kartenmaterial zu aktualisieren.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Waymo-Robotaxis waren dagegen in den vergangenen Monaten ohne grössere Zwischenfälle in San Francisco unterwegs. Traditionell werfen Einwohnerinnen und Einwohner sowie öffentliche Verkehrsbetriebe ihnen auch eher vor, zu zaghaft zu agieren und deshalb gelegentlich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blockieren. Entwickler selbstfahrender Autos hatten schon in den vergangenen Jahren versucht, die Software stärker dem Verhalten von Menschen in unkonventionellen Situation anzupassen. (SDA)</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356" w:history="1">
        <w:r>
          <w:rPr>
            <w:rFonts w:ascii="arial" w:eastAsia="arial" w:hAnsi="arial" w:cs="arial"/>
            <w:b w:val="0"/>
            <w:i/>
            <w:strike w:val="0"/>
            <w:noProof w:val="0"/>
            <w:color w:val="0077CC"/>
            <w:position w:val="0"/>
            <w:sz w:val="20"/>
            <w:u w:val="single"/>
            <w:vertAlign w:val="baseline"/>
          </w:rPr>
          <w:t>https://www.blick.ch/news/so-verteidigt-waymo-das-fiasko-robotaxi-faehrt-in-gegenverkehr-id19666752.html</w:t>
        </w:r>
      </w:hyperlink>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Pr>
        <w:pStyle w:val="Normal180"/>
      </w:pPr>
    </w:p>
    <w:p>
      <w:pPr>
        <w:pStyle w:val="Normal180"/>
        <w:ind w:left="200"/>
        <w:sectPr>
          <w:type w:val="continuous"/>
          <w:pgMar w:top="840" w:right="1000" w:bottom="840" w:left="1000" w:header="400" w:footer="400"/>
          <w:pgNumType w:fmt="decimal"/>
          <w:cols w:space="720"/>
        </w:sectPr>
      </w:pPr>
      <w:r>
        <w:br/>
      </w:r>
      <w:r>
        <w:pict>
          <v:line id="_x0000_s1704"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181"/>
      </w:pPr>
    </w:p>
    <w:p>
      <w:pPr>
        <w:pStyle w:val="Normal181"/>
      </w:pPr>
      <w:r>
        <w:pict>
          <v:shape id="_x0000_i1705" type="#_x0000_t75" alt="LexisNexis®" style="width:147.75pt;height:30pt">
            <v:imagedata r:id="rId26" o:title=""/>
          </v:shape>
        </w:pict>
      </w:r>
      <w:r>
        <w:cr/>
      </w:r>
    </w:p>
    <w:p>
      <w:pPr>
        <w:pStyle w:val="Heading1179"/>
        <w:keepNext w:val="0"/>
        <w:spacing w:after="200" w:line="340" w:lineRule="atLeast"/>
        <w:ind w:left="0" w:right="0" w:firstLine="0"/>
        <w:jc w:val="center"/>
      </w:pPr>
      <w:hyperlink r:id="rId1363" w:history="1">
        <w:r>
          <w:rPr>
            <w:rFonts w:ascii="arial" w:eastAsia="arial" w:hAnsi="arial" w:cs="arial"/>
            <w:b/>
            <w:i/>
            <w:strike w:val="0"/>
            <w:color w:val="0077CC"/>
            <w:sz w:val="28"/>
            <w:u w:val="single"/>
            <w:vertAlign w:val="baseline"/>
          </w:rPr>
          <w:t>Bern bremst uns aus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7.Juli 2023</w:t>
      </w:r>
    </w:p>
    <w:p>
      <w:pPr>
        <w:pStyle w:val="Normal181"/>
        <w:keepNext w:val="0"/>
        <w:spacing w:after="0" w:line="240" w:lineRule="atLeast"/>
        <w:ind w:right="0"/>
        <w:jc w:val="both"/>
      </w:pPr>
      <w:bookmarkStart w:id="360" w:name="Bookmark_181"/>
      <w:bookmarkEnd w:id="360"/>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181"/>
        <w:keepNext w:val="0"/>
        <w:spacing w:before="120" w:after="0" w:line="220" w:lineRule="atLeast"/>
        <w:ind w:left="0" w:right="0" w:firstLine="0"/>
        <w:jc w:val="left"/>
      </w:pPr>
      <w:r>
        <w:br/>
      </w:r>
      <w:r>
        <w:pict>
          <v:shape id="_x0000_i1706" type="#_x0000_t75" style="width:150pt;height:51pt">
            <v:imagedata r:id="rId268"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Alois Lüönd-Martone, Brunnen</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07" style="position:absolute;z-index:252036096"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Temporeduktion am Axen.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Einmal mehr sagt uns Bern ohne grosse Mitsprache, was wir dürfen und stellt uns vor vollendete Tatsachen. Es war ein tragischer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dem einmal ein Auto in den See gefallen ist. Bei dieser Dichte des Verkehrs am Axen passiert statistisch gesehen sehr wenig.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 müsste man aber an ganz vielen Orten Anpassungen machen, bevor die Axenstrasse korrigiert wird. Als regelmässiger Arbeitswegnutzer weiss ich, dass man dort eh Glück haben muss, wenn mal 80 km/h gefahren werden kann und nicht Lastwagen oder Urlauber mit 60 km/h unterwegs sind.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Dennoch bestand die Möglichkeit, bei wenig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auch mal 80 km/h fahren zu können - dies ist nun durch das Astra verboten. Hätten sie doch lieber bei der Mositunnelausfahrt Süd auf 60 km/h gebremst - so könnte man gefahrloser einfahren.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Jetzt wird für sage und schreibe zehn Jahre ein Velotaxidienst organisiert und bezahlt. Für dieses Geld hätte man auch etwas für die sofortige Velosicherheit machen können. Denn dieses Problem wird auch nach der Tunneleröffnung bestehen bleiben, da die alte Axenstrasse offen bleiben muss. Obwohl es nur ein Test sei, glaube ich nicht, dass dies wieder aufgehoben wird. Dies hatte man uns auch vor einem Jahr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bereits mal mit der 60er-Reduktion versprochen.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Alois Lüönd-Martone, Brunnen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2023</w:t>
      </w:r>
    </w:p>
    <w:p>
      <w:pPr>
        <w:pStyle w:val="Normal181"/>
      </w:pPr>
    </w:p>
    <w:p>
      <w:pPr>
        <w:pStyle w:val="Normal181"/>
        <w:ind w:left="200"/>
        <w:sectPr>
          <w:type w:val="continuous"/>
          <w:pgMar w:top="840" w:right="1000" w:bottom="840" w:left="1000" w:header="400" w:footer="400"/>
          <w:pgNumType w:fmt="decimal"/>
          <w:cols w:space="720"/>
        </w:sectPr>
      </w:pPr>
      <w:r>
        <w:br/>
      </w:r>
      <w:r>
        <w:pict>
          <v:line id="_x0000_s1708"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64"/>
          <w:headerReference w:type="default" r:id="rId1365"/>
          <w:footerReference w:type="even" r:id="rId1366"/>
          <w:footerReference w:type="default" r:id="rId1367"/>
          <w:headerReference w:type="first" r:id="rId1368"/>
          <w:footerReference w:type="first" r:id="rId1369"/>
          <w:pgSz w:w="12240" w:h="15840"/>
          <w:pgMar w:top="840" w:right="1000" w:bottom="840" w:left="1000" w:header="400" w:footer="400"/>
          <w:pgNumType w:fmt="decimal"/>
          <w:cols w:space="720"/>
          <w:titlePg w:val="0"/>
        </w:sectPr>
      </w:pPr>
    </w:p>
    <w:p>
      <w:pPr>
        <w:pStyle w:val="Normal182"/>
      </w:pPr>
    </w:p>
    <w:p>
      <w:pPr>
        <w:pStyle w:val="Normal182"/>
      </w:pPr>
      <w:r>
        <w:pict>
          <v:shape id="_x0000_i1709" type="#_x0000_t75" alt="LexisNexis®" style="width:147.75pt;height:30pt">
            <v:imagedata r:id="rId26" o:title=""/>
          </v:shape>
        </w:pict>
      </w:r>
      <w:r>
        <w:cr/>
      </w:r>
    </w:p>
    <w:p>
      <w:pPr>
        <w:pStyle w:val="Heading1180"/>
        <w:keepNext w:val="0"/>
        <w:spacing w:after="200" w:line="340" w:lineRule="atLeast"/>
        <w:ind w:left="0" w:right="0" w:firstLine="0"/>
        <w:jc w:val="center"/>
      </w:pPr>
      <w:hyperlink r:id="rId1370" w:history="1">
        <w:r>
          <w:rPr>
            <w:rFonts w:ascii="arial" w:eastAsia="arial" w:hAnsi="arial" w:cs="arial"/>
            <w:b/>
            <w:i/>
            <w:strike w:val="0"/>
            <w:color w:val="0077CC"/>
            <w:sz w:val="28"/>
            <w:u w:val="single"/>
            <w:vertAlign w:val="baseline"/>
          </w:rPr>
          <w:t>Mit 2,06 Promille in eine Strassenlampe</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9.März 2024</w:t>
      </w:r>
    </w:p>
    <w:p>
      <w:pPr>
        <w:pStyle w:val="Normal182"/>
        <w:keepNext w:val="0"/>
        <w:spacing w:after="0" w:line="240" w:lineRule="atLeast"/>
        <w:ind w:right="0"/>
        <w:jc w:val="both"/>
      </w:pPr>
      <w:bookmarkStart w:id="362" w:name="Bookmark_182"/>
      <w:bookmarkEnd w:id="36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182"/>
        <w:keepNext w:val="0"/>
        <w:spacing w:before="120" w:after="0" w:line="220" w:lineRule="atLeast"/>
        <w:ind w:left="0" w:right="0" w:firstLine="0"/>
        <w:jc w:val="left"/>
      </w:pPr>
      <w:r>
        <w:br/>
      </w:r>
      <w:r>
        <w:pict>
          <v:shape id="_x0000_i1710" type="#_x0000_t75" style="width:150pt;height:51pt">
            <v:imagedata r:id="rId268"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11" style="position:absolute;z-index:252038144"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Emmen Ein Autofahrer ist am Freitagmorgen in Emmen LU in einem Kreisel verunfallt. Gemäss einer Mitteilung der Luzerner Polizei hatte er 2,06 Promille Alkohol intus, und auch ein Drogenschnelltest fiel positiv aus. Der 47-Jährige war um 4.40 Uhr von Emmen Richtung Waldibrücke unterwegs. Bevor er den Kreisel Waltwil verliess, kam er rechts von der Strasse ab und prallte gegen eine Strassenlaterne.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Autofahrer wurde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leicht verletzt und deswegen hos- ­pitalisiert. Vorderhand darf er kein Motorfahrzeug mehr lenken. Der Sachschaden wurde von der Polizei auf 8000 Franken beziffert. (sda)</w:t>
      </w:r>
    </w:p>
    <w:p>
      <w:pPr>
        <w:pStyle w:val="Normal1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Sondierbohrungen auf Vorstadtbrücke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Zug Am kommenden Dienstag werden auf der Vorstadtbrücke in Zug Sondierbohrungen vorgenommen. Diese sind laut der Zuger Baudirektion notwendig im Hinblick auf die Sanierung des Strassenabschnitts. Um den Umfang der Sanierungsmassnahmen genauer zu bestimmen, werden am Dienstag ausserhalb der Stosszeiten zwischen 9.30 und 16 Uhr Sondierbohrungen durchgeführt. In dieser Zeit wird ein Verkehrsdienst eingerichtet, der den motorisierten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einspurig an der jeweiligen Prüfstelle vorbeileitet. (red)</w:t>
      </w:r>
    </w:p>
    <w:p>
      <w:pPr>
        <w:pStyle w:val="Normal1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Aussergerichtliche Einigung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 der aussergerichtlichen Einigung mit dem Verkehrsverbund Luzern (VVL) sei für die Verkehrsbetriebe Luzern (VBL) AG Klarheit geschaffen worden. Dies sagte VBL-Verwaltungsratspräsident Renzo Simoni. Mit der getroffenen Vereinbarung zur Suventionsangelegenheit könne eine Etappe abgeschlossen werden. VBL und VVL könnten nun unbelastet in die Zukunft gehen, so Simoni weiter. (sda)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182"/>
      </w:pPr>
    </w:p>
    <w:p>
      <w:pPr>
        <w:pStyle w:val="Normal182"/>
        <w:ind w:left="200"/>
        <w:sectPr>
          <w:type w:val="continuous"/>
          <w:pgMar w:top="840" w:right="1000" w:bottom="840" w:left="1000" w:header="400" w:footer="400"/>
          <w:pgNumType w:fmt="decimal"/>
          <w:cols w:space="720"/>
        </w:sectPr>
      </w:pPr>
      <w:r>
        <w:br/>
      </w:r>
      <w:r>
        <w:pict>
          <v:line id="_x0000_s1712"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71"/>
          <w:headerReference w:type="default" r:id="rId1372"/>
          <w:footerReference w:type="even" r:id="rId1373"/>
          <w:footerReference w:type="default" r:id="rId1374"/>
          <w:headerReference w:type="first" r:id="rId1375"/>
          <w:footerReference w:type="first" r:id="rId1376"/>
          <w:pgSz w:w="12240" w:h="15840"/>
          <w:pgMar w:top="840" w:right="1000" w:bottom="840" w:left="1000" w:header="400" w:footer="400"/>
          <w:pgNumType w:fmt="decimal"/>
          <w:cols w:space="720"/>
          <w:titlePg w:val="0"/>
        </w:sectPr>
      </w:pPr>
    </w:p>
    <w:p>
      <w:pPr>
        <w:pStyle w:val="Normal183"/>
      </w:pPr>
    </w:p>
    <w:p>
      <w:pPr>
        <w:pStyle w:val="Normal183"/>
      </w:pPr>
      <w:r>
        <w:pict>
          <v:shape id="_x0000_i1713" type="#_x0000_t75" alt="LexisNexis®" style="width:147.75pt;height:30pt">
            <v:imagedata r:id="rId26" o:title=""/>
          </v:shape>
        </w:pict>
      </w:r>
      <w:r>
        <w:cr/>
      </w:r>
    </w:p>
    <w:p>
      <w:pPr>
        <w:pStyle w:val="Heading1181"/>
        <w:keepNext w:val="0"/>
        <w:spacing w:after="200" w:line="340" w:lineRule="atLeast"/>
        <w:ind w:left="0" w:right="0" w:firstLine="0"/>
        <w:jc w:val="center"/>
      </w:pPr>
      <w:hyperlink r:id="rId1377" w:history="1">
        <w:r>
          <w:rPr>
            <w:rFonts w:ascii="arial" w:eastAsia="arial" w:hAnsi="arial" w:cs="arial"/>
            <w:b/>
            <w:i/>
            <w:strike w:val="0"/>
            <w:color w:val="0077CC"/>
            <w:sz w:val="28"/>
            <w:u w:val="single"/>
            <w:vertAlign w:val="baseline"/>
          </w:rPr>
          <w:t xml:space="preserve">Schwerer </w:t>
        </w:r>
      </w:hyperlink>
      <w:hyperlink r:id="rId1377" w:history="1">
        <w:r>
          <w:rPr>
            <w:rFonts w:ascii="arial" w:eastAsia="arial" w:hAnsi="arial" w:cs="arial"/>
            <w:b/>
            <w:i/>
            <w:strike w:val="0"/>
            <w:color w:val="0077CC"/>
            <w:sz w:val="28"/>
            <w:u w:val="single"/>
            <w:vertAlign w:val="baseline"/>
          </w:rPr>
          <w:t>Unfall</w:t>
        </w:r>
      </w:hyperlink>
      <w:hyperlink r:id="rId1377" w:history="1">
        <w:r>
          <w:rPr>
            <w:rFonts w:ascii="arial" w:eastAsia="arial" w:hAnsi="arial" w:cs="arial"/>
            <w:b/>
            <w:i/>
            <w:strike w:val="0"/>
            <w:color w:val="0077CC"/>
            <w:sz w:val="28"/>
            <w:u w:val="single"/>
            <w:vertAlign w:val="baseline"/>
          </w:rPr>
          <w:t xml:space="preserve"> in Münchenbuchsee BE - Autolenker tot</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12. Oktober 2023 </w:t>
      </w:r>
    </w:p>
    <w:p>
      <w:pPr>
        <w:pStyle w:val="Normal183"/>
        <w:keepNext w:val="0"/>
        <w:spacing w:after="0" w:line="240" w:lineRule="atLeast"/>
        <w:ind w:right="0"/>
        <w:jc w:val="both"/>
      </w:pPr>
      <w:bookmarkStart w:id="364" w:name="Bookmark_183"/>
      <w:bookmarkEnd w:id="364"/>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Bern; S. NaN</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Enderli Janine (ene)</w:t>
      </w:r>
    </w:p>
    <w:p>
      <w:pPr>
        <w:pStyle w:val="Normal1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 Donnerstagmittag ist es in Münchenbuchsee BE zu einer Kollision zwischen zwei Autos gekommen. Trotz umgehender Rettungsmassnahmen erlag der Autolenker noch vor Ort seinen schweren Verletzungen.</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14" style="position:absolute;z-index:252040192"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Enderli Janine (ene)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12. Oktober 2023, um 11.35 Uhr, wurde durch Einsatzkräfte der Kantonspolizei Bern anlässlich einer Patrouille ein schwerer Verkehrsunfall festgestellt.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aktuellen Erkenntnissen waren zwei Autos hintereinander auf der Bernstrasse von Moosseedorf herkommend unterwegs, als es auf Höhe der Hausnummer 31 aus noch zu klärenden Gründen zur Kollision zwischen den beiden Autos kam.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die eigene Achse gedreht und gegen Strassenlaterne geknallt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hintere Auto kollidierte im Anschluss mit einer Mauer, drehte sich um die eigene Achse und prallte schlussendlich in die Strassenlaterne. Bei der Kollision wurde der Lenker des hinteren Autos schwer verletzt. Der Lenker des vorderen Autos wurde nicht verletzt. Sofort kümmerten sich die Einsatzkräfte zusammen mit anwesenden Drittpersonen um den Schwerverletzten, ehe ein Ambulanzteam die medizinische Betreuung übernahm. Trotz der umgehenden Rettungsmassnahmen konnte nicht verhindert werden, dass der schwer verletzte Autolenker vor Ort verstarb.</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Einsatz standen verschiedene Dienste der Kantonspolizei Bern, ein Ambulanzteam, Spezialisten des Instituts für Rechtsmedizin der Universität Bern sowie die Feuerwehr Region Moossee. Für die Rettungs- und Unfallarbeiten musste ein Abschnitt der Bernstrasse gesperrt werden und eine entsprechende Umleitung wurde signalisiert. 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ebenfalls umgeleitet. Die Kantonspolizei Bern hat unter der Leitung der regionalen Staatsanwaltschaft Bern-Mittelland Ermittlungen zum Unfallhergang aufgenommen. (ene)</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378" w:history="1">
        <w:r>
          <w:rPr>
            <w:rFonts w:ascii="arial" w:eastAsia="arial" w:hAnsi="arial" w:cs="arial"/>
            <w:b w:val="0"/>
            <w:i/>
            <w:strike w:val="0"/>
            <w:noProof w:val="0"/>
            <w:color w:val="0077CC"/>
            <w:position w:val="0"/>
            <w:sz w:val="20"/>
            <w:u w:val="single"/>
            <w:vertAlign w:val="baseline"/>
          </w:rPr>
          <w:t>https://www.blick.ch/schweiz/bern/schwerer-</w:t>
        </w:r>
      </w:hyperlink>
      <w:hyperlink r:id="rId1378" w:history="1">
        <w:r>
          <w:rPr>
            <w:rFonts w:ascii="arial" w:eastAsia="arial" w:hAnsi="arial" w:cs="arial"/>
            <w:b/>
            <w:i/>
            <w:strike w:val="0"/>
            <w:noProof w:val="0"/>
            <w:color w:val="0077CC"/>
            <w:position w:val="0"/>
            <w:sz w:val="20"/>
            <w:u w:val="single"/>
            <w:vertAlign w:val="baseline"/>
          </w:rPr>
          <w:t>unfall</w:t>
        </w:r>
      </w:hyperlink>
      <w:hyperlink r:id="rId1378" w:history="1">
        <w:r>
          <w:rPr>
            <w:rFonts w:ascii="arial" w:eastAsia="arial" w:hAnsi="arial" w:cs="arial"/>
            <w:b w:val="0"/>
            <w:i/>
            <w:strike w:val="0"/>
            <w:noProof w:val="0"/>
            <w:color w:val="0077CC"/>
            <w:position w:val="0"/>
            <w:sz w:val="20"/>
            <w:u w:val="single"/>
            <w:vertAlign w:val="baseline"/>
          </w:rPr>
          <w:t>-in-muenchenbuchsee-be-autofahrer-prallt-gegen-mauer-und-strassenlaterne-tot-id19035595.html</w:t>
        </w:r>
      </w:hyperlink>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Pr>
        <w:pStyle w:val="Normal183"/>
      </w:pPr>
    </w:p>
    <w:p>
      <w:pPr>
        <w:pStyle w:val="Normal183"/>
        <w:ind w:left="200"/>
        <w:sectPr>
          <w:type w:val="continuous"/>
          <w:pgMar w:top="840" w:right="1000" w:bottom="840" w:left="1000" w:header="400" w:footer="400"/>
          <w:pgNumType w:fmt="decimal"/>
          <w:cols w:space="720"/>
        </w:sectPr>
      </w:pPr>
      <w:r>
        <w:br/>
      </w:r>
      <w:r>
        <w:pict>
          <v:line id="_x0000_s1715"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79"/>
          <w:headerReference w:type="default" r:id="rId1380"/>
          <w:footerReference w:type="even" r:id="rId1381"/>
          <w:footerReference w:type="default" r:id="rId1382"/>
          <w:headerReference w:type="first" r:id="rId1383"/>
          <w:footerReference w:type="first" r:id="rId1384"/>
          <w:pgSz w:w="12240" w:h="15840"/>
          <w:pgMar w:top="840" w:right="1000" w:bottom="840" w:left="1000" w:header="400" w:footer="400"/>
          <w:pgNumType w:fmt="decimal"/>
          <w:cols w:space="720"/>
          <w:titlePg w:val="0"/>
        </w:sectPr>
      </w:pPr>
    </w:p>
    <w:p>
      <w:pPr>
        <w:pStyle w:val="Normal184"/>
      </w:pPr>
    </w:p>
    <w:p>
      <w:pPr>
        <w:pStyle w:val="Normal184"/>
      </w:pPr>
      <w:r>
        <w:pict>
          <v:shape id="_x0000_i1716" type="#_x0000_t75" alt="LexisNexis®" style="width:147.75pt;height:30pt">
            <v:imagedata r:id="rId26" o:title=""/>
          </v:shape>
        </w:pict>
      </w:r>
      <w:r>
        <w:cr/>
      </w:r>
    </w:p>
    <w:p>
      <w:pPr>
        <w:pStyle w:val="Heading1182"/>
        <w:keepNext w:val="0"/>
        <w:spacing w:after="200" w:line="340" w:lineRule="atLeast"/>
        <w:ind w:left="0" w:right="0" w:firstLine="0"/>
        <w:jc w:val="center"/>
      </w:pPr>
      <w:hyperlink r:id="rId1385" w:history="1">
        <w:r>
          <w:rPr>
            <w:rFonts w:ascii="arial" w:eastAsia="arial" w:hAnsi="arial" w:cs="arial"/>
            <w:b/>
            <w:i/>
            <w:strike w:val="0"/>
            <w:color w:val="0077CC"/>
            <w:sz w:val="28"/>
            <w:u w:val="single"/>
            <w:vertAlign w:val="baseline"/>
          </w:rPr>
          <w:t>Nach Einsturz von Brücke in Baltimore wird Frachter weggeschafft</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20. Mai 2024 4:58 PM CET</w:t>
      </w:r>
    </w:p>
    <w:p>
      <w:pPr>
        <w:pStyle w:val="Normal184"/>
        <w:keepNext w:val="0"/>
        <w:spacing w:after="0" w:line="240" w:lineRule="atLeast"/>
        <w:ind w:right="0"/>
        <w:jc w:val="both"/>
      </w:pPr>
      <w:bookmarkStart w:id="366" w:name="Bookmark_184"/>
      <w:bookmarkEnd w:id="366"/>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Washington/Baltimore </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17" style="position:absolute;z-index:252042240"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Etwa acht Wochen nach dem Einsturz einer grossen Autobahnbrücke in der US-Stadt Baltimore ist das Containerschiff, das die Brücke gerammt hatte, von der Unfallstelle entfernt worden. Der Frachter wurde am Montag "schwimmfähig" gemacht und mithilfe von Schleppbooten in Richtung des Hafens von Baltimore bewegt. Dort soll der Frachter entladen werden. Vor ein paar Tagen wurden bereits Trümmerteile gesprengt, die auf das Schiff gestürzt waren und es so festgesetzt hatten.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 März hatte das Containerschiff "Dali" einen Stützpfeiler der Francis Scott Key Bridge gerammt und die mehr als 2,5 Kilometer lange, vierspurige Autobahnbrücke so zum Einsturz gebracht. Die Aufräumarbeiten laufen schon länger. Ein Teil der gewaltigen Brückenkonstruktion war bei dem Unglück auf das Schiff gekracht und hatte dessen Abtransport daher lange unmöglich gemacht. Dieser Brückenteil wurde erst in der vergangenen Woche mit Sprengladungen in die Luft gejagt, um das darunter liegende Schiff freizulegen.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 wurde die havarierte "Dali" von der Unfallstelle weggeschafft, damit sich der Schiffsverkehr rund um den Hafen von Baltimore wieder normalisieren kann. Die 21-köpfige aus Indien und Sri Lanka stammende Crew der "Dali" harrte seit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 Bord des Schiffes aus.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Durch das Unglück waren sechs Männer ums Leben gekommen. Bei den Opfern handelte es sich um Bauarbeiter lateinamerikanischer Herkunft, die zum Unfallzeitpunkt Reparaturen auf der Brücke machten. Im Laufe der vergangenen Wochen hatten Bergungsteams die Leichen der Vermissten nach und nach gefunden. Die Schiffsbesatzung hatte an jenem Tag vor dem Zusammenprall mit dem Brückenpfeiler noch einen Notruf abgesetzt, was vermutlich Leben rettete - denn Beamte an Land stoppten daraufhin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verhinderten so, dass weitere Autos auf die Brücke gelangten.</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2024</w:t>
      </w:r>
    </w:p>
    <w:p>
      <w:pPr>
        <w:pStyle w:val="Normal184"/>
      </w:pPr>
    </w:p>
    <w:p>
      <w:pPr>
        <w:pStyle w:val="Normal184"/>
        <w:ind w:left="200"/>
        <w:sectPr>
          <w:type w:val="continuous"/>
          <w:pgMar w:top="840" w:right="1000" w:bottom="840" w:left="1000" w:header="400" w:footer="400"/>
          <w:pgNumType w:fmt="decimal"/>
          <w:cols w:space="720"/>
        </w:sectPr>
      </w:pPr>
      <w:r>
        <w:br/>
      </w:r>
      <w:r>
        <w:pict>
          <v:line id="_x0000_s1718"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86"/>
          <w:headerReference w:type="default" r:id="rId1387"/>
          <w:footerReference w:type="even" r:id="rId1388"/>
          <w:footerReference w:type="default" r:id="rId1389"/>
          <w:headerReference w:type="first" r:id="rId1390"/>
          <w:footerReference w:type="first" r:id="rId1391"/>
          <w:pgSz w:w="12240" w:h="15840"/>
          <w:pgMar w:top="840" w:right="1000" w:bottom="840" w:left="1000" w:header="400" w:footer="400"/>
          <w:pgNumType w:fmt="decimal"/>
          <w:cols w:space="720"/>
          <w:titlePg w:val="0"/>
        </w:sectPr>
      </w:pPr>
    </w:p>
    <w:p>
      <w:pPr>
        <w:pStyle w:val="Normal185"/>
      </w:pPr>
    </w:p>
    <w:p>
      <w:pPr>
        <w:pStyle w:val="Normal185"/>
      </w:pPr>
      <w:r>
        <w:pict>
          <v:shape id="_x0000_i1719" type="#_x0000_t75" alt="LexisNexis®" style="width:147.75pt;height:30pt">
            <v:imagedata r:id="rId26" o:title=""/>
          </v:shape>
        </w:pict>
      </w:r>
      <w:r>
        <w:cr/>
      </w:r>
    </w:p>
    <w:p>
      <w:pPr>
        <w:pStyle w:val="Heading1183"/>
        <w:keepNext w:val="0"/>
        <w:spacing w:after="200" w:line="340" w:lineRule="atLeast"/>
        <w:ind w:left="0" w:right="0" w:firstLine="0"/>
        <w:jc w:val="center"/>
      </w:pPr>
      <w:hyperlink r:id="rId1392" w:history="1">
        <w:r>
          <w:rPr>
            <w:rFonts w:ascii="arial" w:eastAsia="arial" w:hAnsi="arial" w:cs="arial"/>
            <w:b/>
            <w:i/>
            <w:strike w:val="0"/>
            <w:color w:val="0077CC"/>
            <w:sz w:val="28"/>
            <w:u w:val="single"/>
            <w:vertAlign w:val="baseline"/>
          </w:rPr>
          <w:t>Ungewöhnlicher langer Stau von zehn Kilometern vor Gotthard-Tunnel</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3. Juni 2023 3:48 PM CET</w:t>
      </w:r>
    </w:p>
    <w:p>
      <w:pPr>
        <w:pStyle w:val="Normal185"/>
        <w:keepNext w:val="0"/>
        <w:spacing w:after="0" w:line="240" w:lineRule="atLeast"/>
        <w:ind w:right="0"/>
        <w:jc w:val="both"/>
      </w:pPr>
      <w:bookmarkStart w:id="368" w:name="Bookmark_185"/>
      <w:bookmarkEnd w:id="368"/>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20" style="position:absolute;z-index:25204428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Erneut hat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dem Gotthard-Nordportal am Samstagmorgen auf einer Länge von zehn Kilometern gestaut. Über die Gründe für dieses grosse Verkehrsaufkommen auf der Nord-Süd-Achse herrscht Unklarheit. Am Nachmittag löste sich der Stau auf.</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Bereits am frühen Morgen begannen sich die Fahrzeuge zwischen Erstfeld UR und Göschenen UR zu stauen. Im Verlaufe des Morgens wurde die Blechlawine dann immer länger, bis sie nach Angaben des TCS Verkehrsdienstes um 10.30 Uhr eine Länge von zehn Kilometern erreichte. Der Zeitverlust betrug damit eine Stunde und 40 Minuten.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einem Stau am Gotthard in diesem Ausmass an einem normalen Wochenende waren auch die Experten überrascht: Sie hätten keine Kenntnis von speziellen Vorfällen auf der Strecke, hiess es beim Verkehrsinformationsdienst Viasuisse auf Anfrage der Nachrichtenagentur Keystone-SDA. Weder gebe es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noch eine Sperrung.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mögliche Erklärung könnten die Schulferien in einigen deutschen Bundesländern sein, die am Dienstag begonnen hatten. Trotzdem hätten sie diese Entwicklung nicht erwartet. Am Nachmittag löste sich der Stau wieder auf.</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im Süden zwischen Quinto und dem Gotthard-Tunnel war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zeitweilig überlastet. Die Staulänge betrug dort am Nachmittag bis zu sechs Kilometer, was einem Zeitverlust von bis zu einer Stunde entsprach.</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5"/>
        <w:spacing w:line="60" w:lineRule="exact"/>
      </w:pPr>
      <w:r>
        <w:pict>
          <v:line id="_x0000_s1721" style="position:absolute;z-index:252045312"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Mit Auflösung des Staus und neuer Staulänge im Süden.</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2023</w:t>
      </w:r>
    </w:p>
    <w:p>
      <w:pPr>
        <w:pStyle w:val="Normal185"/>
      </w:pPr>
    </w:p>
    <w:p>
      <w:pPr>
        <w:pStyle w:val="Normal185"/>
        <w:ind w:left="200"/>
        <w:sectPr>
          <w:type w:val="continuous"/>
          <w:pgMar w:top="840" w:right="1000" w:bottom="840" w:left="1000" w:header="400" w:footer="400"/>
          <w:pgNumType w:fmt="decimal"/>
          <w:cols w:space="720"/>
        </w:sectPr>
      </w:pPr>
      <w:r>
        <w:br/>
      </w:r>
      <w:r>
        <w:pict>
          <v:line id="_x0000_s1722"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93"/>
          <w:headerReference w:type="default" r:id="rId1394"/>
          <w:footerReference w:type="even" r:id="rId1395"/>
          <w:footerReference w:type="default" r:id="rId1396"/>
          <w:headerReference w:type="first" r:id="rId1397"/>
          <w:footerReference w:type="first" r:id="rId1398"/>
          <w:pgSz w:w="12240" w:h="15840"/>
          <w:pgMar w:top="840" w:right="1000" w:bottom="840" w:left="1000" w:header="400" w:footer="400"/>
          <w:pgNumType w:fmt="decimal"/>
          <w:cols w:space="720"/>
          <w:titlePg w:val="0"/>
        </w:sectPr>
      </w:pPr>
    </w:p>
    <w:p>
      <w:pPr>
        <w:pStyle w:val="Normal186"/>
      </w:pPr>
    </w:p>
    <w:p>
      <w:pPr>
        <w:pStyle w:val="Normal186"/>
      </w:pPr>
      <w:r>
        <w:pict>
          <v:shape id="_x0000_i1723" type="#_x0000_t75" alt="LexisNexis®" style="width:147.75pt;height:30pt">
            <v:imagedata r:id="rId26" o:title=""/>
          </v:shape>
        </w:pict>
      </w:r>
      <w:r>
        <w:cr/>
      </w:r>
    </w:p>
    <w:p>
      <w:pPr>
        <w:pStyle w:val="Heading1184"/>
        <w:keepNext w:val="0"/>
        <w:spacing w:after="200" w:line="340" w:lineRule="atLeast"/>
        <w:ind w:left="0" w:right="0" w:firstLine="0"/>
        <w:jc w:val="center"/>
      </w:pPr>
      <w:hyperlink r:id="rId1399" w:history="1">
        <w:r>
          <w:rPr>
            <w:rFonts w:ascii="arial" w:eastAsia="arial" w:hAnsi="arial" w:cs="arial"/>
            <w:b/>
            <w:i/>
            <w:strike w:val="0"/>
            <w:color w:val="0077CC"/>
            <w:sz w:val="28"/>
            <w:u w:val="single"/>
            <w:vertAlign w:val="baseline"/>
          </w:rPr>
          <w:t>Zwei Tramunfälle innerhalb einer Stunde</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9.März 2024</w:t>
      </w:r>
    </w:p>
    <w:p>
      <w:pPr>
        <w:pStyle w:val="Normal186"/>
        <w:keepNext w:val="0"/>
        <w:spacing w:after="0" w:line="240" w:lineRule="atLeast"/>
        <w:ind w:right="0"/>
        <w:jc w:val="both"/>
      </w:pPr>
      <w:bookmarkStart w:id="370" w:name="Bookmark_186"/>
      <w:bookmarkEnd w:id="370"/>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186"/>
        <w:keepNext w:val="0"/>
        <w:spacing w:before="120" w:after="0" w:line="220" w:lineRule="atLeast"/>
        <w:ind w:left="0" w:right="0" w:firstLine="0"/>
        <w:jc w:val="left"/>
      </w:pPr>
      <w:r>
        <w:br/>
      </w:r>
      <w:r>
        <w:pict>
          <v:shape id="_x0000_i1724" type="#_x0000_t75" style="width:164.23pt;height:29.25pt">
            <v:imagedata r:id="rId553"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ZÜRICH</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1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 Toter und ein Schwerverletzter in der Stadt Zürich</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25" style="position:absolute;z-index:25204736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wek. · Am Freitagabend haben sich in der Stadt Zürich zwei schwere Verkehrsunfälle ereignet. Gegen 18 Uhr 30 ist beim Hauptbahnhof ein Fussgänger unter ein Tram der Linie 7 geraten. Die Berufsfeuerwehr von Schutz und Rettung Zürich hat in der Folge das Tram anheben und den Verunfallten bergen müssen, wie die Stadtpolizei Zürich in einer Mitteilung schreibt. Die Verletzungen seien jedoch so schwer gewesen, dass der Verunfallte noch auf der Unfallstelle verstorben sei. Die Identität des Verstorbenen sei Gegenstand der laufenden Abklärungen.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eine Dreiviertelstunde zuvor kam es auf der Aargauerstrasse auf der Höhe des Engrosmarktes aus bisher ungeklärten Gründen zu einer Kollision zwischen einem Tram der Linie 4 und einem 27-jährigen Velofahrer. Dieser wurde zu Boden geschleudert und mit lebensbedrohlichen Verletzungen ins Spital gebracht.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beiden Fällen seien die Unfallhergänge unklar und würden durch die Staatsanwaltschaft Zürich-Limmat und die Stadtpolizei Zürich untersucht. Für die Unfallaufnahme wurden die Bahnhofbrücke sowie das Central für jeglichen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Die Stadtpolizei Zürich sucht Personen, die Angaben zum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zwischen Central und Bahnhofplatz oder Beobachtungen im Zusammenhang mit der Kollision an der Aargauerstrasse machen können. Hinweise sind an die Stadtpolizei Zürich, 044 117 117, zu richten.</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186"/>
      </w:pPr>
    </w:p>
    <w:p>
      <w:pPr>
        <w:pStyle w:val="Normal186"/>
        <w:ind w:left="200"/>
        <w:sectPr>
          <w:type w:val="continuous"/>
          <w:pgMar w:top="840" w:right="1000" w:bottom="840" w:left="1000" w:header="400" w:footer="400"/>
          <w:pgNumType w:fmt="decimal"/>
          <w:cols w:space="720"/>
        </w:sectPr>
      </w:pPr>
      <w:r>
        <w:br/>
      </w:r>
      <w:r>
        <w:pict>
          <v:line id="_x0000_s1726"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00"/>
          <w:headerReference w:type="default" r:id="rId1401"/>
          <w:footerReference w:type="even" r:id="rId1402"/>
          <w:footerReference w:type="default" r:id="rId1403"/>
          <w:headerReference w:type="first" r:id="rId1404"/>
          <w:footerReference w:type="first" r:id="rId1405"/>
          <w:pgSz w:w="12240" w:h="15840"/>
          <w:pgMar w:top="840" w:right="1000" w:bottom="840" w:left="1000" w:header="400" w:footer="400"/>
          <w:pgNumType w:fmt="decimal"/>
          <w:cols w:space="720"/>
          <w:titlePg w:val="0"/>
        </w:sectPr>
      </w:pPr>
    </w:p>
    <w:p>
      <w:pPr>
        <w:pStyle w:val="Normal187"/>
      </w:pPr>
    </w:p>
    <w:p>
      <w:pPr>
        <w:pStyle w:val="Normal187"/>
      </w:pPr>
      <w:r>
        <w:pict>
          <v:shape id="_x0000_i1727" type="#_x0000_t75" alt="LexisNexis®" style="width:147.75pt;height:30pt">
            <v:imagedata r:id="rId26" o:title=""/>
          </v:shape>
        </w:pict>
      </w:r>
      <w:r>
        <w:cr/>
      </w:r>
    </w:p>
    <w:p>
      <w:pPr>
        <w:pStyle w:val="Heading1185"/>
        <w:keepNext w:val="0"/>
        <w:spacing w:after="200" w:line="340" w:lineRule="atLeast"/>
        <w:ind w:left="0" w:right="0" w:firstLine="0"/>
        <w:jc w:val="center"/>
      </w:pPr>
      <w:hyperlink r:id="rId1406" w:history="1">
        <w:r>
          <w:rPr>
            <w:rFonts w:ascii="arial" w:eastAsia="arial" w:hAnsi="arial" w:cs="arial"/>
            <w:b/>
            <w:i/>
            <w:strike w:val="0"/>
            <w:color w:val="0077CC"/>
            <w:sz w:val="28"/>
            <w:u w:val="single"/>
            <w:vertAlign w:val="baseline"/>
          </w:rPr>
          <w:t>Massenkarambolage auf der A2 mit über 20 Fahrzeugen</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31.Dezember 2022</w:t>
      </w:r>
    </w:p>
    <w:p>
      <w:pPr>
        <w:pStyle w:val="Normal187"/>
        <w:keepNext w:val="0"/>
        <w:spacing w:after="0" w:line="240" w:lineRule="atLeast"/>
        <w:ind w:right="0"/>
        <w:jc w:val="both"/>
      </w:pPr>
      <w:bookmarkStart w:id="372" w:name="Bookmark_187"/>
      <w:bookmarkEnd w:id="372"/>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CH Regionalmedien AG Alle Rechte vorbehalten</w:t>
      </w:r>
    </w:p>
    <w:p>
      <w:pPr>
        <w:pStyle w:val="Normal187"/>
        <w:keepNext w:val="0"/>
        <w:spacing w:before="120" w:after="0" w:line="220" w:lineRule="atLeast"/>
        <w:ind w:left="0" w:right="0" w:firstLine="0"/>
        <w:jc w:val="left"/>
      </w:pPr>
      <w:r>
        <w:br/>
      </w:r>
      <w:r>
        <w:pict>
          <v:shape id="_x0000_i1728" type="#_x0000_t75" style="width:105pt;height:54.75pt">
            <v:imagedata r:id="rId370"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29" style="position:absolute;z-index:25204940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der Knutwilerhöhe kam es am Freitagmorgen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mehr als 20 beteiligten Fahrzeugen. Mindestens 23 Personen  wurden verletzt. Die Autobahn in Fahrtrichtung Süden war für mehrere Stunden komplett gesperrt.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Freitagmorgen kam es auf der Autobahn A2 in Knutwil kurz nach 8.30 Uhr zu einer Massenkarambolage. Beteiligt waren über 20 Fahrzeuge.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Per­sonen mussten gemäss Mitteilung der Luzerner Polizei von der Unfallstelle durch mehrere Ambulanzfahrzeuge und einen Rettungshelikopter in umliegende Spitäler gebracht werden. Alle anderen Personen wurden durch Transportfahrzeuge an einen Sammelplatz gefahren, wo sie betreut wurden. Insgesamt be­gaben sich später wei­tere 15 Personen in ärztliche Behandlung. Zum Verletzungsgrad der einzelnen Personen liegen der Polizei aktuell keine Erkenntnisse vor.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Unfallhergang sei der Luzerner Polizei noch nicht bekannt und Gegenstand der laufenden Ermittlungen. Wie ein Augenzeuge jedoch gegenüber dem «Blick» sagte, sei es auf einer Anhöhe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gekommen. Dort habe die Sonne extrem stark geblendet und man hätte fast nichts mehr gesehen. «Möglicherweise hat dann jemand gebremst und es kam zur Karambolage», wird er zitiert. Auch der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entstandene Sachschaden könne derzeit nicht beziffert werden.</w:t>
      </w:r>
    </w:p>
    <w:p>
      <w:pPr>
        <w:pStyle w:val="Normal1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Verkehrsbehinderungen in der ganzen Region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Autobahn A2 war in Fahrtrichtung Süden für mehrere Stunden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Richtung Norden wurde teilweise einstreifig geführt und mehrfach kurzzeitig gesperrt. Durch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entstanden massive Verkehrsbehinderungen in der gesamten Region. Wie die Luzerner Polizei mitteilt, wurde die A2 kurz vor 15 Uhr in Fahrtrichtung Süden wieder geöffnet. (rad/abt/sfr)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2022</w:t>
      </w:r>
    </w:p>
    <w:p>
      <w:pPr>
        <w:pStyle w:val="Normal187"/>
      </w:pPr>
    </w:p>
    <w:p>
      <w:pPr>
        <w:pStyle w:val="Normal187"/>
        <w:ind w:left="200"/>
        <w:sectPr>
          <w:type w:val="continuous"/>
          <w:pgMar w:top="840" w:right="1000" w:bottom="840" w:left="1000" w:header="400" w:footer="400"/>
          <w:pgNumType w:fmt="decimal"/>
          <w:cols w:space="720"/>
        </w:sectPr>
      </w:pPr>
      <w:r>
        <w:br/>
      </w:r>
      <w:r>
        <w:pict>
          <v:line id="_x0000_s1730"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07"/>
          <w:headerReference w:type="default" r:id="rId1408"/>
          <w:footerReference w:type="even" r:id="rId1409"/>
          <w:footerReference w:type="default" r:id="rId1410"/>
          <w:headerReference w:type="first" r:id="rId1411"/>
          <w:footerReference w:type="first" r:id="rId1412"/>
          <w:pgSz w:w="12240" w:h="15840"/>
          <w:pgMar w:top="840" w:right="1000" w:bottom="840" w:left="1000" w:header="400" w:footer="400"/>
          <w:pgNumType w:fmt="decimal"/>
          <w:cols w:space="720"/>
          <w:titlePg w:val="0"/>
        </w:sectPr>
      </w:pPr>
    </w:p>
    <w:p>
      <w:pPr>
        <w:pStyle w:val="Normal188"/>
      </w:pPr>
    </w:p>
    <w:p>
      <w:pPr>
        <w:pStyle w:val="Normal188"/>
      </w:pPr>
      <w:r>
        <w:pict>
          <v:shape id="_x0000_i1731" type="#_x0000_t75" alt="LexisNexis®" style="width:147.75pt;height:30pt">
            <v:imagedata r:id="rId26" o:title=""/>
          </v:shape>
        </w:pict>
      </w:r>
      <w:r>
        <w:cr/>
      </w:r>
    </w:p>
    <w:p>
      <w:pPr>
        <w:pStyle w:val="Heading1186"/>
        <w:keepNext w:val="0"/>
        <w:spacing w:after="200" w:line="340" w:lineRule="atLeast"/>
        <w:ind w:left="0" w:right="0" w:firstLine="0"/>
        <w:jc w:val="center"/>
      </w:pPr>
      <w:hyperlink r:id="rId1413" w:history="1">
        <w:r>
          <w:rPr>
            <w:rFonts w:ascii="arial" w:eastAsia="arial" w:hAnsi="arial" w:cs="arial"/>
            <w:b/>
            <w:i/>
            <w:strike w:val="0"/>
            <w:color w:val="0077CC"/>
            <w:sz w:val="28"/>
            <w:u w:val="single"/>
            <w:vertAlign w:val="baseline"/>
          </w:rPr>
          <w:t>Massenkarambolage auf der A2 mit über 20 Fahrzeugen</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31.Dezember 2022</w:t>
      </w:r>
    </w:p>
    <w:p>
      <w:pPr>
        <w:pStyle w:val="Normal188"/>
        <w:keepNext w:val="0"/>
        <w:spacing w:after="0" w:line="240" w:lineRule="atLeast"/>
        <w:ind w:right="0"/>
        <w:jc w:val="both"/>
      </w:pPr>
      <w:bookmarkStart w:id="374" w:name="Bookmark_188"/>
      <w:bookmarkEnd w:id="374"/>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CH Regionalmedien AG Alle Rechte vorbehalten</w:t>
      </w:r>
    </w:p>
    <w:p>
      <w:pPr>
        <w:pStyle w:val="Normal188"/>
        <w:keepNext w:val="0"/>
        <w:spacing w:before="120" w:after="0" w:line="220" w:lineRule="atLeast"/>
        <w:ind w:left="0" w:right="0" w:firstLine="0"/>
        <w:jc w:val="left"/>
      </w:pPr>
      <w:r>
        <w:br/>
      </w:r>
      <w:r>
        <w:pict>
          <v:shape id="_x0000_i1732" type="#_x0000_t75" style="width:150pt;height:65.25pt">
            <v:imagedata r:id="rId36"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33" style="position:absolute;z-index:25205145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der Knutwilerhöhe kam es am Freitagmorgen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mehr als 20 beteiligten Fahrzeugen. Mindestens 23 Personen  wurden verletzt. Die Autobahn in Fahrtrichtung Süden war für mehrere Stunden komplett gesperrt.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Freitagmorgen kam es auf der Autobahn A2 in Knutwil kurz nach 8.30 Uhr zu einer Massenkarambolage. Beteiligt waren über 20 Fahrzeuge.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Per­sonen mussten gemäss Mitteilung der Luzerner Polizei von der Unfallstelle durch mehrere Ambulanzfahrzeuge und einen Rettungshelikopter in umliegende Spitäler gebracht werden. Alle anderen Personen wurden durch Transportfahrzeuge an einen Sammelplatz gefahren, wo sie betreut wurden. Insgesamt be­gaben sich später wei­tere 15 Personen in ärztliche Behandlung. Zum Verletzungsgrad der einzelnen Personen liegen der Polizei aktuell keine Erkenntnisse vor.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Unfallhergang sei der Luzerner Polizei noch nicht bekannt und Gegenstand der laufenden Ermittlungen. Wie ein Augenzeuge jedoch gegenüber dem «Blick» sagte, sei es auf einer Anhöhe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gekommen. Dort habe die Sonne extrem stark geblendet und man hätte fast nichts mehr gesehen. «Möglicherweise hat dann jemand gebremst und es kam zur Karambolage», wird er zitiert. Auch der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entstandene Sachschaden könne derzeit nicht beziffert werden.</w:t>
      </w:r>
    </w:p>
    <w:p>
      <w:pPr>
        <w:pStyle w:val="Normal1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Verkehrsbehinderungen in der ganzen Region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Autobahn A2 war in Fahrtrichtung Süden für mehrere Stunden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Richtung Norden wurde teilweise einstreifig geführt und mehrfach kurzzeitig gesperrt. Durch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entstanden massive Verkehrsbehinderungen in der gesamten Region. Wie die Luzerner Polizei mitteilt, wurde die A2 kurz vor 15 Uhr in Fahrtrichtung Süden wieder geöffnet. (rad/abt/sfr)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2022</w:t>
      </w:r>
    </w:p>
    <w:p>
      <w:pPr>
        <w:pStyle w:val="Normal188"/>
      </w:pPr>
    </w:p>
    <w:p>
      <w:pPr>
        <w:pStyle w:val="Normal188"/>
        <w:ind w:left="200"/>
        <w:sectPr>
          <w:type w:val="continuous"/>
          <w:pgMar w:top="840" w:right="1000" w:bottom="840" w:left="1000" w:header="400" w:footer="400"/>
          <w:pgNumType w:fmt="decimal"/>
          <w:cols w:space="720"/>
        </w:sectPr>
      </w:pPr>
      <w:r>
        <w:br/>
      </w:r>
      <w:r>
        <w:pict>
          <v:line id="_x0000_s1734"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14"/>
          <w:headerReference w:type="default" r:id="rId1415"/>
          <w:footerReference w:type="even" r:id="rId1416"/>
          <w:footerReference w:type="default" r:id="rId1417"/>
          <w:headerReference w:type="first" r:id="rId1418"/>
          <w:footerReference w:type="first" r:id="rId1419"/>
          <w:pgSz w:w="12240" w:h="15840"/>
          <w:pgMar w:top="840" w:right="1000" w:bottom="840" w:left="1000" w:header="400" w:footer="400"/>
          <w:pgNumType w:fmt="decimal"/>
          <w:cols w:space="720"/>
          <w:titlePg w:val="0"/>
        </w:sectPr>
      </w:pPr>
    </w:p>
    <w:p>
      <w:pPr>
        <w:pStyle w:val="Normal189"/>
      </w:pPr>
    </w:p>
    <w:p>
      <w:pPr>
        <w:pStyle w:val="Normal189"/>
      </w:pPr>
      <w:r>
        <w:pict>
          <v:shape id="_x0000_i1735" type="#_x0000_t75" alt="LexisNexis®" style="width:147.75pt;height:30pt">
            <v:imagedata r:id="rId26" o:title=""/>
          </v:shape>
        </w:pict>
      </w:r>
      <w:r>
        <w:cr/>
      </w:r>
    </w:p>
    <w:p>
      <w:pPr>
        <w:pStyle w:val="Heading1187"/>
        <w:keepNext w:val="0"/>
        <w:spacing w:after="200" w:line="340" w:lineRule="atLeast"/>
        <w:ind w:left="0" w:right="0" w:firstLine="0"/>
        <w:jc w:val="center"/>
      </w:pPr>
      <w:hyperlink r:id="rId1420" w:history="1">
        <w:r>
          <w:rPr>
            <w:rFonts w:ascii="arial" w:eastAsia="arial" w:hAnsi="arial" w:cs="arial"/>
            <w:b/>
            <w:i/>
            <w:strike w:val="0"/>
            <w:color w:val="0077CC"/>
            <w:sz w:val="28"/>
            <w:u w:val="single"/>
            <w:vertAlign w:val="baseline"/>
          </w:rPr>
          <w:t xml:space="preserve">Leitplanken können schwere Unfälle nicht immer verhindern; </w:t>
        </w:r>
      </w:hyperlink>
      <w:hyperlink r:id="rId1420" w:history="1">
        <w:r>
          <w:rPr>
            <w:rFonts w:ascii="arial" w:eastAsia="arial" w:hAnsi="arial" w:cs="arial"/>
            <w:b/>
            <w:i/>
            <w:strike w:val="0"/>
            <w:color w:val="0077CC"/>
            <w:sz w:val="28"/>
            <w:u w:val="single"/>
            <w:vertAlign w:val="baseline"/>
          </w:rPr>
          <w:t>Verkehr</w:t>
        </w:r>
      </w:hyperlink>
      <w:hyperlink r:id="rId1420" w:history="1">
        <w:r>
          <w:rPr>
            <w:rFonts w:ascii="arial" w:eastAsia="arial" w:hAnsi="arial" w:cs="arial"/>
            <w:b/>
            <w:i/>
            <w:strike w:val="0"/>
            <w:color w:val="0077CC"/>
            <w:sz w:val="28"/>
            <w:u w:val="single"/>
            <w:vertAlign w:val="baseline"/>
          </w:rPr>
          <w:t xml:space="preserve"> Die meisten Leitplanken auf den Unterländer Autobahnen können mittelschwere Lastwagen aufhalten. Bei höherer Krafteinwirkung geben sie jedoch nach.</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15 Juli 2022</w:t>
      </w:r>
    </w:p>
    <w:p>
      <w:pPr>
        <w:pStyle w:val="Normal189"/>
        <w:keepNext w:val="0"/>
        <w:spacing w:after="0" w:line="240" w:lineRule="atLeast"/>
        <w:ind w:right="0"/>
        <w:jc w:val="both"/>
      </w:pPr>
      <w:bookmarkStart w:id="376" w:name="Bookmark_189"/>
      <w:bookmarkEnd w:id="376"/>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ZRZ AG Alle Rechte Vorbehalten</w:t>
      </w:r>
    </w:p>
    <w:p>
      <w:pPr>
        <w:pStyle w:val="Normal189"/>
        <w:keepNext w:val="0"/>
        <w:spacing w:before="120" w:after="0" w:line="220" w:lineRule="atLeast"/>
        <w:ind w:left="0" w:right="0" w:firstLine="0"/>
        <w:jc w:val="left"/>
      </w:pPr>
      <w:r>
        <w:br/>
      </w:r>
      <w:r>
        <w:pict>
          <v:shape id="_x0000_i1736" type="#_x0000_t75" style="width:85.2pt;height:14.64pt">
            <v:imagedata r:id="rId537"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S. 1</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37" style="position:absolute;z-index:252053504"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Leitplanken können schwere Unfälle nicht immer verhindern</w:t>
      </w:r>
    </w:p>
    <w:p>
      <w:pPr>
        <w:pStyle w:val="Normal1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Die meisten Leitplanken auf den Unterländer Autobahnen können mittelschwere Lastwagen aufhalten. Bei höherer Krafteinwirkung geben sie jedoch nach.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Flavio Zwahlen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vergangenen Montag geschah auf der A1 zwischen Seebach und der Ausfahrt Regensdorf/Affoltern das beinahe Unvorstellbare: Ein Lastwagen, der in Richtung St. Gallen fuhr, kam von seiner Fahrbahn ab, überquerte beide Überholstreifen und prallte schliesslich in die Mittelleitplanke, wobei er auf die Gegenfahrbahn kippte. In der Folge kam es zu Folgekollisionen mit zwei weiteren Lastwagen und fünf Personenwagen. Wie durch ein Wunder gab es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keine Schwerverletzten, geschweige den Todesopfer.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Auf dem erst kürzlich sanierten Autobahnabschnitt vor dem Gubristtunnel fahren die Autos und Lastwagen in wenigen Metern Entfernung mit rund 120 Kilometern pro Stunde aneinander vorbei. Getrennt werden die Fahrbahnen in Richtung Bern und St. Gallen von einer lediglich 90 Zentimeter hohen Leitplanke. Ob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mit einer höheren respektive massiveren Leitplanke hätte verhindert werden können, kann das Bundesamt für Strassen (Astra) noch nicht abschliessend beurteilen. Julian Räss, Mediensprecher beim Astra, sagt aber: «Je nach Situation sind die Leitplanken so gestaltet, dass sie sich ab einer gewissen Krafteinwirkung verschieben.» Die Leitplanke auf der A1 bei Seebach könne einen kleinen bis mittelschweren Lastwagen aufhalten.Seite 3</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2022</w:t>
      </w:r>
    </w:p>
    <w:p>
      <w:pPr>
        <w:pStyle w:val="Normal189"/>
      </w:pPr>
    </w:p>
    <w:p>
      <w:pPr>
        <w:pStyle w:val="Normal189"/>
        <w:ind w:left="200"/>
        <w:sectPr>
          <w:type w:val="continuous"/>
          <w:pgMar w:top="840" w:right="1000" w:bottom="840" w:left="1000" w:header="400" w:footer="400"/>
          <w:pgNumType w:fmt="decimal"/>
          <w:cols w:space="720"/>
        </w:sectPr>
      </w:pPr>
      <w:r>
        <w:br/>
      </w:r>
      <w:r>
        <w:pict>
          <v:line id="_x0000_s1738"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90"/>
      </w:pPr>
    </w:p>
    <w:p>
      <w:pPr>
        <w:pStyle w:val="Normal190"/>
      </w:pPr>
      <w:r>
        <w:pict>
          <v:shape id="_x0000_i1739" type="#_x0000_t75" alt="LexisNexis®" style="width:147.75pt;height:30pt">
            <v:imagedata r:id="rId26" o:title=""/>
          </v:shape>
        </w:pict>
      </w:r>
      <w:r>
        <w:cr/>
      </w:r>
    </w:p>
    <w:p>
      <w:pPr>
        <w:pStyle w:val="Heading1188"/>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Massenkarambolage auf der A2 mit über 20 Fahrzeugen</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31.Dezember 2022</w:t>
      </w:r>
    </w:p>
    <w:p>
      <w:pPr>
        <w:pStyle w:val="Normal190"/>
        <w:keepNext w:val="0"/>
        <w:spacing w:after="0" w:line="240" w:lineRule="atLeast"/>
        <w:ind w:right="0"/>
        <w:jc w:val="both"/>
      </w:pPr>
      <w:bookmarkStart w:id="378" w:name="Bookmark_190"/>
      <w:bookmarkEnd w:id="378"/>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CH Regionalmedien AG Alle Rechte vorbehalten</w:t>
      </w:r>
    </w:p>
    <w:p>
      <w:pPr>
        <w:pStyle w:val="Normal190"/>
        <w:keepNext w:val="0"/>
        <w:spacing w:before="120" w:after="0" w:line="220" w:lineRule="atLeast"/>
        <w:ind w:left="0" w:right="0" w:firstLine="0"/>
        <w:jc w:val="left"/>
      </w:pPr>
      <w:r>
        <w:br/>
      </w:r>
      <w:r>
        <w:pict>
          <v:shape id="_x0000_i1740" type="#_x0000_t75" style="width:61.44pt;height:32.16pt">
            <v:imagedata r:id="rId322"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41" style="position:absolute;z-index:25205555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der Knutwilerhöhe kam es am Freitagmorgen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mehr als 20 beteiligten Fahrzeugen. Mindestens 23 Personen  wurden verletzt. Die Autobahn in Fahrtrichtung Süden war für mehrere Stunden komplett gesperrt.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Freitagmorgen kam es auf der Autobahn A2 in Knutwil kurz nach 8.30 Uhr zu einer Massenkarambolage. Beteiligt waren über 20 Fahrzeuge.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Per­sonen mussten gemäss Mitteilung der Luzerner Polizei von der Unfallstelle durch mehrere Ambulanzfahrzeuge und einen Rettungshelikopter in umliegende Spitäler gebracht werden. Alle anderen Personen wurden durch Transportfahrzeuge an einen Sammelplatz gefahren, wo sie betreut wurden. Insgesamt be­gaben sich später wei­tere 15 Personen in ärztliche Behandlung. Zum Verletzungsgrad der einzelnen Personen liegen der Polizei aktuell keine Erkenntnisse vor.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Unfallhergang sei der Luzerner Polizei noch nicht bekannt und Gegenstand der laufenden Ermittlungen. Wie ein Augenzeuge jedoch gegenüber dem «Blick» sagte, sei es auf einer Anhöhe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gekommen. Dort habe die Sonne extrem stark geblendet und man hätte fast nichts mehr gesehen. «Möglicherweise hat dann jemand gebremst und es kam zur Karambolage», wird er zitiert. Auch der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entstandene Sachschaden könne derzeit nicht beziffert werden.</w:t>
      </w:r>
    </w:p>
    <w:p>
      <w:pPr>
        <w:pStyle w:val="Normal1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Verkehrsbehinderungen in der ganzen Region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Autobahn A2 war in Fahrtrichtung Süden für mehrere Stunden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in Richtung Norden wurde teilweise einstreifig geführt und mehrfach kurzzeitig gesperrt. Durch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entstanden massive Verkehrsbehinderungen in der gesamten Region. Wie die Luzerner Polizei mitteilt, wurde die A2 kurz vor 15 Uhr in Fahrtrichtung Süden wieder geöffnet. (rad/abt/sfr)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2022</w:t>
      </w:r>
    </w:p>
    <w:p>
      <w:pPr>
        <w:pStyle w:val="Normal190"/>
      </w:pPr>
    </w:p>
    <w:p>
      <w:pPr>
        <w:pStyle w:val="Normal190"/>
        <w:ind w:left="200"/>
        <w:sectPr>
          <w:type w:val="continuous"/>
          <w:pgMar w:top="840" w:right="1000" w:bottom="840" w:left="1000" w:header="400" w:footer="400"/>
          <w:pgNumType w:fmt="decimal"/>
          <w:cols w:space="720"/>
        </w:sectPr>
      </w:pPr>
      <w:r>
        <w:br/>
      </w:r>
      <w:r>
        <w:pict>
          <v:line id="_x0000_s1742"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91"/>
      </w:pPr>
    </w:p>
    <w:p>
      <w:pPr>
        <w:pStyle w:val="Normal191"/>
      </w:pPr>
      <w:r>
        <w:pict>
          <v:shape id="_x0000_i1743" type="#_x0000_t75" alt="LexisNexis®" style="width:147.75pt;height:30pt">
            <v:imagedata r:id="rId26" o:title=""/>
          </v:shape>
        </w:pict>
      </w:r>
      <w:r>
        <w:cr/>
      </w:r>
    </w:p>
    <w:p>
      <w:pPr>
        <w:pStyle w:val="Heading1189"/>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Drei Unfälle innert acht Minuten</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30.November 2021</w:t>
      </w:r>
    </w:p>
    <w:p>
      <w:pPr>
        <w:pStyle w:val="Normal191"/>
        <w:keepNext w:val="0"/>
        <w:spacing w:after="0" w:line="240" w:lineRule="atLeast"/>
        <w:ind w:right="0"/>
        <w:jc w:val="both"/>
      </w:pPr>
      <w:bookmarkStart w:id="380" w:name="Bookmark_191"/>
      <w:bookmarkEnd w:id="380"/>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Tagblatt Medien Alle Rechte vorbehalten</w:t>
      </w:r>
    </w:p>
    <w:p>
      <w:pPr>
        <w:pStyle w:val="Normal191"/>
        <w:keepNext w:val="0"/>
        <w:spacing w:before="120" w:after="0" w:line="220" w:lineRule="atLeast"/>
        <w:ind w:left="0" w:right="0" w:firstLine="0"/>
        <w:jc w:val="left"/>
      </w:pPr>
      <w:r>
        <w:br/>
      </w:r>
      <w:r>
        <w:pict>
          <v:shape id="_x0000_i1744" type="#_x0000_t75" style="width:228.03pt;height:94.51pt">
            <v:imagedata r:id="rId354"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Ellinger</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45" style="position:absolute;z-index:25205760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ersten Schneeflocken führten am frühen Montagmorgen zu teils chaotischen Zuständen auf St.Galler Strassen.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erste Schnee forderte Geduld von den Ostschweizer Autofahrern und Autofahrerinnen, denn die weisse Pracht brachte einige Verkehrsbehinderungen mit sich. 14 Mal krachte es auf den Strassen des Kanton St.Gallens. Und auch Staus,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Verspätungen der öffentlichen Verkehrsmittel standen auf dem Programm.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«Verkehrsteilnehmende sollen die Geschwindigkeit den Strassenverhältnissen anpassen und unbedingt genügend Abstand halten», sagt Pascal Häderli, Mediensprecher der Kantonspolizei St.Gallen, gegenüber «FM1Today».</w:t>
      </w:r>
    </w:p>
    <w:p>
      <w:pPr>
        <w:pStyle w:val="Normal1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Unfälle in Rheineck, Gossau und Ricken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Schon am frühen Morgen gab es die ersten Kollisionen: Gegen sechs Uhr ist es beispielsweise auf der A1 gleich zu drei Unfällen gekommen. «In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Höhe Neudorf in Richtung St.Margrethen waren drei Autos verwickelt», sagt Häderli gegenüber «FM1 Today». Beim zweiten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handelte es sich um einen Selbstunfall, die Person konnte selbstständig auf den Pannenstreifen fahren. Darauf folgte eine Auffahrkollision mit zwei Autos.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Zudem hat es bei Rheineck auf der A1 gekracht: Drei Autos sind Richtung St.Margrethen auf dem Überholstreifen ineinander gefahren. Unfallursache waren hier ebenfalls wahrscheinlich eine zu hohe Geschwindigkeit und zu wenig Abstand auf der schneebedeckten Fahrbahn, sagt Florian Schneider, Mediensprecher der Kantonspolizei St.Gallen. Auch auf dem Ricken ist es zu zwei Unfällen gekommen. In der Stadt St.Gallen hat es gemäss Stadtpolizei keine Unfälle oder Einsätze im Zusammenhang mit dem Wintereinbruch gegeben. </w:t>
      </w:r>
    </w:p>
    <w:p>
      <w:pPr>
        <w:pStyle w:val="Normal1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Stau oder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an mehreren Orten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mehreren Stellen kam es im Kanton St.Gallen zu Stau oder stockendem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St.Galler Stadtautobahn erhöhte sich der Zeitverlust gemäss dem Verkehrsdienst mydrive.tomtom.com teilweise auf fast zwei Stunden. Auch in der Stadt kam es laut St.Galler Stadtpolizei zu stockendem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Grund dafür waren unter anderem Verkehrsteilnehmende, die wegen der Einschränkungen auf der Autobahn den Weg durch die Stadt nahmen.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 auch 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musste mit dem ersten Schnee zurechtkommen: «Die Verkehrsbetriebe St.Gallen hatten mit Verspätungen bis zu 50 Minuten zu kämpfen», schreibt die St.Galler Stadtpolizei in einer Medienmitteilung. Ausgenommen von schneebedingten Verkehrsbehinderungen war offenbar der Bahnverkehr: Laut Website der SBB gab es weder Störungen noch Einschränken beim Reisen mit dem Zug.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Ellinger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2021</w:t>
      </w:r>
    </w:p>
    <w:p>
      <w:pPr>
        <w:pStyle w:val="Normal191"/>
      </w:pPr>
    </w:p>
    <w:p>
      <w:pPr>
        <w:pStyle w:val="Normal191"/>
        <w:ind w:left="200"/>
        <w:sectPr>
          <w:type w:val="continuous"/>
          <w:pgMar w:top="840" w:right="1000" w:bottom="840" w:left="1000" w:header="400" w:footer="400"/>
          <w:pgNumType w:fmt="decimal"/>
          <w:cols w:space="720"/>
        </w:sectPr>
      </w:pPr>
      <w:r>
        <w:br/>
      </w:r>
      <w:r>
        <w:pict>
          <v:line id="_x0000_s1746"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192"/>
      </w:pPr>
    </w:p>
    <w:p>
      <w:pPr>
        <w:pStyle w:val="Normal192"/>
      </w:pPr>
      <w:r>
        <w:pict>
          <v:shape id="_x0000_i1747" type="#_x0000_t75" alt="LexisNexis®" style="width:147.75pt;height:30pt">
            <v:imagedata r:id="rId26" o:title=""/>
          </v:shape>
        </w:pict>
      </w:r>
      <w:r>
        <w:cr/>
      </w:r>
    </w:p>
    <w:p>
      <w:pPr>
        <w:pStyle w:val="Heading1190"/>
        <w:keepNext w:val="0"/>
        <w:spacing w:after="200" w:line="340" w:lineRule="atLeast"/>
        <w:ind w:left="0" w:right="0" w:firstLine="0"/>
        <w:jc w:val="center"/>
      </w:pPr>
      <w:hyperlink r:id="rId1441" w:history="1">
        <w:r>
          <w:rPr>
            <w:rFonts w:ascii="arial" w:eastAsia="arial" w:hAnsi="arial" w:cs="arial"/>
            <w:b/>
            <w:i/>
            <w:strike w:val="0"/>
            <w:color w:val="0077CC"/>
            <w:sz w:val="28"/>
            <w:u w:val="single"/>
            <w:vertAlign w:val="baseline"/>
          </w:rPr>
          <w:t>BAV-Direktor: SBB Cargo haftet für Gotthard-</w:t>
        </w:r>
      </w:hyperlink>
      <w:hyperlink r:id="rId1441" w:history="1">
        <w:r>
          <w:rPr>
            <w:rFonts w:ascii="arial" w:eastAsia="arial" w:hAnsi="arial" w:cs="arial"/>
            <w:b/>
            <w:i/>
            <w:strike w:val="0"/>
            <w:color w:val="0077CC"/>
            <w:sz w:val="28"/>
            <w:u w:val="single"/>
            <w:vertAlign w:val="baseline"/>
          </w:rPr>
          <w:t>Unfall</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27. August 2023 9:39 AM CET</w:t>
      </w:r>
    </w:p>
    <w:p>
      <w:pPr>
        <w:pStyle w:val="Normal192"/>
        <w:keepNext w:val="0"/>
        <w:spacing w:after="0" w:line="240" w:lineRule="atLeast"/>
        <w:ind w:right="0"/>
        <w:jc w:val="both"/>
      </w:pPr>
      <w:bookmarkStart w:id="382" w:name="Bookmark_192"/>
      <w:bookmarkEnd w:id="38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48" style="position:absolute;z-index:25205964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SBB Cargo haftet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Das Gesetz dazu sei klar, sagte der Direktor des Bundesamtes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Peter Füglistaler, dem "Sonntagsblick".</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Cargo trage als Frachtführerin die Verantwortung, sagte Füglistaler. Die SBB-Tochter sei damit "für den sicheren Betrieb verantwortlich" und müsse die entsprechenden Vorkehrungen treffen. Sie müsse die Wagen vor der Abfahrt kontrollieren und hafte dementsprechend. Das wäre auch der Fall, wenn sich herausstellen sollte, dass der nach dem Radbruch entgleiste Wagen aus Deutschland stamme.</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"Gotthardtunnel ist sicher"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Vorwurf, dass das BAV als Aufsichtsbehörde zu lasch kontrolliere, weist Füglistaler zurück. Das BAV habe die Zahl der Güterwagen-Kontrollen verdoppelt, gerade auch mit Blick auf die Eröffnung des Gotthard-Basistunnels. Es sei zum Beispiel vorgekommen, "dass wir die Sicherheitsbescheinigung für einen kleinen Schweizer Güterverkehrsanbieter nicht erneuert haben, weil wir Bedenken hatten".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 nun sei Murphys Gesetz eingetreten: Alles was schiefgehen kann, werde auch irgendwann schiefgehen. So wie es bis jetzt aussehe, sei ein sehr seltenes Unglück eingetreten, das sich nicht verhindern lasse: ein Radbruch. Das sei in der Schweiz das letzte Mal vor zehn Jahren passiert.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 die Verhältnismässigkeit müsse im Auge behalten werden. Versuche man, ein solches Restrisiko zu reduzieren, werde dies "unglaublich teuer". "Das wäre die falsche Priorität". Einen Grund,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strenger zu kontrollieren, sieht Füglistaler nicht. "Der Gotthard ist sicher." Die SBB hätten ein angepasstes Betriebskonzept nachweisen müssen.</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Hohe Kosten und internationale Leitplanken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Entgleisungsdetektoren könnten indes die Lösung sein, um mit digitalen Sensoren eine Entgleisung früher zu entdecken. Doch bis diese Lösung operativ sei, dauere es noch Jahre. Denn es gehe um Hunderttausende Güterwagen in Europa.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Kostendruck im Schienengüterverkehr ist massiv", so Füglistaler weiter. Deshalb wolle man im Herbst eine Botschaft ins Parlament bringen, die beantragt, dass der Bund 30 Prozent der Investitionskosten für die Umrüstung übernimmt, das seien etwa 180 Millionen Franken.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 wenn man wolle, dass die Schweizer Bahnen Erfolg haben, "dann brauchen wir eine gut funktionierende Bahn in ganz Europa. Deutschland ist für die Schweiz das Schlüsselland." Die SBB könnten so gut sein, wie sie wollten - wenn die Deutsche Bahn nicht funktioniere, "dann haben auch wir ein Problem". So erwartet Füglistaler von der Deutschen Bahn, dass ihre Züge pünktlich und sicher fahren.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Füglistaler soll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trotz Emotionen kühler Kopf bewahrt werden, auch wenn das Schweizer Bähnlerherz schmerze: "Warten wir den Bericht der Schweizerischen Sicherheitsuntersuchungsstelle ab".</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2"/>
        <w:spacing w:line="60" w:lineRule="exact"/>
      </w:pPr>
      <w:r>
        <w:pict>
          <v:line id="_x0000_s1749" style="position:absolute;z-index:252060672"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Zusammenfassung</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92"/>
      </w:pPr>
    </w:p>
    <w:p>
      <w:pPr>
        <w:pStyle w:val="Normal192"/>
        <w:ind w:left="200"/>
        <w:sectPr>
          <w:type w:val="continuous"/>
          <w:pgMar w:top="840" w:right="1000" w:bottom="840" w:left="1000" w:header="400" w:footer="400"/>
          <w:pgNumType w:fmt="decimal"/>
          <w:cols w:space="720"/>
        </w:sectPr>
      </w:pPr>
      <w:r>
        <w:br/>
      </w:r>
      <w:r>
        <w:pict>
          <v:line id="_x0000_s1750"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193"/>
      </w:pPr>
    </w:p>
    <w:p>
      <w:pPr>
        <w:pStyle w:val="Normal193"/>
      </w:pPr>
      <w:r>
        <w:pict>
          <v:shape id="_x0000_i1751" type="#_x0000_t75" alt="LexisNexis®" style="width:147.75pt;height:30pt">
            <v:imagedata r:id="rId26" o:title=""/>
          </v:shape>
        </w:pict>
      </w:r>
      <w:r>
        <w:cr/>
      </w:r>
    </w:p>
    <w:p>
      <w:pPr>
        <w:pStyle w:val="Heading1191"/>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Drei Unfälle innert acht Minuten</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30.November 2021</w:t>
      </w:r>
    </w:p>
    <w:p>
      <w:pPr>
        <w:pStyle w:val="Normal193"/>
        <w:keepNext w:val="0"/>
        <w:spacing w:after="0" w:line="240" w:lineRule="atLeast"/>
        <w:ind w:right="0"/>
        <w:jc w:val="both"/>
      </w:pPr>
      <w:bookmarkStart w:id="384" w:name="Bookmark_193"/>
      <w:bookmarkEnd w:id="384"/>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Tagblatt Medien Alle Rechte vorbehalten</w:t>
      </w:r>
    </w:p>
    <w:p>
      <w:pPr>
        <w:pStyle w:val="Normal193"/>
        <w:keepNext w:val="0"/>
        <w:spacing w:before="120" w:after="0" w:line="220" w:lineRule="atLeast"/>
        <w:ind w:left="0" w:right="0" w:firstLine="0"/>
        <w:jc w:val="left"/>
      </w:pPr>
      <w:r>
        <w:br/>
      </w:r>
      <w:r>
        <w:pict>
          <v:shape id="_x0000_i1752" type="#_x0000_t75" style="width:209.97pt;height:31.5pt">
            <v:imagedata r:id="rId346"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Ellinger</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53" style="position:absolute;z-index:25206272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ersten Schneeflocken führten am frühen Montagmorgen zu teils chaotischen Zuständen auf St.Galler Strassen.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erste Schnee forderte Geduld von den Ostschweizer Autofahrern und Autofahrerinnen, denn die weisse Pracht brachte einige Verkehrsbehinderungen mit sich. 14 Mal krachte es auf den Strassen des Kanton St.Gallens. Und auch Staus,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Verspätungen der öffentlichen Verkehrsmittel standen auf dem Programm.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«Verkehrsteilnehmende sollen die Geschwindigkeit den Strassenverhältnissen anpassen und unbedingt genügend Abstand halten», sagt Pascal Häderli, Mediensprecher der Kantonspolizei St.Gallen, gegenüber «FM1Today».</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Unfälle in Rheineck, Gossau und Ricken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Schon am frühen Morgen gab es die ersten Kollisionen: Gegen sechs Uhr ist es beispielsweise auf der A1 gleich zu drei Unfällen gekommen. «In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Höhe Neudorf in Richtung St.Margrethen waren drei Autos verwickelt», sagt Häderli gegenüber «FM1 Today». Beim zweiten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handelte es sich um einen Selbstunfall, die Person konnte selbstständig auf den Pannenstreifen fahren. Darauf folgte eine Auffahrkollision mit zwei Autos.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Zudem hat es bei Rheineck auf der A1 gekracht: Drei Autos sind Richtung St.Margrethen auf dem Überholstreifen ineinander gefahren. Unfallursache waren hier ebenfalls wahrscheinlich eine zu hohe Geschwindigkeit und zu wenig Abstand auf der schneebedeckten Fahrbahn, sagt Florian Schneider, Mediensprecher der Kantonspolizei St.Gallen. Auch auf dem Ricken ist es zu zwei Unfällen gekommen. In der Stadt St.Gallen hat es gemäss Stadtpolizei keine Unfälle oder Einsätze im Zusammenhang mit dem Wintereinbruch gegeben. </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Stau oder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an mehreren Orten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mehreren Stellen kam es im Kanton St.Gallen zu Stau oder stockendem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St.Galler Stadtautobahn erhöhte sich der Zeitverlust gemäss dem Verkehrsdienst mydrive.tomtom.com teilweise auf fast zwei Stunden. Auch in der Stadt kam es laut St.Galler Stadtpolizei zu stockendem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Grund dafür waren unter anderem Verkehrsteilnehmende, die wegen der Einschränkungen auf der Autobahn den Weg durch die Stadt nahmen.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 auch 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musste mit dem ersten Schnee zurechtkommen: «Die Verkehrsbetriebe St.Gallen hatten mit Verspätungen bis zu 50 Minuten zu kämpfen», schreibt die St.Galler Stadtpolizei in einer Medienmitteilung. Ausgenommen von schneebedingten Verkehrsbehinderungen war offenbar der Bahnverkehr: Laut Website der SBB gab es weder Störungen noch Einschränken beim Reisen mit dem Zug.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Ellinger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2021</w:t>
      </w:r>
    </w:p>
    <w:p>
      <w:pPr>
        <w:pStyle w:val="Normal193"/>
      </w:pPr>
    </w:p>
    <w:p>
      <w:pPr>
        <w:pStyle w:val="Normal193"/>
        <w:ind w:left="200"/>
        <w:sectPr>
          <w:type w:val="continuous"/>
          <w:pgMar w:top="840" w:right="1000" w:bottom="840" w:left="1000" w:header="400" w:footer="400"/>
          <w:pgNumType w:fmt="decimal"/>
          <w:cols w:space="720"/>
        </w:sectPr>
      </w:pPr>
      <w:r>
        <w:br/>
      </w:r>
      <w:r>
        <w:pict>
          <v:line id="_x0000_s1754"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49"/>
          <w:headerReference w:type="default" r:id="rId1450"/>
          <w:footerReference w:type="even" r:id="rId1451"/>
          <w:footerReference w:type="default" r:id="rId1452"/>
          <w:headerReference w:type="first" r:id="rId1453"/>
          <w:footerReference w:type="first" r:id="rId1454"/>
          <w:pgSz w:w="12240" w:h="15840"/>
          <w:pgMar w:top="840" w:right="1000" w:bottom="840" w:left="1000" w:header="400" w:footer="400"/>
          <w:pgNumType w:fmt="decimal"/>
          <w:cols w:space="720"/>
          <w:titlePg w:val="0"/>
        </w:sectPr>
      </w:pPr>
    </w:p>
    <w:p>
      <w:pPr>
        <w:pStyle w:val="Normal194"/>
      </w:pPr>
    </w:p>
    <w:p>
      <w:pPr>
        <w:pStyle w:val="Normal194"/>
      </w:pPr>
      <w:r>
        <w:pict>
          <v:shape id="_x0000_i1755" type="#_x0000_t75" alt="LexisNexis®" style="width:147.75pt;height:30pt">
            <v:imagedata r:id="rId26" o:title=""/>
          </v:shape>
        </w:pict>
      </w:r>
      <w:r>
        <w:cr/>
      </w:r>
    </w:p>
    <w:p>
      <w:pPr>
        <w:pStyle w:val="Heading1192"/>
        <w:keepNext w:val="0"/>
        <w:spacing w:after="200" w:line="340" w:lineRule="atLeast"/>
        <w:ind w:left="0" w:right="0" w:firstLine="0"/>
        <w:jc w:val="center"/>
      </w:pPr>
      <w:hyperlink r:id="rId1455" w:history="1">
        <w:r>
          <w:rPr>
            <w:rFonts w:ascii="arial" w:eastAsia="arial" w:hAnsi="arial" w:cs="arial"/>
            <w:b/>
            <w:i/>
            <w:strike w:val="0"/>
            <w:color w:val="0077CC"/>
            <w:sz w:val="28"/>
            <w:u w:val="single"/>
            <w:vertAlign w:val="baseline"/>
          </w:rPr>
          <w:t>Sechsmal Totalschaden auf der A4</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Bote der Urschweiz</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16.Februar 2023</w:t>
      </w:r>
    </w:p>
    <w:p>
      <w:pPr>
        <w:pStyle w:val="Normal194"/>
        <w:keepNext w:val="0"/>
        <w:spacing w:after="0" w:line="240" w:lineRule="atLeast"/>
        <w:ind w:right="0"/>
        <w:jc w:val="both"/>
      </w:pPr>
      <w:bookmarkStart w:id="386" w:name="Bookmark_194"/>
      <w:bookmarkEnd w:id="386"/>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 Regionalmedien AG Alle Rechte vorbehalten</w:t>
      </w:r>
    </w:p>
    <w:p>
      <w:pPr>
        <w:pStyle w:val="Normal194"/>
        <w:keepNext w:val="0"/>
        <w:spacing w:before="120" w:after="0" w:line="220" w:lineRule="atLeast"/>
        <w:ind w:left="0" w:right="0" w:firstLine="0"/>
        <w:jc w:val="left"/>
      </w:pPr>
      <w:r>
        <w:br/>
      </w:r>
      <w:r>
        <w:pict>
          <v:shape id="_x0000_i1756" type="#_x0000_t75" style="width:150pt;height:51pt">
            <v:imagedata r:id="rId268"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VERMISCHTES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57" style="position:absolute;z-index:25206476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Zug Auf der Autobahn A4 ist es im Morgenverkehr zu zwei Unfällen gekommen. Zwei Personen wurden verletzt.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erste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um 6.15 Uhr zwischen der Verzweigung Rütihof und Lindencham in Fahrtrichtung Zug. Ein 32-jähriger Lieferwagenlenker realisierte zu spät, dass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ihm staute, und prallte in das Heck des vor ihm stehenden Autos. Ein nachfolgender, dritter Fahrzeuglenker konnte ebenfalls nicht mehr rechtzeitig bremsen. Wenige Minuten später kam es einige Hundert Meter weiter vorne zu einem zweiten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Aufgrund eines technischen Defekts blieb ein Lieferwagen auf der Fahrbahn stehen. Ein nachfolgender, 43-jähriger Autofahrer realisierte dies zu spät und prallte mit hoher Geschwindigkeit in das Pannenfahrzeug. Der Lieferwagen wurde durch den Aufprall rund 30 Meter nach vorne geschoben. Ein dritter Fahrzeuglenker konnte ebenfalls nicht mehr rechtzeitig bremsen. Der 27-jährige Lenker des Pannenfahrzeuges wie auch der Fahrer des Personenwagens wurden ins Spital eingeliefert. (pok)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beiden Kollisionen mit je drei Fahrzeugen sorgten im Morgenverkehr in Fahrtrichtung Zug für einen langen Rückstau.Bild: Kantonspolizei Zug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194"/>
      </w:pPr>
    </w:p>
    <w:p>
      <w:pPr>
        <w:pStyle w:val="Normal194"/>
        <w:ind w:left="200"/>
        <w:sectPr>
          <w:type w:val="continuous"/>
          <w:pgMar w:top="840" w:right="1000" w:bottom="840" w:left="1000" w:header="400" w:footer="400"/>
          <w:pgNumType w:fmt="decimal"/>
          <w:cols w:space="720"/>
        </w:sectPr>
      </w:pPr>
      <w:r>
        <w:br/>
      </w:r>
      <w:r>
        <w:pict>
          <v:line id="_x0000_s1758"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56"/>
          <w:headerReference w:type="default" r:id="rId1457"/>
          <w:footerReference w:type="even" r:id="rId1458"/>
          <w:footerReference w:type="default" r:id="rId1459"/>
          <w:headerReference w:type="first" r:id="rId1460"/>
          <w:footerReference w:type="first" r:id="rId1461"/>
          <w:pgSz w:w="12240" w:h="15840"/>
          <w:pgMar w:top="840" w:right="1000" w:bottom="840" w:left="1000" w:header="400" w:footer="400"/>
          <w:pgNumType w:fmt="decimal"/>
          <w:cols w:space="720"/>
          <w:titlePg w:val="0"/>
        </w:sectPr>
      </w:pPr>
    </w:p>
    <w:p>
      <w:pPr>
        <w:pStyle w:val="Normal195"/>
      </w:pPr>
    </w:p>
    <w:p>
      <w:pPr>
        <w:pStyle w:val="Normal195"/>
      </w:pPr>
      <w:r>
        <w:pict>
          <v:shape id="_x0000_i1759" type="#_x0000_t75" alt="LexisNexis®" style="width:147.75pt;height:30pt">
            <v:imagedata r:id="rId26" o:title=""/>
          </v:shape>
        </w:pict>
      </w:r>
      <w:r>
        <w:cr/>
      </w:r>
    </w:p>
    <w:p>
      <w:pPr>
        <w:pStyle w:val="Heading1193"/>
        <w:keepNext w:val="0"/>
        <w:spacing w:after="200" w:line="340" w:lineRule="atLeast"/>
        <w:ind w:left="0" w:right="0" w:firstLine="0"/>
        <w:jc w:val="center"/>
      </w:pPr>
      <w:hyperlink r:id="rId1462" w:history="1">
        <w:r>
          <w:rPr>
            <w:rFonts w:ascii="arial" w:eastAsia="arial" w:hAnsi="arial" w:cs="arial"/>
            <w:b/>
            <w:i/>
            <w:strike w:val="0"/>
            <w:color w:val="0077CC"/>
            <w:sz w:val="28"/>
            <w:u w:val="single"/>
            <w:vertAlign w:val="baseline"/>
          </w:rPr>
          <w:t>Zwei Tote bei Notlandung auf US-Autobahn</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10. Februar 2024 11:25 AM CET</w:t>
      </w:r>
    </w:p>
    <w:p>
      <w:pPr>
        <w:pStyle w:val="Normal195"/>
        <w:keepNext w:val="0"/>
        <w:spacing w:after="0" w:line="240" w:lineRule="atLeast"/>
        <w:ind w:right="0"/>
        <w:jc w:val="both"/>
      </w:pPr>
      <w:bookmarkStart w:id="388" w:name="Bookmark_195"/>
      <w:bookmarkEnd w:id="388"/>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Miami </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60" style="position:absolute;z-index:25206681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der Notlandung eines Privatjets auf einer Autobahn sind im US-Bundesstaat Florida zwei Menschen ums Leben gekommen. Die zweimotorige Bombardier Challenger 600 mit fünf Menschen an Bord sei am Freitagnachmittag (Ortszeit, 21.30 Uhr MEZ) in der Nähe der Stadt Naples auf die Autobahn Interstate I-75 geprallt, teilte die US-Luftfahrtbehörde FAA auf X (vormals Twitter) mit.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Strecke wurde stundenlang gesperrt, wie das Sheriff-Büro von Collier County mitteilte.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 einem Bericht des Senders CNN hatte der Pilot kurz vor der Landung den Fluglotsen in Naples mitgeteilt, dass beide Triebwerke ausgefallen seien und er eine Notlandung versuchen werde. Kurz darauf sagte er, dass er es nicht mehr bis zur Landebahn schaffe. Eine Autofahrerin sagte CNN am Telefon, dass das Flugzeug das Dach eines Kleintransporters abgerissen habe und knapp zehn Meter über den Boden rutschte, bevor es gegen eine Betonwand prallte und in Flammen aufging. Autofahrer hätten an der Unfallstelle helfen wollen, seien aber von einer Explosion in die Flucht geschlagen worden.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CNN unter Berufung auf die Behörden meldete, überlebten drei Menschen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Ihr Zustand sei bisher nicht bekannt. Die Luftfahrtbehörde FAA und die Verkehrsbehörde National Transportation Safety Board (NTSB) kündigten eine Untersuchung des Unglücks an.</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2024</w:t>
      </w:r>
    </w:p>
    <w:p>
      <w:pPr>
        <w:pStyle w:val="Normal195"/>
      </w:pPr>
    </w:p>
    <w:p>
      <w:pPr>
        <w:pStyle w:val="Normal195"/>
        <w:ind w:left="200"/>
        <w:sectPr>
          <w:type w:val="continuous"/>
          <w:pgMar w:top="840" w:right="1000" w:bottom="840" w:left="1000" w:header="400" w:footer="400"/>
          <w:pgNumType w:fmt="decimal"/>
          <w:cols w:space="720"/>
        </w:sectPr>
      </w:pPr>
      <w:r>
        <w:br/>
      </w:r>
      <w:r>
        <w:pict>
          <v:line id="_x0000_s1761"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63"/>
          <w:headerReference w:type="default" r:id="rId1464"/>
          <w:footerReference w:type="even" r:id="rId1465"/>
          <w:footerReference w:type="default" r:id="rId1466"/>
          <w:headerReference w:type="first" r:id="rId1467"/>
          <w:footerReference w:type="first" r:id="rId1468"/>
          <w:pgSz w:w="12240" w:h="15840"/>
          <w:pgMar w:top="840" w:right="1000" w:bottom="840" w:left="1000" w:header="400" w:footer="400"/>
          <w:pgNumType w:fmt="decimal"/>
          <w:cols w:space="720"/>
          <w:titlePg w:val="0"/>
        </w:sectPr>
      </w:pPr>
    </w:p>
    <w:p>
      <w:pPr>
        <w:pStyle w:val="Normal196"/>
      </w:pPr>
    </w:p>
    <w:p>
      <w:pPr>
        <w:pStyle w:val="Normal196"/>
      </w:pPr>
      <w:r>
        <w:pict>
          <v:shape id="_x0000_i1762" type="#_x0000_t75" alt="LexisNexis®" style="width:147.75pt;height:30pt">
            <v:imagedata r:id="rId26" o:title=""/>
          </v:shape>
        </w:pict>
      </w:r>
      <w:r>
        <w:cr/>
      </w:r>
    </w:p>
    <w:p>
      <w:pPr>
        <w:pStyle w:val="Heading1194"/>
        <w:keepNext w:val="0"/>
        <w:spacing w:after="200" w:line="340" w:lineRule="atLeast"/>
        <w:ind w:left="0" w:right="0" w:firstLine="0"/>
        <w:jc w:val="center"/>
      </w:pPr>
      <w:hyperlink r:id="rId1469" w:history="1">
        <w:r>
          <w:rPr>
            <w:rFonts w:ascii="arial" w:eastAsia="arial" w:hAnsi="arial" w:cs="arial"/>
            <w:b/>
            <w:i/>
            <w:strike w:val="0"/>
            <w:color w:val="0077CC"/>
            <w:sz w:val="28"/>
            <w:u w:val="single"/>
            <w:vertAlign w:val="baseline"/>
          </w:rPr>
          <w:t>Unfall</w:t>
        </w:r>
      </w:hyperlink>
      <w:hyperlink r:id="rId1469" w:history="1">
        <w:r>
          <w:rPr>
            <w:rFonts w:ascii="arial" w:eastAsia="arial" w:hAnsi="arial" w:cs="arial"/>
            <w:b/>
            <w:i/>
            <w:strike w:val="0"/>
            <w:color w:val="0077CC"/>
            <w:sz w:val="28"/>
            <w:u w:val="single"/>
            <w:vertAlign w:val="baseline"/>
          </w:rPr>
          <w:t xml:space="preserve"> im Gotthardstrassentunnel blockiert </w:t>
        </w:r>
      </w:hyperlink>
      <w:hyperlink r:id="rId1469" w:history="1">
        <w:r>
          <w:rPr>
            <w:rFonts w:ascii="arial" w:eastAsia="arial" w:hAnsi="arial" w:cs="arial"/>
            <w:b/>
            <w:i/>
            <w:strike w:val="0"/>
            <w:color w:val="0077CC"/>
            <w:sz w:val="28"/>
            <w:u w:val="single"/>
            <w:vertAlign w:val="baseline"/>
          </w:rPr>
          <w:t>Verkehr</w:t>
        </w:r>
      </w:hyperlink>
      <w:hyperlink r:id="rId1469" w:history="1">
        <w:r>
          <w:rPr>
            <w:rFonts w:ascii="arial" w:eastAsia="arial" w:hAnsi="arial" w:cs="arial"/>
            <w:b/>
            <w:i/>
            <w:strike w:val="0"/>
            <w:color w:val="0077CC"/>
            <w:sz w:val="28"/>
            <w:u w:val="single"/>
            <w:vertAlign w:val="baseline"/>
          </w:rPr>
          <w:t xml:space="preserve"> zusätzlich</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17. Mai 2024 2:25 PM CET</w:t>
      </w:r>
    </w:p>
    <w:p>
      <w:pPr>
        <w:pStyle w:val="Normal196"/>
        <w:keepNext w:val="0"/>
        <w:spacing w:after="0" w:line="240" w:lineRule="atLeast"/>
        <w:ind w:right="0"/>
        <w:jc w:val="both"/>
      </w:pPr>
      <w:bookmarkStart w:id="390" w:name="Bookmark_196"/>
      <w:bookmarkEnd w:id="390"/>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Göschenen UR/Bellinzona TI </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63" style="position:absolute;z-index:252068864"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Mitten im Pfingstverkehr hat sich kurz nach Freitagmittag im Gotthardstrassentunnel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Der Tunnel bleibe bis 15:30 Uhr in beiden Richtungen gesperrt, teilte der TCS auf dem Kurznachrichtendienst X mit.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Kantonspolizei Tessin bestätigte auf Anfrage der Nachrichtenagentur Keystone-SDA, dass sich im Tunnel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 habe. Nähere Angaben lagen kurz nach 14.00 Uhr nicht vor.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Stau vor dem Nordportal in Göschenen UR, der gegen Mittag die Zehn-Kilometer-Marke überschritten hatte, verlängerte sich weiter. Auch vor dem Südportal bildete sich eine Kolonne. Die Einfahrten von Göschenen und Wassen auf der Urner und von Airolo auf der Tessiner Seite des Gotthards wurden gesperrt, um den Ausweichverkehr zu unterbinden.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Über den Gotthardpass ausweichen können die Automobilistinnen und Automobilisten nicht. Der Pass konnte, im Gegensatz zu anderen Jahren, wegen des vielen Schnees nicht auf Pfingsten hin geöffnet werden.</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6"/>
        <w:spacing w:line="60" w:lineRule="exact"/>
      </w:pPr>
      <w:r>
        <w:pict>
          <v:line id="_x0000_s1764" style="position:absolute;z-index:252069888"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Meldung aktualisiert. Folgt mehr</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2024</w:t>
      </w:r>
    </w:p>
    <w:p>
      <w:pPr>
        <w:pStyle w:val="Normal196"/>
      </w:pPr>
    </w:p>
    <w:p>
      <w:pPr>
        <w:pStyle w:val="Normal196"/>
        <w:ind w:left="200"/>
        <w:sectPr>
          <w:type w:val="continuous"/>
          <w:pgMar w:top="840" w:right="1000" w:bottom="840" w:left="1000" w:header="400" w:footer="400"/>
          <w:pgNumType w:fmt="decimal"/>
          <w:cols w:space="720"/>
        </w:sectPr>
      </w:pPr>
      <w:r>
        <w:br/>
      </w:r>
      <w:r>
        <w:pict>
          <v:line id="_x0000_s1765"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70"/>
          <w:headerReference w:type="default" r:id="rId1471"/>
          <w:footerReference w:type="even" r:id="rId1472"/>
          <w:footerReference w:type="default" r:id="rId1473"/>
          <w:headerReference w:type="first" r:id="rId1474"/>
          <w:footerReference w:type="first" r:id="rId1475"/>
          <w:pgSz w:w="12240" w:h="15840"/>
          <w:pgMar w:top="840" w:right="1000" w:bottom="840" w:left="1000" w:header="400" w:footer="400"/>
          <w:pgNumType w:fmt="decimal"/>
          <w:cols w:space="720"/>
          <w:titlePg w:val="0"/>
        </w:sectPr>
      </w:pPr>
    </w:p>
    <w:p>
      <w:pPr>
        <w:pStyle w:val="Normal197"/>
      </w:pPr>
    </w:p>
    <w:p>
      <w:pPr>
        <w:pStyle w:val="Normal197"/>
      </w:pPr>
      <w:r>
        <w:pict>
          <v:shape id="_x0000_i1766" type="#_x0000_t75" alt="LexisNexis®" style="width:147.75pt;height:30pt">
            <v:imagedata r:id="rId26" o:title=""/>
          </v:shape>
        </w:pict>
      </w:r>
      <w:r>
        <w:cr/>
      </w:r>
    </w:p>
    <w:p>
      <w:pPr>
        <w:pStyle w:val="Heading1195"/>
        <w:keepNext w:val="0"/>
        <w:spacing w:after="200" w:line="340" w:lineRule="atLeast"/>
        <w:ind w:left="0" w:right="0" w:firstLine="0"/>
        <w:jc w:val="center"/>
      </w:pPr>
      <w:hyperlink r:id="rId1476" w:history="1">
        <w:r>
          <w:rPr>
            <w:rFonts w:ascii="arial" w:eastAsia="arial" w:hAnsi="arial" w:cs="arial"/>
            <w:b/>
            <w:i/>
            <w:strike w:val="0"/>
            <w:color w:val="0077CC"/>
            <w:sz w:val="28"/>
            <w:u w:val="single"/>
            <w:vertAlign w:val="baseline"/>
          </w:rPr>
          <w:t>Zwei Tramunfälle innerhalb einer Stunde</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Neue Zürcher Zeitung (Internationale Ausgabe) &amp; NZZ am Sonntag</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Samstag 9.März 2024</w:t>
      </w:r>
    </w:p>
    <w:p>
      <w:pPr>
        <w:pStyle w:val="Normal197"/>
        <w:keepNext w:val="0"/>
        <w:spacing w:after="0" w:line="240" w:lineRule="atLeast"/>
        <w:ind w:right="0"/>
        <w:jc w:val="both"/>
      </w:pPr>
      <w:bookmarkStart w:id="392" w:name="Bookmark_197"/>
      <w:bookmarkEnd w:id="392"/>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 für Die Neue Zürcher Zeitung NZZ Alle Rechte vorbehalten</w:t>
      </w:r>
    </w:p>
    <w:p>
      <w:pPr>
        <w:pStyle w:val="Normal197"/>
        <w:keepNext w:val="0"/>
        <w:spacing w:before="120" w:after="0" w:line="220" w:lineRule="atLeast"/>
        <w:ind w:left="0" w:right="0" w:firstLine="0"/>
        <w:jc w:val="left"/>
      </w:pPr>
      <w:r>
        <w:br/>
      </w:r>
      <w:r>
        <w:pict>
          <v:shape id="_x0000_i1767" type="#_x0000_t75" style="width:164.23pt;height:29.25pt">
            <v:imagedata r:id="rId553"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1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 Toter und ein Schwerverletzter in der Stadt Zürich</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68" style="position:absolute;z-index:25207193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wek. · Am Freitagabend haben sich in der Stadt Zürich zwei schwere Verkehrsunfälle ereignet. Gegen 18 Uhr 30 ist beim Hauptbahnhof ein Fussgänger unter ein Tram der Linie 7 geraten. Die Berufsfeuerwehr von Schutz und Rettung Zürich hat in der Folge das Tram anheben und den Verunfallten bergen müssen, wie die Stadtpolizei Zürich in einer Mitteilung schreibt. Die Verletzungen seien jedoch so schwer gewesen, dass der Verunfallte noch auf der Unfallstelle verstorben sei. Die Identität des Verstorbenen sei Gegenstand der laufenden Abklärungen.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eine Dreiviertelstunde zuvor kam es auf der Aargauerstrasse auf der Höhe des Engrosmarktes aus bisher ungeklärten Gründen zu einer Kollision zwischen einem Tram der Linie 4 und einem 27-jährigen Velofahrer. Dieser wurde zu Boden geschleudert und mit lebensbedrohlichen Verletzungen ins Spital gebracht.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beiden Fällen seien die Unfallhergänge unklar und würden durch die Staatsanwaltschaft Zürich-Limmat und die Stadtpolizei Zürich untersucht. Für die Unfallaufnahme wurden die Bahnhofbrücke sowie das Central für jeglichen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Die Stadtpolizei Zürich sucht Personen, die Angaben zum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zwischen Central und Bahnhofplatz oder Beobachtungen im Zusammenhang mit der Kollision an der Aargauerstrasse machen können. Hinweise sind an die Stadtpolizei Zürich, 044 117 117, zu richten.</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197"/>
      </w:pPr>
    </w:p>
    <w:p>
      <w:pPr>
        <w:pStyle w:val="Normal197"/>
        <w:ind w:left="200"/>
        <w:sectPr>
          <w:type w:val="continuous"/>
          <w:pgMar w:top="840" w:right="1000" w:bottom="840" w:left="1000" w:header="400" w:footer="400"/>
          <w:pgNumType w:fmt="decimal"/>
          <w:cols w:space="720"/>
        </w:sectPr>
      </w:pPr>
      <w:r>
        <w:br/>
      </w:r>
      <w:r>
        <w:pict>
          <v:line id="_x0000_s1769"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77"/>
          <w:headerReference w:type="default" r:id="rId1478"/>
          <w:footerReference w:type="even" r:id="rId1479"/>
          <w:footerReference w:type="default" r:id="rId1480"/>
          <w:headerReference w:type="first" r:id="rId1481"/>
          <w:footerReference w:type="first" r:id="rId1482"/>
          <w:pgSz w:w="12240" w:h="15840"/>
          <w:pgMar w:top="840" w:right="1000" w:bottom="840" w:left="1000" w:header="400" w:footer="400"/>
          <w:pgNumType w:fmt="decimal"/>
          <w:cols w:space="720"/>
          <w:titlePg w:val="0"/>
        </w:sectPr>
      </w:pPr>
    </w:p>
    <w:p>
      <w:pPr>
        <w:pStyle w:val="Normal198"/>
      </w:pPr>
    </w:p>
    <w:p>
      <w:pPr>
        <w:pStyle w:val="Normal198"/>
      </w:pPr>
      <w:r>
        <w:pict>
          <v:shape id="_x0000_i1770" type="#_x0000_t75" alt="LexisNexis®" style="width:147.75pt;height:30pt">
            <v:imagedata r:id="rId26" o:title=""/>
          </v:shape>
        </w:pict>
      </w:r>
      <w:r>
        <w:cr/>
      </w:r>
    </w:p>
    <w:p>
      <w:pPr>
        <w:pStyle w:val="Heading1196"/>
        <w:keepNext w:val="0"/>
        <w:spacing w:after="200" w:line="340" w:lineRule="atLeast"/>
        <w:ind w:left="0" w:right="0" w:firstLine="0"/>
        <w:jc w:val="center"/>
      </w:pPr>
      <w:hyperlink r:id="rId1483" w:history="1">
        <w:r>
          <w:rPr>
            <w:rFonts w:ascii="arial" w:eastAsia="arial" w:hAnsi="arial" w:cs="arial"/>
            <w:b/>
            <w:i/>
            <w:strike w:val="0"/>
            <w:color w:val="0077CC"/>
            <w:sz w:val="28"/>
            <w:u w:val="single"/>
            <w:vertAlign w:val="baseline"/>
          </w:rPr>
          <w:t>"Das Tram ist über den ganzen Platz geschlittert"</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1. Februar 2024 </w:t>
      </w:r>
    </w:p>
    <w:p>
      <w:pPr>
        <w:pStyle w:val="Normal198"/>
        <w:keepNext w:val="0"/>
        <w:spacing w:after="0" w:line="240" w:lineRule="atLeast"/>
        <w:ind w:right="0"/>
        <w:jc w:val="both"/>
      </w:pPr>
      <w:bookmarkStart w:id="394" w:name="Bookmark_198"/>
      <w:bookmarkEnd w:id="394"/>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BREAKING NEWS - Bern: Tram entgleist am Kornhausplatz; S. NaN</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 Nadler</w:t>
      </w:r>
    </w:p>
    <w:p>
      <w:pPr>
        <w:pStyle w:val="Normal1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 Donnerstagmorgen ist am Kornhausplatz in Bern ein Tram entgleist. Es kommt zu Verkehrsbehinderungen auf mehreren Linien.</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71" style="position:absolute;z-index:25207398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Nadler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kommt es seit 7 Uhr in der Stadt Bern zu Einschränkungen im Tramverkehr. Wie Leserreporter melden, ist ein Tram am Kornhausplatz entgleist. Der Unfallort wurde weiträumig abgesperrt, wie auf Bildern zu sehen ist. Eine Stromleitung, ein Abfalleimer, Bänke und Verkehrsschilder sowie ein Billettautomat wurden vom Tram mitgerissen.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Leserreporterin zu Blick: "Das Tram ist über den ganzen Kornhausplatz geschlittert. Die Spuren waren am Boden gut sichtbar." Ein grosses Polizei- und Feuerwehraufgebot sei vor Ort. "In der Stadt geht nichts mehr", ergänzt sie. Im Bereich des Chindlifresserbrunnens war das Tram schliesslich zum Stehen gekommen.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Mehrere Tramlinien betroffen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Mediensprecherin Sarah Wahlen von der Kantonspolizei Bern bestätigt auf Anfrage einen Einsatz. Mehrere Personen seien leicht verletzt worden, schwer verletzt wurde glücklicherweise niemand. Die Verletzten waren eine Passagierin, der Tramfahrer und ein Passant. Passant und Tramfahrer wurden zur Kontrolle ins Spital gebracht, die Passagierin wurde vor Ort von der Sanität behandelt.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medizinisches Problem des Tramführers kann nicht ausgeschlossen werden", hiess es am Mittag in einer Mitteilung der Kapo. Bernmobil meldet auf seiner Website Einschränkungen für die Linien 6, 7, 8, 9 und 10.</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leitet Untersuchung ein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Kornhausplatz ist ein wichtiger Knotenpunkt des öffentlichen Verkehrs in der Berner Innenstadt.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war wegen der aufwendigen Bergungsarbeiten stundenlang stark beeinträchtigt. Pendlerinnen und Pendler mussten sich in Geduld üben.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gibt keine grösseren Schäden an der Infrastruktur. Wir sind optimistisch, dass wir nach Räumung der Unfallstelle den Betrieb wieder normal bestreiten können", so Bernmobil-Sprecher Rolf Meyer zu Blick. Bis 15 Uhr müssen Fahrgäste mit Verspätungen und Ausfällen rechnen.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Einsatz standen neben der Kantonspolizei Bern mit Spezialdiensten die Berufsfeuerwehr sowie zwei Ambulanzteams von Schutz und Rettung Bern und Mitarbeitende verschiedener Abteilungen von Bernmobil.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wird in Zusammenarbeit mit der Schweizerischen Sicherheitsuntersuchungsstelle (Sust) untersucht.</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484" w:history="1">
        <w:r>
          <w:rPr>
            <w:rFonts w:ascii="arial" w:eastAsia="arial" w:hAnsi="arial" w:cs="arial"/>
            <w:b w:val="0"/>
            <w:i/>
            <w:strike w:val="0"/>
            <w:noProof w:val="0"/>
            <w:color w:val="0077CC"/>
            <w:position w:val="0"/>
            <w:sz w:val="20"/>
            <w:u w:val="single"/>
            <w:vertAlign w:val="baseline"/>
          </w:rPr>
          <w:t>https://www.blick.ch/breaking-news/</w:t>
        </w:r>
      </w:hyperlink>
      <w:hyperlink r:id="rId1484" w:history="1">
        <w:r>
          <w:rPr>
            <w:rFonts w:ascii="arial" w:eastAsia="arial" w:hAnsi="arial" w:cs="arial"/>
            <w:b/>
            <w:i/>
            <w:strike w:val="0"/>
            <w:noProof w:val="0"/>
            <w:color w:val="0077CC"/>
            <w:position w:val="0"/>
            <w:sz w:val="20"/>
            <w:u w:val="single"/>
            <w:vertAlign w:val="baseline"/>
          </w:rPr>
          <w:t>unfall</w:t>
        </w:r>
      </w:hyperlink>
      <w:hyperlink r:id="rId1484" w:history="1">
        <w:r>
          <w:rPr>
            <w:rFonts w:ascii="arial" w:eastAsia="arial" w:hAnsi="arial" w:cs="arial"/>
            <w:b w:val="0"/>
            <w:i/>
            <w:strike w:val="0"/>
            <w:noProof w:val="0"/>
            <w:color w:val="0077CC"/>
            <w:position w:val="0"/>
            <w:sz w:val="20"/>
            <w:u w:val="single"/>
            <w:vertAlign w:val="baseline"/>
          </w:rPr>
          <w:t>-in-bern-tram-entgleist-am-kornhausplatz-id19385656.html</w:t>
        </w:r>
      </w:hyperlink>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Pr>
        <w:pStyle w:val="Normal198"/>
      </w:pPr>
    </w:p>
    <w:p>
      <w:pPr>
        <w:pStyle w:val="Normal198"/>
        <w:ind w:left="200"/>
        <w:sectPr>
          <w:type w:val="continuous"/>
          <w:pgMar w:top="840" w:right="1000" w:bottom="840" w:left="1000" w:header="400" w:footer="400"/>
          <w:pgNumType w:fmt="decimal"/>
          <w:cols w:space="720"/>
        </w:sectPr>
      </w:pPr>
      <w:r>
        <w:br/>
      </w:r>
      <w:r>
        <w:pict>
          <v:line id="_x0000_s1772"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85"/>
          <w:headerReference w:type="default" r:id="rId1486"/>
          <w:footerReference w:type="even" r:id="rId1487"/>
          <w:footerReference w:type="default" r:id="rId1488"/>
          <w:headerReference w:type="first" r:id="rId1489"/>
          <w:footerReference w:type="first" r:id="rId1490"/>
          <w:pgSz w:w="12240" w:h="15840"/>
          <w:pgMar w:top="840" w:right="1000" w:bottom="840" w:left="1000" w:header="400" w:footer="400"/>
          <w:pgNumType w:fmt="decimal"/>
          <w:cols w:space="720"/>
          <w:titlePg w:val="0"/>
        </w:sectPr>
      </w:pPr>
    </w:p>
    <w:p>
      <w:pPr>
        <w:pStyle w:val="Normal199"/>
      </w:pPr>
    </w:p>
    <w:p>
      <w:pPr>
        <w:pStyle w:val="Normal199"/>
      </w:pPr>
      <w:r>
        <w:pict>
          <v:shape id="_x0000_i1773" type="#_x0000_t75" alt="LexisNexis®" style="width:147.75pt;height:30pt">
            <v:imagedata r:id="rId26" o:title=""/>
          </v:shape>
        </w:pict>
      </w:r>
      <w:r>
        <w:cr/>
      </w:r>
    </w:p>
    <w:p>
      <w:pPr>
        <w:pStyle w:val="Heading1197"/>
        <w:keepNext w:val="0"/>
        <w:spacing w:after="200" w:line="340" w:lineRule="atLeast"/>
        <w:ind w:left="0" w:right="0" w:firstLine="0"/>
        <w:jc w:val="center"/>
      </w:pPr>
      <w:hyperlink r:id="rId1491" w:history="1">
        <w:r>
          <w:rPr>
            <w:rFonts w:ascii="arial" w:eastAsia="arial" w:hAnsi="arial" w:cs="arial"/>
            <w:b/>
            <w:i/>
            <w:strike w:val="0"/>
            <w:color w:val="0077CC"/>
            <w:sz w:val="28"/>
            <w:u w:val="single"/>
            <w:vertAlign w:val="baseline"/>
          </w:rPr>
          <w:t xml:space="preserve">Robotaxi-Firma Cruise passt Software nach </w:t>
        </w:r>
      </w:hyperlink>
      <w:hyperlink r:id="rId1491" w:history="1">
        <w:r>
          <w:rPr>
            <w:rFonts w:ascii="arial" w:eastAsia="arial" w:hAnsi="arial" w:cs="arial"/>
            <w:b/>
            <w:i/>
            <w:strike w:val="0"/>
            <w:color w:val="0077CC"/>
            <w:sz w:val="28"/>
            <w:u w:val="single"/>
            <w:vertAlign w:val="baseline"/>
          </w:rPr>
          <w:t>Unfall</w:t>
        </w:r>
      </w:hyperlink>
      <w:hyperlink r:id="rId1491" w:history="1">
        <w:r>
          <w:rPr>
            <w:rFonts w:ascii="arial" w:eastAsia="arial" w:hAnsi="arial" w:cs="arial"/>
            <w:b/>
            <w:i/>
            <w:strike w:val="0"/>
            <w:color w:val="0077CC"/>
            <w:sz w:val="28"/>
            <w:u w:val="single"/>
            <w:vertAlign w:val="baseline"/>
          </w:rPr>
          <w:t xml:space="preserve"> an</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8. November 2023 2:44 PM CET</w:t>
      </w:r>
    </w:p>
    <w:p>
      <w:pPr>
        <w:pStyle w:val="Normal199"/>
        <w:keepNext w:val="0"/>
        <w:spacing w:after="0" w:line="240" w:lineRule="atLeast"/>
        <w:ind w:right="0"/>
        <w:jc w:val="both"/>
      </w:pPr>
      <w:bookmarkStart w:id="396" w:name="Bookmark_199"/>
      <w:bookmarkEnd w:id="396"/>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74" style="position:absolute;z-index:25207603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Robotaxi-Firma Cruise ist ein Vorreiter beim autonomen Fahren - doch eine gravierende Fehlentscheidung der Software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in San Francisco setzt die GM-Tochter unter Druck. Ein Update soll Abhilfe schaffen.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Nachdem ein fahrerloses Auto der Robotaxi-Firma Cruise eine Frau mehrere Meter mitschleifte, wird die Software der 950 Fahrzeuge aktualisiert. Mit den Änderungen werde sich das Computer-System in solchen Situationen anders verhalten, heisst es in Unterlagen zu dem Update bei der US-Verkehrssicherheitsbehörde NHTSA.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Wegen des Unfalls in San Francisco waren Fahrten von Cruise-Autos ohne Menschen am Steuer gestoppt worden. Die kalifornische Verkehrsbehörde kritisierte zudem, die Tochterfirma des Autoriesen General Motors habe zunächst unvollständige Angaben dazu gemacht.</w:t>
      </w:r>
    </w:p>
    <w:p>
      <w:pPr>
        <w:pStyle w:val="Normal1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Taxi schlief Frau mit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Anfang Oktober wurde eine Fussgängerin von einem anderen Fahrzeug mit einem Menschen am Steuer angefahren und vor das selbstfahrende Auto geschleudert. Dem Unfallbericht zufolge bremste das Robotaxi zwar sofort - die Frau geriet aber trotzdem unter das Fahrzeug.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Fahrzeuge sind so programmiert, dass sie in einigen Fällen nach Kollisionen automatisch an den Strassenrand fahren, 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zu behindern. Auch in diesem Fall entschied sich die Software dazu - obwohl die Frau noch unter dem Wagen steckte. Sie sei dabei rund sechs Meter mitgeschleift worden, und der Wagen habe ein Tempo von gut elf Kilometern pro Stunde erreicht, stellte die kalifornische Behörde fest.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ohne Lenkrad und Pedale Cruise deklarierte das Update als freiwillige Rückrufaktion. Nachdem die Fahrten ohne Menschen am Steuer in San Francisco untersagt wurden, stoppte die GM-Tochter sie auch in anderen US-Städten.</w:t>
      </w:r>
    </w:p>
    <w:p>
      <w:pPr>
        <w:pStyle w:val="Normal1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Update soll in alle Wagen kommen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Update sei zunächst in der Testflotte installierrt worden. Vor Wiederaufnahme der Fahrten ohne Menschen am Steuer sollten es alle Wagen bekommen, erläuterte Cruise in den am Dienstag bei der NHTSA veröffentlichten Unterlagen.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setzt unterdessen den Bau einer künftigen Fahrzeug-Generation von Cruise ohne Lenkrad und Pedale aus. Nach der Fertigung einer kleinen Zahl von Vorserien-Fahrzeugen werde die Produktion vorläufig gestoppt, teilte ein GM-Sprecher mit. Er machte keine Angaben dazu, wie schnell sie wieder anlaufen könnte.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Fahrzeuge der Baureihe "Origin" wurden zusammen mit Honda entwickelt und sollen nach bisherigen Plänen in einigen Jahren auch in Japan zum Einsatz kommen. In den rechteckigen Wagen mit Schiebetüren ist kein Platz für einen Fahrer vorgesehen.</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Pr>
        <w:pStyle w:val="Normal199"/>
      </w:pPr>
    </w:p>
    <w:p>
      <w:pPr>
        <w:pStyle w:val="Normal199"/>
        <w:ind w:left="200"/>
        <w:sectPr>
          <w:type w:val="continuous"/>
          <w:pgMar w:top="840" w:right="1000" w:bottom="840" w:left="1000" w:header="400" w:footer="400"/>
          <w:pgNumType w:fmt="decimal"/>
          <w:cols w:space="720"/>
        </w:sectPr>
      </w:pPr>
      <w:r>
        <w:br/>
      </w:r>
      <w:r>
        <w:pict>
          <v:line id="_x0000_s1775"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92"/>
          <w:headerReference w:type="default" r:id="rId1493"/>
          <w:footerReference w:type="even" r:id="rId1494"/>
          <w:footerReference w:type="default" r:id="rId1495"/>
          <w:headerReference w:type="first" r:id="rId1496"/>
          <w:footerReference w:type="first" r:id="rId1497"/>
          <w:pgSz w:w="12240" w:h="15840"/>
          <w:pgMar w:top="840" w:right="1000" w:bottom="840" w:left="1000" w:header="400" w:footer="400"/>
          <w:pgNumType w:fmt="decimal"/>
          <w:cols w:space="720"/>
          <w:titlePg w:val="0"/>
        </w:sectPr>
      </w:pPr>
    </w:p>
    <w:p>
      <w:pPr>
        <w:pStyle w:val="Normal200"/>
      </w:pPr>
    </w:p>
    <w:p>
      <w:pPr>
        <w:pStyle w:val="Normal200"/>
      </w:pPr>
      <w:r>
        <w:pict>
          <v:shape id="_x0000_i1776" type="#_x0000_t75" alt="LexisNexis®" style="width:147.75pt;height:30pt">
            <v:imagedata r:id="rId26" o:title=""/>
          </v:shape>
        </w:pict>
      </w:r>
      <w:r>
        <w:cr/>
      </w:r>
    </w:p>
    <w:p>
      <w:pPr>
        <w:pStyle w:val="Heading1198"/>
        <w:keepNext w:val="0"/>
        <w:spacing w:after="200" w:line="340" w:lineRule="atLeast"/>
        <w:ind w:left="0" w:right="0" w:firstLine="0"/>
        <w:jc w:val="center"/>
      </w:pPr>
      <w:hyperlink r:id="rId1498" w:history="1">
        <w:r>
          <w:rPr>
            <w:rFonts w:ascii="arial" w:eastAsia="arial" w:hAnsi="arial" w:cs="arial"/>
            <w:b/>
            <w:i/>
            <w:strike w:val="0"/>
            <w:color w:val="0077CC"/>
            <w:sz w:val="28"/>
            <w:u w:val="single"/>
            <w:vertAlign w:val="baseline"/>
          </w:rPr>
          <w:t>Drei Unfälle innert acht Minuten</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30.November 2021</w:t>
      </w:r>
    </w:p>
    <w:p>
      <w:pPr>
        <w:pStyle w:val="Normal200"/>
        <w:keepNext w:val="0"/>
        <w:spacing w:after="0" w:line="240" w:lineRule="atLeast"/>
        <w:ind w:right="0"/>
        <w:jc w:val="both"/>
      </w:pPr>
      <w:bookmarkStart w:id="398" w:name="Bookmark_200"/>
      <w:bookmarkEnd w:id="398"/>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Tagblatt Medien Alle Rechte vorbehalten</w:t>
      </w:r>
    </w:p>
    <w:p>
      <w:pPr>
        <w:pStyle w:val="Normal200"/>
        <w:keepNext w:val="0"/>
        <w:spacing w:before="120" w:after="0" w:line="220" w:lineRule="atLeast"/>
        <w:ind w:left="0" w:right="0" w:firstLine="0"/>
        <w:jc w:val="left"/>
      </w:pPr>
      <w:r>
        <w:br/>
      </w:r>
      <w:r>
        <w:pict>
          <v:shape id="_x0000_i1777" type="#_x0000_t75" style="width:194.23pt;height:39.75pt">
            <v:imagedata r:id="rId362"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Ellinger</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78" style="position:absolute;z-index:252078080"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ersten Schneeflocken führten am frühen Montagmorgen zu teils chaotischen Zuständen auf St.Galler Strassen.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erste Schnee forderte Geduld von den Ostschweizer Autofahrern und Autofahrerinnen, denn die weisse Pracht brachte einige Verkehrsbehinderungen mit sich. 14 Mal krachte es auf den Strassen des Kanton St.Gallens. Und auch Staus,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Verspätungen der öffentlichen Verkehrsmittel standen auf dem Programm.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«Verkehrsteilnehmende sollen die Geschwindigkeit den Strassenverhältnissen anpassen und unbedingt genügend Abstand halten», sagt Pascal Häderli, Mediensprecher der Kantonspolizei St.Gallen, gegenüber «FM1Today».</w:t>
      </w:r>
    </w:p>
    <w:p>
      <w:pPr>
        <w:pStyle w:val="Normal2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Unfälle in Rheineck, Gossau und Ricken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Schon am frühen Morgen gab es die ersten Kollisionen: Gegen sechs Uhr ist es beispielsweise auf der A1 gleich zu drei Unfällen gekommen. «In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Höhe Neudorf in Richtung St.Margrethen waren drei Autos verwickelt», sagt Häderli gegenüber «FM1 Today». Beim zweiten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handelte es sich um einen Selbstunfall, die Person konnte selbstständig auf den Pannenstreifen fahren. Darauf folgte eine Auffahrkollision mit zwei Autos.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Zudem hat es bei Rheineck auf der A1 gekracht: Drei Autos sind Richtung St.Margrethen auf dem Überholstreifen ineinander gefahren. Unfallursache waren hier ebenfalls wahrscheinlich eine zu hohe Geschwindigkeit und zu wenig Abstand auf der schneebedeckten Fahrbahn, sagt Florian Schneider, Mediensprecher der Kantonspolizei St.Gallen. Auch auf dem Ricken ist es zu zwei Unfällen gekommen. In der Stadt St.Gallen hat es gemäss Stadtpolizei keine Unfälle oder Einsätze im Zusammenhang mit dem Wintereinbruch gegeben. </w:t>
      </w:r>
    </w:p>
    <w:p>
      <w:pPr>
        <w:pStyle w:val="Normal2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Stau oder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an mehreren Orten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mehreren Stellen kam es im Kanton St.Gallen zu Stau oder stockendem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St.Galler Stadtautobahn erhöhte sich der Zeitverlust gemäss dem Verkehrsdienst mydrive.tomtom.com teilweise auf fast zwei Stunden. Auch in der Stadt kam es laut St.Galler Stadtpolizei zu stockendem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Grund dafür waren unter anderem Verkehrsteilnehmende, die wegen der Einschränkungen auf der Autobahn den Weg durch die Stadt nahmen.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 auch 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musste mit dem ersten Schnee zurechtkommen: «Die Verkehrsbetriebe St.Gallen hatten mit Verspätungen bis zu 50 Minuten zu kämpfen», schreibt die St.Galler Stadtpolizei in einer Medienmitteilung. Ausgenommen von schneebedingten Verkehrsbehinderungen war offenbar der Bahnverkehr: Laut Website der SBB gab es weder Störungen noch Einschränken beim Reisen mit dem Zug.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Ellinger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2021</w:t>
      </w:r>
    </w:p>
    <w:p>
      <w:pPr>
        <w:pStyle w:val="Normal200"/>
      </w:pPr>
    </w:p>
    <w:p>
      <w:pPr>
        <w:pStyle w:val="Normal200"/>
        <w:ind w:left="200"/>
        <w:sectPr>
          <w:type w:val="continuous"/>
          <w:pgMar w:top="840" w:right="1000" w:bottom="840" w:left="1000" w:header="400" w:footer="400"/>
          <w:pgNumType w:fmt="decimal"/>
          <w:cols w:space="720"/>
        </w:sectPr>
      </w:pPr>
      <w:r>
        <w:br/>
      </w:r>
      <w:r>
        <w:pict>
          <v:line id="_x0000_s1779"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99"/>
          <w:headerReference w:type="default" r:id="rId1500"/>
          <w:footerReference w:type="even" r:id="rId1501"/>
          <w:footerReference w:type="default" r:id="rId1502"/>
          <w:headerReference w:type="first" r:id="rId1503"/>
          <w:footerReference w:type="first" r:id="rId1504"/>
          <w:pgSz w:w="12240" w:h="15840"/>
          <w:pgMar w:top="840" w:right="1000" w:bottom="840" w:left="1000" w:header="400" w:footer="400"/>
          <w:pgNumType w:fmt="decimal"/>
          <w:cols w:space="720"/>
          <w:titlePg w:val="0"/>
        </w:sectPr>
      </w:pPr>
    </w:p>
    <w:p>
      <w:pPr>
        <w:pStyle w:val="Normal201"/>
      </w:pPr>
    </w:p>
    <w:p>
      <w:pPr>
        <w:pStyle w:val="Normal201"/>
      </w:pPr>
      <w:r>
        <w:pict>
          <v:shape id="_x0000_i1780" type="#_x0000_t75" alt="LexisNexis®" style="width:147.75pt;height:30pt">
            <v:imagedata r:id="rId26" o:title=""/>
          </v:shape>
        </w:pict>
      </w:r>
      <w:r>
        <w:cr/>
      </w:r>
    </w:p>
    <w:p>
      <w:pPr>
        <w:pStyle w:val="Heading1199"/>
        <w:keepNext w:val="0"/>
        <w:spacing w:after="200" w:line="340" w:lineRule="atLeast"/>
        <w:ind w:left="0" w:right="0" w:firstLine="0"/>
        <w:jc w:val="center"/>
      </w:pPr>
      <w:hyperlink r:id="rId1505" w:history="1">
        <w:r>
          <w:rPr>
            <w:rFonts w:ascii="arial" w:eastAsia="arial" w:hAnsi="arial" w:cs="arial"/>
            <w:b/>
            <w:i/>
            <w:strike w:val="0"/>
            <w:color w:val="0077CC"/>
            <w:sz w:val="28"/>
            <w:u w:val="single"/>
            <w:vertAlign w:val="baseline"/>
          </w:rPr>
          <w:t>Autofahrer blitzt vor Gericht ab</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22.Februar 2024</w:t>
      </w:r>
    </w:p>
    <w:p>
      <w:pPr>
        <w:pStyle w:val="Normal201"/>
        <w:keepNext w:val="0"/>
        <w:spacing w:after="0" w:line="240" w:lineRule="atLeast"/>
        <w:ind w:right="0"/>
        <w:jc w:val="both"/>
      </w:pPr>
      <w:bookmarkStart w:id="400" w:name="Bookmark_201"/>
      <w:bookmarkEnd w:id="400"/>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01"/>
        <w:keepNext w:val="0"/>
        <w:spacing w:before="120" w:after="0" w:line="220" w:lineRule="atLeast"/>
        <w:ind w:left="0" w:right="0" w:firstLine="0"/>
        <w:jc w:val="left"/>
      </w:pPr>
      <w:r>
        <w:br/>
      </w:r>
      <w:r>
        <w:pict>
          <v:shape id="_x0000_i1781" type="#_x0000_t75" style="width:187.48pt;height:37.5pt">
            <v:imagedata r:id="rId338"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ST. GALLEN</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Schmid</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82" style="position:absolute;z-index:252080128"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20-Jähriger wehrte sich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E-Bike-Fahrer vergeblich gegen einen Schuldspruch.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Schmid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Anfang März 2023 ereignete sich am frühen Nachmittag auf der Rorschacher Strasse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zwischen einem Personenwagen und einem E-Bike. Der Autolenker wollte nach rechts in die Buchentalstrasse abbiegen und kollidierte dabei mit dem Zweirad. Bei diesem Fahrmanöver habe er zufolge mangelnder Aufmerksamkeit auf den rückwärtigen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den von hinten auf dem Velostreifen herannahenden, vortrittsberechtigten Velofahrer übersehen. Das heisst es im Strafbefehl, mit dem der Autofahrer wegen einfacher Verletzung der Verkehrsregeln zu einer Busse von 300 Franken verurteilt wurde.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Diese Sicht des Unfallgeschehens akzeptierte der Beschuldigte nicht und erhob Einsprache gegen den Strafbefehl. Am Kreisgericht St.?Gallen betonte er, seiner Meinung nach trage er keine Schuld am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Er habe alles richtig gemacht. Möglicherweise sei der Velofahrer zu schnell unterwegs gewesen, sodass er ihn gar nicht habe sehen können.</w:t>
      </w:r>
    </w:p>
    <w:p>
      <w:pPr>
        <w:pStyle w:val="Normal2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Verteidiger verweist auf Videoaufnahmen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Beschuldigte erzählte, dass er zunächst vor einem roten Lichtsignal stand. Als es auf grün schaltete, habe er den Schulterblick gemacht sowie in den Rückspiegel und den rechten Seitenspiegel geschaut. Erst als er gesehen habe, dass die Fahrbahn frei sei, habe er im Schritttempo das Abbiegemanöver vorgenommen.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Verteidiger beantragte einen Freispruch von Schuld und Strafe. Zum Glück sei das Unfallgeschehen von einer Videokamera festgehalten worden, erklärte er. Auf den Aufnahmen sei zu sehen, dass sein Mandant frühzeitig rechts geblinkt habe und ein vorsichtig, langsames Rechtsabbiegemanöver eingeleitet habe. Der Vorwurf der Anklage, der Beschuldigte sei unaufmerksam gewesen, müsse klar bestritten werden. Mit dem Schulterblick und dem Blick in die beiden Spiegel habe er alles Machbare getan. Er sei erst losgefahren, als er die Fahrbahn frei gesehen habe.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Demgegenüber sei der E-Bike-Fahrer entgegen der Verkehrsregeln nicht auf dem Velostreifen, sondern auf der Bushaltespur gefahren. Auch sei die Kollision erst auf der Strassenverzweigung und nicht auf dem Velostreifen passiert. Der Velofahrer habe angegeben, er sei ganz normal gerollt. Auf dem Video aber sei zu sehen, dass er in die Pedale trete und ganz rechts auf der Busspur fahre. «Wäre das Velo auf dem Radstreifen gefahren, hätte der Autofahrer ihn gesehen», betonte der Verteidiger. Ausserdem habe der Velofahrer auf der Bushaltespur keinen Vortritt, sondern nur auf dem Velostreifen.</w:t>
      </w:r>
    </w:p>
    <w:p>
      <w:pPr>
        <w:pStyle w:val="Normal2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Autofahrer hätte Velofahrer sehen müssen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Einzelrichter am Kreisgericht St.?Gallen folgte den Ausführungen des Verteidigers nicht. Er bestätigte sowohl den Schuldspruch der einfachen Verletzung der Verkehrsregeln als auch die Busse von 300 Franken. Der 20-jährige Beschuldigte hat zudem die Verfahrenskosten von 1500 Franken zu bezahlen.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der Richter verwies in der Urteilsbegründung auf die Videoaufnahmen. Nach mehrmaligem Anschauen sei das  Gericht zum Schluss gekommen, dass der Autolenker den Velofahrer hätte sehen müssen, wenn er den Schulterblick im richtigen Moment gemacht  hätte.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 sei der Velofahrer tatsächlich auf der Bushaltespur gefahren, jedoch tangiere dies den Vertrauensgrundsatz im Strassenverkehr nicht. Dem  E-Bike mit gelber Nummer sei es zudem erlaubt gewesen, schnell fahren zu dürfen.</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Pr>
        <w:pStyle w:val="Normal201"/>
      </w:pPr>
    </w:p>
    <w:p>
      <w:pPr>
        <w:pStyle w:val="Normal201"/>
        <w:ind w:left="200"/>
        <w:sectPr>
          <w:type w:val="continuous"/>
          <w:pgMar w:top="840" w:right="1000" w:bottom="840" w:left="1000" w:header="400" w:footer="400"/>
          <w:pgNumType w:fmt="decimal"/>
          <w:cols w:space="720"/>
        </w:sectPr>
      </w:pPr>
      <w:r>
        <w:br/>
      </w:r>
      <w:r>
        <w:pict>
          <v:line id="_x0000_s1783"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06"/>
          <w:headerReference w:type="default" r:id="rId1507"/>
          <w:footerReference w:type="even" r:id="rId1508"/>
          <w:footerReference w:type="default" r:id="rId1509"/>
          <w:headerReference w:type="first" r:id="rId1510"/>
          <w:footerReference w:type="first" r:id="rId1511"/>
          <w:pgSz w:w="12240" w:h="15840"/>
          <w:pgMar w:top="840" w:right="1000" w:bottom="840" w:left="1000" w:header="400" w:footer="400"/>
          <w:pgNumType w:fmt="decimal"/>
          <w:cols w:space="720"/>
          <w:titlePg w:val="0"/>
        </w:sectPr>
      </w:pPr>
    </w:p>
    <w:p>
      <w:pPr>
        <w:pStyle w:val="Normal202"/>
      </w:pPr>
    </w:p>
    <w:p>
      <w:pPr>
        <w:pStyle w:val="Normal202"/>
      </w:pPr>
      <w:r>
        <w:pict>
          <v:shape id="_x0000_i1784" type="#_x0000_t75" alt="LexisNexis®" style="width:147.75pt;height:30pt">
            <v:imagedata r:id="rId26" o:title=""/>
          </v:shape>
        </w:pict>
      </w:r>
      <w:r>
        <w:cr/>
      </w:r>
    </w:p>
    <w:p>
      <w:pPr>
        <w:pStyle w:val="Heading1200"/>
        <w:keepNext w:val="0"/>
        <w:spacing w:after="200" w:line="340" w:lineRule="atLeast"/>
        <w:ind w:left="0" w:right="0" w:firstLine="0"/>
        <w:jc w:val="center"/>
      </w:pPr>
      <w:hyperlink r:id="rId1512" w:history="1">
        <w:r>
          <w:rPr>
            <w:rFonts w:ascii="arial" w:eastAsia="arial" w:hAnsi="arial" w:cs="arial"/>
            <w:b/>
            <w:i/>
            <w:strike w:val="0"/>
            <w:color w:val="0077CC"/>
            <w:sz w:val="28"/>
            <w:u w:val="single"/>
            <w:vertAlign w:val="baseline"/>
          </w:rPr>
          <w:t>"Das Tram ist über den ganzen Platz geschlittert"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1. Februar 2024 </w:t>
      </w:r>
    </w:p>
    <w:p>
      <w:pPr>
        <w:pStyle w:val="Normal202"/>
        <w:keepNext w:val="0"/>
        <w:spacing w:after="0" w:line="240" w:lineRule="atLeast"/>
        <w:ind w:right="0"/>
        <w:jc w:val="both"/>
      </w:pPr>
      <w:bookmarkStart w:id="402" w:name="Bookmark_202"/>
      <w:bookmarkEnd w:id="4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Bern; S. NaN</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 Nadler</w:t>
      </w:r>
    </w:p>
    <w:p>
      <w:pPr>
        <w:pStyle w:val="Normal2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 Donnerstagmorgen ist am Kornhausplatz in Bern ein Tram entgleist. Es kommt zu Verkehrsbehinderungen auf mehreren Linien.</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85" style="position:absolute;z-index:252082176"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Nadler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kommt es seit 7 Uhr in der Stadt Bern zu Einschränkungen im Tramverkehr. Wie Leserreporter melden, ist ein Tram am Kornhausplatz entgleist. Der Unfallort wurde weiträumig abgesperrt, wie auf Bildern zu sehen ist. Eine Stromleitung, ein Abfalleimer, Bänke und Verkehrsschilder sowie ein Billettautomat wurden vom Tram mitgerissen.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Leserreporterin zu Blick: "Das Tram ist über den ganzen Kornhausplatz geschlittert. Die Spuren waren am Boden gut sichtbar." Ein grosses Polizei- und Feuerwehraufgebot sei vor Ort. "In der Stadt geht nichts mehr", ergänzt sie. Im Bereich des Chindlifresserbrunnens war das Tram schliesslich zum Stehen gekommen.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Mehrere Tramlinien betroffen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Mediensprecherin Sarah Wahlen von der Kantonspolizei Bern bestätigt auf Anfrage einen Einsatz. Mehrere Personen seien leicht verletzt worden, schwer verletzt wurde glücklicherweise niemand. Die Verletzten waren eine Passagierin, der Tramfahrer und ein Passant. Passant und Tramfahrer wurden zur Kontrolle ins Spital gebracht, die Passagierin wurde vor Ort von der Sanität behandelt.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medizinisches Problem des Tramführers kann nicht ausgeschlossen werden", hiess es am Mittag in einer Mitteilung der Kapo. Bernmobil meldet auf seiner Website Einschränkungen für die Linien 6, 7, 8, 9 und 10.</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leitet Untersuchung ein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Kornhausplatz ist ein wichtiger Knotenpunkt des öffentlichen Verkehrs in der Berner Innenstadt.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war wegen der aufwendigen Bergungsarbeiten stundenlang stark beeinträchtigt. Pendlerinnen und Pendler mussten sich in Geduld üben.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gibt keine grösseren Schäden an der Infrastruktur. Wir sind optimistisch, dass wir nach Räumung der Unfallstelle den Betrieb wieder normal bestreiten können", so Bernmobil-Sprecher Rolf Meyer zu Blick. Am Nachmittag war das Tram wieder auf den Schienen, wie ein Leserreporter berichtete. Bis 15 Uhr müssen Fahrgäste mit Verspätungen und Ausfällen rechnen.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Einsatz standen neben der Kantonspolizei Bern mit Spezialdiensten die Berufsfeuerwehr sowie zwei Ambulanzteams von Schutz und Rettung Bern und Mitarbeitende verschiedener Abteilungen von Bernmobil.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wird in Zusammenarbeit mit der Schweizerischen Sicherheitsuntersuchungsstelle (Sust) untersucht.</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513" w:history="1">
        <w:r>
          <w:rPr>
            <w:rFonts w:ascii="arial" w:eastAsia="arial" w:hAnsi="arial" w:cs="arial"/>
            <w:b w:val="0"/>
            <w:i/>
            <w:strike w:val="0"/>
            <w:noProof w:val="0"/>
            <w:color w:val="0077CC"/>
            <w:position w:val="0"/>
            <w:sz w:val="20"/>
            <w:u w:val="single"/>
            <w:vertAlign w:val="baseline"/>
          </w:rPr>
          <w:t>https://www.blick.ch/schweiz/bern/</w:t>
        </w:r>
      </w:hyperlink>
      <w:hyperlink r:id="rId1513" w:history="1">
        <w:r>
          <w:rPr>
            <w:rFonts w:ascii="arial" w:eastAsia="arial" w:hAnsi="arial" w:cs="arial"/>
            <w:b/>
            <w:i/>
            <w:strike w:val="0"/>
            <w:noProof w:val="0"/>
            <w:color w:val="0077CC"/>
            <w:position w:val="0"/>
            <w:sz w:val="20"/>
            <w:u w:val="single"/>
            <w:vertAlign w:val="baseline"/>
          </w:rPr>
          <w:t>unfall</w:t>
        </w:r>
      </w:hyperlink>
      <w:hyperlink r:id="rId1513" w:history="1">
        <w:r>
          <w:rPr>
            <w:rFonts w:ascii="arial" w:eastAsia="arial" w:hAnsi="arial" w:cs="arial"/>
            <w:b w:val="0"/>
            <w:i/>
            <w:strike w:val="0"/>
            <w:noProof w:val="0"/>
            <w:color w:val="0077CC"/>
            <w:position w:val="0"/>
            <w:sz w:val="20"/>
            <w:u w:val="single"/>
            <w:vertAlign w:val="baseline"/>
          </w:rPr>
          <w:t>-in-bern-tram-entgleist-am-kornhausplatz-id19385656.html</w:t>
        </w:r>
      </w:hyperlink>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2024</w:t>
      </w:r>
    </w:p>
    <w:p>
      <w:pPr>
        <w:pStyle w:val="Normal202"/>
      </w:pPr>
    </w:p>
    <w:p>
      <w:pPr>
        <w:pStyle w:val="Normal202"/>
        <w:ind w:left="200"/>
        <w:sectPr>
          <w:type w:val="continuous"/>
          <w:pgMar w:top="840" w:right="1000" w:bottom="840" w:left="1000" w:header="400" w:footer="400"/>
          <w:pgNumType w:fmt="decimal"/>
          <w:cols w:space="720"/>
        </w:sectPr>
      </w:pPr>
      <w:r>
        <w:br/>
      </w:r>
      <w:r>
        <w:pict>
          <v:line id="_x0000_s178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14"/>
          <w:headerReference w:type="default" r:id="rId1515"/>
          <w:footerReference w:type="even" r:id="rId1516"/>
          <w:footerReference w:type="default" r:id="rId1517"/>
          <w:headerReference w:type="first" r:id="rId1518"/>
          <w:footerReference w:type="first" r:id="rId1519"/>
          <w:pgSz w:w="12240" w:h="15840"/>
          <w:pgMar w:top="840" w:right="1000" w:bottom="840" w:left="1000" w:header="400" w:footer="400"/>
          <w:pgNumType w:fmt="decimal"/>
          <w:cols w:space="720"/>
          <w:titlePg w:val="0"/>
        </w:sectPr>
      </w:pPr>
    </w:p>
    <w:p>
      <w:pPr>
        <w:pStyle w:val="Normal203"/>
      </w:pPr>
    </w:p>
    <w:p>
      <w:pPr>
        <w:pStyle w:val="Normal203"/>
      </w:pPr>
      <w:r>
        <w:pict>
          <v:shape id="_x0000_i1787" type="#_x0000_t75" alt="LexisNexis®" style="width:147.75pt;height:30pt">
            <v:imagedata r:id="rId26" o:title=""/>
          </v:shape>
        </w:pict>
      </w:r>
      <w:r>
        <w:cr/>
      </w:r>
    </w:p>
    <w:p>
      <w:pPr>
        <w:pStyle w:val="Heading1201"/>
        <w:keepNext w:val="0"/>
        <w:spacing w:after="200" w:line="340" w:lineRule="atLeast"/>
        <w:ind w:left="0" w:right="0" w:firstLine="0"/>
        <w:jc w:val="center"/>
      </w:pPr>
      <w:hyperlink r:id="rId1520" w:history="1">
        <w:r>
          <w:rPr>
            <w:rFonts w:ascii="arial" w:eastAsia="arial" w:hAnsi="arial" w:cs="arial"/>
            <w:b/>
            <w:i/>
            <w:strike w:val="0"/>
            <w:color w:val="0077CC"/>
            <w:sz w:val="28"/>
            <w:u w:val="single"/>
            <w:vertAlign w:val="baseline"/>
          </w:rPr>
          <w:t>Mann schlägt Frau durch Autofenster</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 August 2023</w:t>
      </w:r>
    </w:p>
    <w:p>
      <w:pPr>
        <w:pStyle w:val="Normal203"/>
        <w:keepNext w:val="0"/>
        <w:spacing w:after="0" w:line="240" w:lineRule="atLeast"/>
        <w:ind w:right="0"/>
        <w:jc w:val="both"/>
      </w:pPr>
      <w:bookmarkStart w:id="404" w:name="Bookmark_203"/>
      <w:bookmarkEnd w:id="404"/>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Espace AG Alle Rechte Vorbehalten</w:t>
      </w:r>
    </w:p>
    <w:p>
      <w:pPr>
        <w:pStyle w:val="Normal203"/>
        <w:keepNext w:val="0"/>
        <w:spacing w:before="120" w:after="0" w:line="220" w:lineRule="atLeast"/>
        <w:ind w:left="0" w:right="0" w:firstLine="0"/>
        <w:jc w:val="left"/>
      </w:pPr>
      <w:r>
        <w:br/>
      </w:r>
      <w:r>
        <w:pict>
          <v:shape id="_x0000_i1788" type="#_x0000_t75" style="width:248pt;height:43pt">
            <v:imagedata r:id="rId69"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BERN; S. 8</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89" style="position:absolute;z-index:252084224"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Liebefeld Am Sonntagabend wurden im Liebefeld zwei Personen verletzt, wie die Kantonspolizei Bern mitteilte. Erst wurde eine Automobilistin, die auf Höhe Kirchstrasse 15 angehalten hatte, von einem Fussgänger durchs offene Autofenster geschlagen. Die Lenkerin setzte ihre Fahrt da-raufhin in Richtung Steinhölzli fort. Dabei gelangte das Auto auf die Gegenfahrbahn und das angrenzende Trottoir, kollidierte mit einem Gartenzaun und erfasste einen Passanten. Dieser wurde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 Auch die Autolenkerin erlitt Verletzungen. Den Fussgänger konnte die Polizei nicht ausfindig machen. Sie sucht nun Zeuginnen und Zeugen. (PD/ske)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Töfffahrerin prallt in Fels und verletzt sich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Gurnigel Am Montagabend war eine Motorradlenkerin auf der Passstrasse aus der Richtung untere Gantrisch-Hütte bergwärts in Richtung Wasserscheide unterwegs. Im Bereich Türliboden stürzte sie in einer Kurve und prallte in einen Felsblock, wie die Kantonspolizei Bern gestern mitteilte. Die Töfffahrerin wurde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 und musste nach der Erstversorgung mit einem Rega-Helikopter ins Spital geflogen werden. (PD/chh)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Töfffahrer kollidiert frontal mit Auto</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Eggiwil Kurz vor 18 Uhr war am Montagabend eine Autolenkerin auf der Hauptstrasse von Eggiwil her kommend in Richtung Röthenbach im Emmental unterwegs. Kurz nach dem Dorfausgang Eggiwil, auf Höhe Gerbe, kollidierte sie im Bereich einer Baustelle frontal mit einem entgegenkommenden Motorrad. Dessen Lenker wurde schwer verletzt. Er wurde per Helikopter der Rega ins Spital geflogen, wie die Kantonspolizei Bern gestern meldete. Die Autolenkerin und ein mitfahrendes Kind wurden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nach aktuellem Kenntnisstand nicht verletzt.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während der Unfallaufnahme durch die Feuerwehr Eggiwil wechselseitig geführt. (PD)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Stromausfall in drei Gemeinden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Seeland In den drei Seeländer Gemeinden Walperswil, Bühl und Hermrigen fiel gestern Dienstagabend gegen 17.30 Uhr der Strom aus. Gegenüber der Zeitung «Blick» erklärte eine BKW-Mediensprecherin, Ursache für den Unterbruch sei ein Kurzschluss gewesen: Ein Ast war auf eine Stromleitung gestürzt. 1400 Anschlüsse seien vom Stromausfall, der gut eine halbe Stunde dauerte, betroffen gewesen. (flo)</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203"/>
      </w:pPr>
    </w:p>
    <w:p>
      <w:pPr>
        <w:pStyle w:val="Normal203"/>
        <w:ind w:left="200"/>
        <w:sectPr>
          <w:type w:val="continuous"/>
          <w:pgMar w:top="840" w:right="1000" w:bottom="840" w:left="1000" w:header="400" w:footer="400"/>
          <w:pgNumType w:fmt="decimal"/>
          <w:cols w:space="720"/>
        </w:sectPr>
      </w:pPr>
      <w:r>
        <w:br/>
      </w:r>
      <w:r>
        <w:pict>
          <v:line id="_x0000_s179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21"/>
          <w:headerReference w:type="default" r:id="rId1522"/>
          <w:footerReference w:type="even" r:id="rId1523"/>
          <w:footerReference w:type="default" r:id="rId1524"/>
          <w:headerReference w:type="first" r:id="rId1525"/>
          <w:footerReference w:type="first" r:id="rId1526"/>
          <w:pgSz w:w="12240" w:h="15840"/>
          <w:pgMar w:top="840" w:right="1000" w:bottom="840" w:left="1000" w:header="400" w:footer="400"/>
          <w:pgNumType w:fmt="decimal"/>
          <w:cols w:space="720"/>
          <w:titlePg w:val="0"/>
        </w:sectPr>
      </w:pPr>
    </w:p>
    <w:p>
      <w:pPr>
        <w:pStyle w:val="Normal204"/>
      </w:pPr>
    </w:p>
    <w:p>
      <w:pPr>
        <w:pStyle w:val="Normal204"/>
      </w:pPr>
      <w:r>
        <w:pict>
          <v:shape id="_x0000_i1791" type="#_x0000_t75" alt="LexisNexis®" style="width:147.75pt;height:30pt">
            <v:imagedata r:id="rId26" o:title=""/>
          </v:shape>
        </w:pict>
      </w:r>
      <w:r>
        <w:cr/>
      </w:r>
    </w:p>
    <w:p>
      <w:pPr>
        <w:pStyle w:val="Heading1202"/>
        <w:keepNext w:val="0"/>
        <w:spacing w:after="200" w:line="340" w:lineRule="atLeast"/>
        <w:ind w:left="0" w:right="0" w:firstLine="0"/>
        <w:jc w:val="center"/>
      </w:pPr>
      <w:hyperlink r:id="rId1527" w:history="1">
        <w:r>
          <w:rPr>
            <w:rFonts w:ascii="arial" w:eastAsia="arial" w:hAnsi="arial" w:cs="arial"/>
            <w:b/>
            <w:i/>
            <w:strike w:val="0"/>
            <w:color w:val="0077CC"/>
            <w:sz w:val="28"/>
            <w:u w:val="single"/>
            <w:vertAlign w:val="baseline"/>
          </w:rPr>
          <w:t>Sie war unaufmerksam, er viel zu schnell unterwegs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22 September 2023</w:t>
      </w:r>
    </w:p>
    <w:p>
      <w:pPr>
        <w:pStyle w:val="Normal204"/>
        <w:keepNext w:val="0"/>
        <w:spacing w:after="0" w:line="240" w:lineRule="atLeast"/>
        <w:ind w:right="0"/>
        <w:jc w:val="both"/>
      </w:pPr>
      <w:bookmarkStart w:id="406" w:name="Bookmark_204"/>
      <w:bookmarkEnd w:id="406"/>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Basler Zeitung AG Alle Rechte Vorbehalten</w:t>
      </w:r>
    </w:p>
    <w:p>
      <w:pPr>
        <w:pStyle w:val="Normal204"/>
        <w:keepNext w:val="0"/>
        <w:spacing w:before="120" w:after="0" w:line="220" w:lineRule="atLeast"/>
        <w:ind w:left="0" w:right="0" w:firstLine="0"/>
        <w:jc w:val="left"/>
      </w:pPr>
      <w:r>
        <w:br/>
      </w:r>
      <w:r>
        <w:pict>
          <v:shape id="_x0000_i1792" type="#_x0000_t75" style="width:166.48pt;height:40.49pt">
            <v:imagedata r:id="rId207"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22</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93" style="position:absolute;z-index:252086272"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Kollision vor Eggfluetunnel Das Baselbieter Strafgericht musste gestern entscheiden, wer wie viel Schuld an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trug.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Morgen des 23. Dezember 2019 kam es vor dem Eggfluetunnel zu einem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Dabei wurde eine Autofahrerin lebensgefährlich verletzt. Auch der andere Unfallbeteiligte zog sich Verletzungen zu. Das Baselbieter Strafgericht musste gestern entscheiden, wer am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 Schuld trägt.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Gemäss Staatsanwaltschaft sei der Fall klar. Der Fahrer eines Kleinbusses trägt die Verantwortung. Denn er fuhr in zu hohem Tempo. Mit bis zu 118 Stundenkilometern soll der heute 40-Jährige damals unterwegs gewesen sein – statt der erlaubten 60. Er sei, führte der Beschuldigte, der sich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selbst vor Gericht nicht äusserte, für einen Operationstermin zu spät dran gewesen. «Ich bin kein Raser. Vielleicht ein Schweizer Bünzli, der pünktlich sein wollte», sagte 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Grund für seine Verspätung: Eine Kuh, die dem Landwirt besonders am Herzen liege, habe eine komplizierte Geburt hinter sich bringen müssen. Er habe das Tier in dieser Situation nicht sich selbst überlassen können, sagte er unter Tränen. Kurz vor dem Eggfluetunnel fuhr eine Frau auf die A18 auf. Trotz der Signalisierung, dass sie keinen Vortritt habe, fuhr sie ohne anzuhalten in den dichten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Dort kam es zum Zusammenprall der beiden Fahrzeuge.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Gericht erkennt geteilte Schuld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Weil sie eben nicht gestoppt habe, käme ihr eine Mitschuld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zu, argumentierte der Verteidiger. Der Anwalt kritisierte zudem die Ermittlungen der Staatsanwaltschaft als einseitig. Opfer und Täter seien für die Staatsanwaltschaft von Anfang an klar gewesen. Die Ermittler hätten beispielsweise nicht einmal überprüft, ob die Frau fahrtüchtig war. Aber nur, weil die Frau die schwereren Verletzungen erlitten habe – gemäss ihrem Anwalt ist die Frau bis heute körperlich und geistig stark beeinträchtigt und wird sich davon nie mehr erholen –, sei nicht klar, dass sein Mandant, der Beschuldigte, auch wirklich schuld sei.</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Beschuldigte führte aus, dass er bis heute stark unter den Folgen des Unfalls leide. Er habe Rückenverletzungen erlitten, die ihn beeinträchtigen. Er habe keine Zeit für eine Psychotherapie, aber wenigstens auch keine Zeit, über die Sache ins Grübeln zu kommen. Das Gericht kam zum Schluss, dass beide Parteien eine Mitschuld tragen. Der Beschuldigte wurde wegen der fahrlässigen groben Verletzung von Verkehrsregeln und fahrlässiger schwerer Körperverletzung zu einer bedingten Geldstrafe von 180 Tagessätzen à 50 Franken verurteilt. Die Probezeit beträgt zwei Jahre.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Staatsanwaltschaft hatte für die qualifiziert grobe Verletzung von Verkehrsregeln und die fahrlässige schwere Körperverletzung eine bedingte Freiheitsstrafe von 21 Monaten verlangt, die Verteidigung einen vollständigen Freispruch.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Höchstmögliche Anzahl Tagessätze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Gericht berücksichtigte die gemeinsame Unfallschuld, die von der Verteidigung gerügte Dauer des Verfahrens und den Grund der Tempoüberschreitung als strafmildernd. Dazu komme, dass der Verurteilte selbst auch körperlich und psychisch unter den Folgen leide. Im direkten Austausch mit der Familie habe der Privatklägerin zudem Reue gezeigt.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Somit sei das Gericht auf eine Freiheitsstrafe von sechs Monaten gelangt und habe sich entschieden, diese in die gesetzlich höchstmögliche Anzahl Tagessätze umzuwandeln.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Mirjam Kohler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Auto der Frau (links im Bild) und der Kleinbus des Beschuldigten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Archivfoto: Kantonspolizei Basel-Landschaft</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04"/>
      </w:pPr>
    </w:p>
    <w:p>
      <w:pPr>
        <w:pStyle w:val="Normal204"/>
        <w:ind w:left="200"/>
        <w:sectPr>
          <w:type w:val="continuous"/>
          <w:pgMar w:top="840" w:right="1000" w:bottom="840" w:left="1000" w:header="400" w:footer="400"/>
          <w:pgNumType w:fmt="decimal"/>
          <w:cols w:space="720"/>
        </w:sectPr>
      </w:pPr>
      <w:r>
        <w:br/>
      </w:r>
      <w:r>
        <w:pict>
          <v:line id="_x0000_s179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28"/>
          <w:headerReference w:type="default" r:id="rId1529"/>
          <w:footerReference w:type="even" r:id="rId1530"/>
          <w:footerReference w:type="default" r:id="rId1531"/>
          <w:headerReference w:type="first" r:id="rId1532"/>
          <w:footerReference w:type="first" r:id="rId1533"/>
          <w:pgSz w:w="12240" w:h="15840"/>
          <w:pgMar w:top="840" w:right="1000" w:bottom="840" w:left="1000" w:header="400" w:footer="400"/>
          <w:pgNumType w:fmt="decimal"/>
          <w:cols w:space="720"/>
          <w:titlePg w:val="0"/>
        </w:sectPr>
      </w:pPr>
    </w:p>
    <w:p>
      <w:pPr>
        <w:pStyle w:val="Normal205"/>
      </w:pPr>
    </w:p>
    <w:p>
      <w:pPr>
        <w:pStyle w:val="Normal205"/>
      </w:pPr>
      <w:r>
        <w:pict>
          <v:shape id="_x0000_i1795" type="#_x0000_t75" alt="LexisNexis®" style="width:147.75pt;height:30pt">
            <v:imagedata r:id="rId26" o:title=""/>
          </v:shape>
        </w:pict>
      </w:r>
      <w:r>
        <w:cr/>
      </w:r>
    </w:p>
    <w:p>
      <w:pPr>
        <w:pStyle w:val="Heading1203"/>
        <w:keepNext w:val="0"/>
        <w:spacing w:after="200" w:line="340" w:lineRule="atLeast"/>
        <w:ind w:left="0" w:right="0" w:firstLine="0"/>
        <w:jc w:val="center"/>
      </w:pPr>
      <w:hyperlink r:id="rId1534" w:history="1">
        <w:r>
          <w:rPr>
            <w:rFonts w:ascii="arial" w:eastAsia="arial" w:hAnsi="arial" w:cs="arial"/>
            <w:b/>
            <w:i/>
            <w:strike w:val="0"/>
            <w:color w:val="0077CC"/>
            <w:sz w:val="28"/>
            <w:u w:val="single"/>
            <w:vertAlign w:val="baseline"/>
          </w:rPr>
          <w:t>Bundesamt für Statistik veröffentlicht Zahlen zu Verkehrskosten</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6. November 2023 </w:t>
      </w:r>
    </w:p>
    <w:p>
      <w:pPr>
        <w:pStyle w:val="Normal205"/>
        <w:keepNext w:val="0"/>
        <w:spacing w:after="0" w:line="240" w:lineRule="atLeast"/>
        <w:ind w:right="0"/>
        <w:jc w:val="both"/>
      </w:pPr>
      <w:bookmarkStart w:id="408" w:name="Bookmark_205"/>
      <w:bookmarkEnd w:id="408"/>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Bundesamt fÃ¼r Statistik verÃ¶ffentlicht Zahlen zu Verkehrskosten; S. NaN</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Nadler Marian (nam)</w:t>
      </w:r>
    </w:p>
    <w:p>
      <w:pPr>
        <w:pStyle w:val="Normal2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Mit fast 11'000 Franken pro Einwohner beziffert das Bundesamt für Statistik die Verkehrskosten des Jahres 2020. Die Gesamtkosten betragen somit satte 92,5 Milliarden Franken. Immerhin wurde ein Rückgang der Kosten in Höhe von 3 Prozent im Vergleich zu 2019 registriert.</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96" style="position:absolute;z-index:252088320"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Nadler Marian (nam)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hat 2020 in der Schweiz fast 11'000 Franken pro Einwohnerin und Einwohner gekostet. Insgesamt verursachten der motorisierte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Strasse, die Schiene und der Flugverkehr Kosten von 92,5 Milliarden Franken. Diese Kosten waren nicht vollständig gedeckt.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Gegenüber 2019 sanken die Kosten trotz der durch die Covid-19-Pandemie stark verringerten Mobilität nur leicht um 3 Prozent, wie das Bundesamt für Statistik (BFS) am Montag in einer neuen Publikation auswies.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 als 15 Milliarden für Infrastruktur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Kosten des motorisierten Strassenverkehrs und des Schienenverkehrs sanken im Jahresvergleich um 1 Prozent. Beim Flugverkehr war hingegen ein starker Rückgang um 39 Prozent zu beobachten.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 Viertel der Kosten entfielen auf den Personen-, der Rest auf den Güterverkehr. 56,8 Milliarden davon waren die Kosten für die Verkehrsmittel. 15,1 Milliarden betrug der Aufwand für Verkehrsinfrastrukturen. 9,8 Milliarden waren Folgekosten für Unfälle. 10,8 Milliarden Franken kosteten Umwelt- und Gesundheitsschäden.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private motorisierte Personenverkehr kostete 2020 rund 52,1 Milliarden Franken (2019: 52,5 Milliarden). Die Nutzerschaft bezahlte 75 Prozent, 13 Prozent entfielen auf die Allgemeinheit und 12 Prozent auf die öffentliche Hand.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Unter Anrechnung aller Transfers (Mineralöl- oder kantonale Motorfahrzeugsteuer) deckte der Privatverkehr 88 Prozent seiner Kosten. 6,4 Milliarden Franken wurden als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Umwelt- und Gesundheitskosten auf die Allgemeinheit überwälzt.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teuer war der Schienenpersonenverkehr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öffentliche Strassenverkehr kostete 4,2 Milliarden Franken, gleich viel wie im Vorjahr. Der Schienenpersonenverkehr schlug mit 9,9 Milliarden Franken zu Buche.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Berücksichtigung der Transfers trugen die Fahrgäste 3,2 Milliarden Franken der finalen Kosten und die öffentliche Hand 5 Milliarden. Die Transportunternehmen übernahmen Verluste von 1,1 Milliarden Franken.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Flugverkehr kostete bei einem Passagiereinbruch um 72 Prozent 4,2 Milliarden Franken. 2,3 Milliarden davon trugen die Fluggäste. 600 Millionen übernahm die Allgemeinheit als Gesundheits- und Umweltkosten. (SDA)</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535" w:history="1">
        <w:r>
          <w:rPr>
            <w:rFonts w:ascii="arial" w:eastAsia="arial" w:hAnsi="arial" w:cs="arial"/>
            <w:b w:val="0"/>
            <w:i/>
            <w:strike w:val="0"/>
            <w:noProof w:val="0"/>
            <w:color w:val="0077CC"/>
            <w:position w:val="0"/>
            <w:sz w:val="20"/>
            <w:u w:val="single"/>
            <w:vertAlign w:val="baseline"/>
          </w:rPr>
          <w:t>https://www.blick.ch/schweiz/zahlen-vom-bundesamt-fuer-statistik-so-viel-kostet-der-</w:t>
        </w:r>
      </w:hyperlink>
      <w:hyperlink r:id="rId1535" w:history="1">
        <w:r>
          <w:rPr>
            <w:rFonts w:ascii="arial" w:eastAsia="arial" w:hAnsi="arial" w:cs="arial"/>
            <w:b/>
            <w:i/>
            <w:strike w:val="0"/>
            <w:noProof w:val="0"/>
            <w:color w:val="0077CC"/>
            <w:position w:val="0"/>
            <w:sz w:val="20"/>
            <w:u w:val="single"/>
            <w:vertAlign w:val="baseline"/>
          </w:rPr>
          <w:t>verkehr</w:t>
        </w:r>
      </w:hyperlink>
      <w:hyperlink r:id="rId1535" w:history="1">
        <w:r>
          <w:rPr>
            <w:rFonts w:ascii="arial" w:eastAsia="arial" w:hAnsi="arial" w:cs="arial"/>
            <w:b w:val="0"/>
            <w:i/>
            <w:strike w:val="0"/>
            <w:noProof w:val="0"/>
            <w:color w:val="0077CC"/>
            <w:position w:val="0"/>
            <w:sz w:val="20"/>
            <w:u w:val="single"/>
            <w:vertAlign w:val="baseline"/>
          </w:rPr>
          <w:t>-in-der-schweiz-pro-kopf-id19115246.html</w:t>
        </w:r>
      </w:hyperlink>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Pr>
        <w:pStyle w:val="Normal205"/>
      </w:pPr>
    </w:p>
    <w:p>
      <w:pPr>
        <w:pStyle w:val="Normal205"/>
        <w:ind w:left="200"/>
        <w:sectPr>
          <w:type w:val="continuous"/>
          <w:pgMar w:top="840" w:right="1000" w:bottom="840" w:left="1000" w:header="400" w:footer="400"/>
          <w:pgNumType w:fmt="decimal"/>
          <w:cols w:space="720"/>
        </w:sectPr>
      </w:pPr>
      <w:r>
        <w:br/>
      </w:r>
      <w:r>
        <w:pict>
          <v:line id="_x0000_s1797"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36"/>
          <w:headerReference w:type="default" r:id="rId1537"/>
          <w:footerReference w:type="even" r:id="rId1538"/>
          <w:footerReference w:type="default" r:id="rId1539"/>
          <w:headerReference w:type="first" r:id="rId1540"/>
          <w:footerReference w:type="first" r:id="rId1541"/>
          <w:pgSz w:w="12240" w:h="15840"/>
          <w:pgMar w:top="840" w:right="1000" w:bottom="840" w:left="1000" w:header="400" w:footer="400"/>
          <w:pgNumType w:fmt="decimal"/>
          <w:cols w:space="720"/>
          <w:titlePg w:val="0"/>
        </w:sectPr>
      </w:pPr>
    </w:p>
    <w:p>
      <w:pPr>
        <w:pStyle w:val="Normal206"/>
      </w:pPr>
    </w:p>
    <w:p>
      <w:pPr>
        <w:pStyle w:val="Normal206"/>
      </w:pPr>
      <w:r>
        <w:pict>
          <v:shape id="_x0000_i1798" type="#_x0000_t75" alt="LexisNexis®" style="width:147.75pt;height:30pt">
            <v:imagedata r:id="rId26" o:title=""/>
          </v:shape>
        </w:pict>
      </w:r>
      <w:r>
        <w:cr/>
      </w:r>
    </w:p>
    <w:p>
      <w:pPr>
        <w:pStyle w:val="Heading1204"/>
        <w:keepNext w:val="0"/>
        <w:spacing w:after="200" w:line="340" w:lineRule="atLeast"/>
        <w:ind w:left="0" w:right="0" w:firstLine="0"/>
        <w:jc w:val="center"/>
      </w:pPr>
      <w:hyperlink r:id="rId1542" w:history="1">
        <w:r>
          <w:rPr>
            <w:rFonts w:ascii="arial" w:eastAsia="arial" w:hAnsi="arial" w:cs="arial"/>
            <w:b/>
            <w:i/>
            <w:strike w:val="0"/>
            <w:color w:val="0077CC"/>
            <w:sz w:val="28"/>
            <w:u w:val="single"/>
            <w:vertAlign w:val="baseline"/>
          </w:rPr>
          <w:t>Was bedeutet «grobe Verletzung der Verkehrsregeln»?</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Nidwaldner Zeitung</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06"/>
        <w:keepNext w:val="0"/>
        <w:spacing w:after="0" w:line="240" w:lineRule="atLeast"/>
        <w:ind w:right="0"/>
        <w:jc w:val="both"/>
      </w:pPr>
      <w:bookmarkStart w:id="410" w:name="Bookmark_206"/>
      <w:bookmarkEnd w:id="410"/>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06"/>
        <w:keepNext w:val="0"/>
        <w:spacing w:before="120" w:after="0" w:line="220" w:lineRule="atLeast"/>
        <w:ind w:left="0" w:right="0" w:firstLine="0"/>
        <w:jc w:val="left"/>
      </w:pPr>
      <w:r>
        <w:br/>
      </w:r>
      <w:r>
        <w:pict>
          <v:shape id="_x0000_i1799" type="#_x0000_t75" style="width:81.6pt;height:29.76pt">
            <v:imagedata r:id="rId393"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00" style="position:absolute;z-index:25209036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Und welches wären  die administrativen und strafrechtlichen Folgen einer solchen groben Verletzung der Verkehrsregeln?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0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06"/>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06"/>
      </w:pPr>
    </w:p>
    <w:p>
      <w:pPr>
        <w:pStyle w:val="Normal206"/>
        <w:ind w:left="200"/>
        <w:sectPr>
          <w:type w:val="continuous"/>
          <w:pgMar w:top="840" w:right="1000" w:bottom="840" w:left="1000" w:header="400" w:footer="400"/>
          <w:pgNumType w:fmt="decimal"/>
          <w:cols w:space="720"/>
        </w:sectPr>
      </w:pPr>
      <w:r>
        <w:br/>
      </w:r>
      <w:r>
        <w:pict>
          <v:line id="_x0000_s1801"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45"/>
          <w:headerReference w:type="default" r:id="rId1546"/>
          <w:footerReference w:type="even" r:id="rId1547"/>
          <w:footerReference w:type="default" r:id="rId1548"/>
          <w:headerReference w:type="first" r:id="rId1549"/>
          <w:footerReference w:type="first" r:id="rId1550"/>
          <w:pgSz w:w="12240" w:h="15840"/>
          <w:pgMar w:top="840" w:right="1000" w:bottom="840" w:left="1000" w:header="400" w:footer="400"/>
          <w:pgNumType w:fmt="decimal"/>
          <w:cols w:space="720"/>
          <w:titlePg w:val="0"/>
        </w:sectPr>
      </w:pPr>
    </w:p>
    <w:p>
      <w:pPr>
        <w:pStyle w:val="Normal207"/>
      </w:pPr>
    </w:p>
    <w:p>
      <w:pPr>
        <w:pStyle w:val="Normal207"/>
      </w:pPr>
      <w:r>
        <w:pict>
          <v:shape id="_x0000_i1802" type="#_x0000_t75" alt="LexisNexis®" style="width:147.75pt;height:30pt">
            <v:imagedata r:id="rId26" o:title=""/>
          </v:shape>
        </w:pict>
      </w:r>
      <w:r>
        <w:cr/>
      </w:r>
    </w:p>
    <w:p>
      <w:pPr>
        <w:pStyle w:val="Heading1205"/>
        <w:keepNext w:val="0"/>
        <w:spacing w:after="200" w:line="340" w:lineRule="atLeast"/>
        <w:ind w:left="0" w:right="0" w:firstLine="0"/>
        <w:jc w:val="center"/>
      </w:pPr>
      <w:hyperlink r:id="rId1551" w:history="1">
        <w:r>
          <w:rPr>
            <w:rFonts w:ascii="arial" w:eastAsia="arial" w:hAnsi="arial" w:cs="arial"/>
            <w:b/>
            <w:i/>
            <w:strike w:val="0"/>
            <w:color w:val="0077CC"/>
            <w:sz w:val="28"/>
            <w:u w:val="single"/>
            <w:vertAlign w:val="baseline"/>
          </w:rPr>
          <w:t>TCS-RATGEBER; Warum Winterpneus, wenns gar nicht schneit?</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Samstag 23. Dezember 2023 </w:t>
      </w:r>
    </w:p>
    <w:p>
      <w:pPr>
        <w:pStyle w:val="Normal207"/>
        <w:keepNext w:val="0"/>
        <w:spacing w:after="0" w:line="240" w:lineRule="atLeast"/>
        <w:ind w:right="0"/>
        <w:jc w:val="both"/>
      </w:pPr>
      <w:bookmarkStart w:id="412" w:name="Bookmark_207"/>
      <w:bookmarkEnd w:id="412"/>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207"/>
        <w:keepNext w:val="0"/>
        <w:spacing w:before="120" w:after="0" w:line="220" w:lineRule="atLeast"/>
        <w:ind w:left="0" w:right="0" w:firstLine="0"/>
        <w:jc w:val="left"/>
      </w:pPr>
      <w:r>
        <w:br/>
      </w:r>
      <w:r>
        <w:pict>
          <v:shape id="_x0000_i1803" type="#_x0000_t75" style="width:90pt;height:53.25pt">
            <v:imagedata r:id="rId28"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Ausg. 299</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04" style="position:absolute;z-index:25209241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Experte Reto Blättler vom TCS, mit 1,6 Millionen Mitgliedern die grösste Mobilitäts-Organisation der Schweiz, klärt für den Blick Fragen rund ums Autofahren.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wohne im Zürcher Unterland, da schneit es nur noch selten. Liegt doch mal viel Schnee auf der Strasse, kann ich auf den ÖV ausweichen. Brauche ich dennoch Winterpneus fürs Auto? C. VINCENTINI, DIETLIKON ZH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Montieren von Winterreifen hängt in erster Linie mit den ab Herbst herrschenden niedrigeren Temperaturen und der vermehrt auftretenden Nässe zusammen. Winterpneus verfügen über eine weichere Gummimischung und Profilgestaltung als Sommerreifen. Deshalb bieten sie auf rutschigen oder vereisten Strassen mehr Grip und einen kürzeren Bremsweg.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Ihre Winterreifen sollten noch über eine Profiltiefe von vier Millimetern verfügen. Denn wenn die Wintergummis Querkräfte übertragen sollten, wie im Aquaplaning, bringen abgefahrene Reifen nicht mehr viel. In der Schweiz gibts keine Winterreifenpflicht. Wer aber mit ungeeigneter Bereifung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verursacht, mitverursacht oder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behindert, muss mit einer Kürzung oder Rückforderung der Versicherungsleistungen und einer Busse wegen Grobfahrlässigkeit rechnen.</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Fragen zum Auto? Schreiben Sie an: Redaktion Blick, Stichwort Autoblick, Postfach, 8099 Zürich, oder auf </w:t>
      </w:r>
      <w:hyperlink r:id="rId1552" w:history="1">
        <w:r>
          <w:rPr>
            <w:rFonts w:ascii="arial" w:eastAsia="arial" w:hAnsi="arial" w:cs="arial"/>
            <w:b w:val="0"/>
            <w:i/>
            <w:strike w:val="0"/>
            <w:noProof w:val="0"/>
            <w:color w:val="0077CC"/>
            <w:position w:val="0"/>
            <w:sz w:val="20"/>
            <w:u w:val="single"/>
            <w:vertAlign w:val="baseline"/>
          </w:rPr>
          <w:t>www.tcs.ch/experte</w:t>
        </w:r>
      </w:hyperlink>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Gesamtseiten-PDF</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2023</w:t>
      </w:r>
    </w:p>
    <w:p>
      <w:pPr>
        <w:pStyle w:val="Normal207"/>
      </w:pPr>
    </w:p>
    <w:p>
      <w:pPr>
        <w:pStyle w:val="Normal207"/>
        <w:ind w:left="200"/>
        <w:sectPr>
          <w:type w:val="continuous"/>
          <w:pgMar w:top="840" w:right="1000" w:bottom="840" w:left="1000" w:header="400" w:footer="400"/>
          <w:pgNumType w:fmt="decimal"/>
          <w:cols w:space="720"/>
        </w:sectPr>
      </w:pPr>
      <w:r>
        <w:br/>
      </w:r>
      <w:r>
        <w:pict>
          <v:line id="_x0000_s1805"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53"/>
          <w:headerReference w:type="default" r:id="rId1554"/>
          <w:footerReference w:type="even" r:id="rId1555"/>
          <w:footerReference w:type="default" r:id="rId1556"/>
          <w:headerReference w:type="first" r:id="rId1557"/>
          <w:footerReference w:type="first" r:id="rId1558"/>
          <w:pgSz w:w="12240" w:h="15840"/>
          <w:pgMar w:top="840" w:right="1000" w:bottom="840" w:left="1000" w:header="400" w:footer="400"/>
          <w:pgNumType w:fmt="decimal"/>
          <w:cols w:space="720"/>
          <w:titlePg w:val="0"/>
        </w:sectPr>
      </w:pPr>
    </w:p>
    <w:p>
      <w:pPr>
        <w:pStyle w:val="Normal208"/>
      </w:pPr>
    </w:p>
    <w:p>
      <w:pPr>
        <w:pStyle w:val="Normal208"/>
      </w:pPr>
      <w:r>
        <w:pict>
          <v:shape id="_x0000_i1806" type="#_x0000_t75" alt="LexisNexis®" style="width:147.75pt;height:30pt">
            <v:imagedata r:id="rId26" o:title=""/>
          </v:shape>
        </w:pict>
      </w:r>
      <w:r>
        <w:cr/>
      </w:r>
    </w:p>
    <w:p>
      <w:pPr>
        <w:pStyle w:val="Heading1206"/>
        <w:keepNext w:val="0"/>
        <w:spacing w:after="200" w:line="340" w:lineRule="atLeast"/>
        <w:ind w:left="0" w:right="0" w:firstLine="0"/>
        <w:jc w:val="center"/>
      </w:pPr>
      <w:hyperlink r:id="rId1559" w:history="1">
        <w:r>
          <w:rPr>
            <w:rFonts w:ascii="arial" w:eastAsia="arial" w:hAnsi="arial" w:cs="arial"/>
            <w:b/>
            <w:i/>
            <w:strike w:val="0"/>
            <w:color w:val="0077CC"/>
            <w:sz w:val="28"/>
            <w:u w:val="single"/>
            <w:vertAlign w:val="baseline"/>
          </w:rPr>
          <w:t>Es war ein Radbruch</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Oberländer</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28 September 2023</w:t>
      </w:r>
    </w:p>
    <w:p>
      <w:pPr>
        <w:pStyle w:val="Normal208"/>
        <w:keepNext w:val="0"/>
        <w:spacing w:after="0" w:line="240" w:lineRule="atLeast"/>
        <w:ind w:right="0"/>
        <w:jc w:val="both"/>
      </w:pPr>
      <w:bookmarkStart w:id="414" w:name="Bookmark_208"/>
      <w:bookmarkEnd w:id="414"/>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Berner Oberland Medien AG Alle Rechte Vorbehalten</w:t>
      </w:r>
    </w:p>
    <w:p>
      <w:pPr>
        <w:pStyle w:val="Normal208"/>
        <w:keepNext w:val="0"/>
        <w:spacing w:before="120" w:after="0" w:line="220" w:lineRule="atLeast"/>
        <w:ind w:left="0" w:right="0" w:firstLine="0"/>
        <w:jc w:val="left"/>
      </w:pPr>
      <w:r>
        <w:br/>
      </w:r>
      <w:r>
        <w:pict>
          <v:shape id="_x0000_i1807" type="#_x0000_t75" style="width:71.04pt;height:7.2pt">
            <v:imagedata r:id="rId432"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S. 6</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08" style="position:absolute;z-index:252094464"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Zugentgleisung im Gotthardtunnel Die Schweizerische Sicherheitsuntersuchungsstelle (Sust) hat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10. August inzwischen gut dokumentiert. Sie nennt Gründe für das Unglück – und den Eigentümer des entgleisten Wagens. Dieser wehrt sich.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Gilb, Jon Mettler und Peter Burkhardt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einem gestern veröffentlichten Zwischenbericht bestätigt die Schweizerische Sicherheitsuntersuchungsstelle (Sust) ihren ersten Verdacht, dass ein Radbruch am 10. August zur schweren Entgleisung eines Güterzugs im Gotthard-Basistunnel geführt hatte: Rund zehn Kilometer nach Einfahrt in das Südportal brach eine Radscheibe am elften Wagen.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lösten sich weitere Fragmente aus dem Rad. Wie die Sust schreibt, hatte sich der Riss an besagtem Rad bereits über einen längeren Zeitraum ausgeweitet. Die Lauffläche weise zahlreiche weitere Anrisse auf. Versagt habe das Rad aufgrund von Ermüdung, ausgehend von den Rissen in der Lauffläche.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Unfallwagen gehört Zuger Unternehmen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dem Radbruch hätten sich weitere Fragmente aus dem Rad gelöst, schreibt die Sust. An der Infrastruktur seien in diesem Bereich leichte Beschädigungen an den Betonschwellen sichtbar gewesen. Die Achse hing ab diesem Zeitpunkt schräg unter dem Wagen. Der Güterzug fuhr dann rund vier Kilometer weiter.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der Multifunktionsstelle Faido brach das letzte Radfragment weg. Die Achse, die schräg unter dem Wagen hing, schlug vor der Weiche auf die Betonschwellen und zerstörte die Weichen. Infolgedessen entgleisten die nachfolgenden 16 Güterwagen und kippten teilweise im Tunnel um. Der Zug brach zwischen dem 13. und dem 14. Wagen auseinander, und einige Wagen gerieten auf das Verbindungsgleis zur anderen Röhre.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dazu, dass eine der zwei Röhren noch bis mindestens Anfang nächstes Jahr nicht befahrbar ist.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Sust schreibt, konnten die gefundenen Radstücke einem Wagen des Unternehmens Transwaggon AB zugeordnet werden – eine schwedische Tochterfirma des Zuger Unternehmens Transwaggon.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empfiehlt Kontrolle der Radsätze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Brisant ist die Feststellung der Sust, dass sich der Riss am unfallverursachenden Rad über einen längeren Zeitraum ausgeweitet hat. Transwaggon bestätigt das und schreibt in einer Stellungnahme, die Risse seien «vermutlich über Monate» gewachsen.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Sollte sich das im Schlussbericht bestätigen, drohen Transwaggon hohe Schadenersatzforderungen. Eine Schadensumme haben die SBB bisher noch nicht genannt. Diese dürfte aber im hohen Millionenbereich liegen.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vergleichbaren Radbrüchen und Radrissen in Italien und Belgien hatte die Eisenbahnagentur der Europäischen Union 2017 verschiedene Massnahmen für die betroffenen Radtypen eingeführt, darunter eine Sichtkontrolle aller Räder vor der Abfahrt eines Zugs. In einem ersten Schritt empfiehlt die Sust nun eine Ausweitung dieser Massnahmen auf den Radtyp, 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verursacht hat.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für die Umsetzung der Massnahmen zuständige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schreibt dazu: Nun gelte es, die betroffenen Radtypen und die Güterwagen, an denen diese montiert seien, zu identifizieren, zu kontrollieren und nötigenfalls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europäischen Güterverkehrsunternehmen sollten daher angeben, ob es irgendwo schon mal zu einem ähnlichen Zwischenfall mit gebrochenen Rädern gekommen sei, schreibt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Zudem sollten sie aufgefordert werden, anzugeben, wo überhaupt Räder des besagten Typs eingesetzt seien.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schreiben in einer ersten Stellungnahme, dass sie die von der Sust vorgeschlagenen Massnahmen zur Erhöhung der Sicherheit begrüssten. SBB Cargo besitze keine Wagen mit dem betroffenen Radtyp.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Schaden für Brancheist «erheblich»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Linus Looser, Leiter Produktion Personenverkehr und Mitglied der SBB-Konzernleitung, sagte zur Frage, ob nun im Gotthard-Basistunnel und in anderen Tunneln Entgleisungsdetektoren eingebaut würden: «Diese Idee prüfen wir. Es laufen entsprechende Abklärungen.»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Verband der verladenden Wirtschaft, Cargorail, heisst es, dass die Branche die Empfehlungen der Sust nun in den entsprechenden Gremien diskutieren werde. Den Schaden für seine Branche bezeichnet Cargorail-Generalsekretär Frank Furrer als «erheblich». Er nennt aber keine konkrete Zahl. Nicht nur hätten Güter nicht rechtzeitig geliefert werden können, es seien auch haufenweise Überstunden angefallen. Beispielsweise seien die Mitarbeiter der Güterverkehrfirmen damit beschäftigt gewesen, die betroffene Kundschaft rund um die Uhr zu informieren.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Branche Schadenersatzforderungen anstrebt, lässt Furrer offen. Grundsätzlich seien Fragen des Schadenersatzes im Gütertransport grenzübergreifend klar geregelt, sagt er dazu. In der Regel gebe es deshalb nur tiefe und pauschale Entschädigungen. Ein Grund dafür sei, dass die Marktteilnehmer so besser geschützt seien und sich nicht durch gegenseitige Klagen schädigten.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Transwaggon fordert Untersuchung der Weiche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Besitzerin des entgleisten Wagens, Transwaggon, betont in einer Stellungnahme, dass der Zwischenbericht einen vorläufigen Charakter habe. Eine vollständige Klärung des Unfallhergangs und der Unfallursachen werde erst im Abschlussbericht geliefert.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Transwaggon fordert weitere gründliche Untersuchungen an dem an der Weiche abgelenkten Wagen 14 und an der Weiche bei der Multifunktionsstelle Faido selbst. Denn es widerspreche den Erfahrungen, dass an einer Weiche nicht der entgleiste Wagen selbst abgelenkt werde, sondern dass dies erst drei Wagen später geschehe.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lassen Haftungsklagen gegen Eigentümer offen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 Frage der Verantwortung und damit auch der Haftung schreibt Transwaggon, dass drei Gruppen von Akteuren im Güterbahnsystem gleichberechtigt zusammenwirkten: erstens die Infrastrukturbetreiber, zweitens die Eisenbahnverkehrsunternehmen, also beispielsweise SBB Cargo, und drittens die Wagenhalter, zu denen auch Transwaggon gehöre. Jeder der drei habe spezifische Kontrollaufgaben.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Wagenhalter seien für die Instandhaltung zuständig. Den Eisenbahnverkehrsunternehmen obliege es wiederum, bei der Zusammenstellung eines Güterzugs den Zugverband zu kontrollieren. Bekannt ist bereits, dass primär SBB Cargo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haftet, jedoch Regress auf den Wagenbesitzer nehmen kann.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SBB das tun werden, lassen sie offen. SBB-Konzernleitungsmitglied Linus Looser sagte dazu: «Eine Haftungsklage oder Schadenersatzforderungen sind zurzeit weder prioritär noch in unserem Fokus.»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Brisant ist die Feststellung, dass sich der Riss über einen längeren Zeitraum ausgeweitet hat.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Teile der entgleisten Wagen lagern bei einem Tessiner Bahnhof. Auf dem Rad ist die Aufschrift TWA für Transwaggon zu sehen. Foto: Tamedia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zehn Kilometer nach der Einfahrt brach das Rad. Foto: Sust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riss unzählige Betonschwellen auf. Foto: Tamedia</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08"/>
      </w:pPr>
    </w:p>
    <w:p>
      <w:pPr>
        <w:pStyle w:val="Normal208"/>
        <w:ind w:left="200"/>
        <w:sectPr>
          <w:type w:val="continuous"/>
          <w:pgMar w:top="840" w:right="1000" w:bottom="840" w:left="1000" w:header="400" w:footer="400"/>
          <w:pgNumType w:fmt="decimal"/>
          <w:cols w:space="720"/>
        </w:sectPr>
      </w:pPr>
      <w:r>
        <w:br/>
      </w:r>
      <w:r>
        <w:pict>
          <v:line id="_x0000_s1809"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60"/>
          <w:headerReference w:type="default" r:id="rId1561"/>
          <w:footerReference w:type="even" r:id="rId1562"/>
          <w:footerReference w:type="default" r:id="rId1563"/>
          <w:headerReference w:type="first" r:id="rId1564"/>
          <w:footerReference w:type="first" r:id="rId1565"/>
          <w:pgSz w:w="12240" w:h="15840"/>
          <w:pgMar w:top="840" w:right="1000" w:bottom="840" w:left="1000" w:header="400" w:footer="400"/>
          <w:pgNumType w:fmt="decimal"/>
          <w:cols w:space="720"/>
          <w:titlePg w:val="0"/>
        </w:sectPr>
      </w:pPr>
    </w:p>
    <w:p>
      <w:pPr>
        <w:pStyle w:val="Normal209"/>
      </w:pPr>
    </w:p>
    <w:p>
      <w:pPr>
        <w:pStyle w:val="Normal209"/>
      </w:pPr>
      <w:r>
        <w:pict>
          <v:shape id="_x0000_i1810" type="#_x0000_t75" alt="LexisNexis®" style="width:147.75pt;height:30pt">
            <v:imagedata r:id="rId26" o:title=""/>
          </v:shape>
        </w:pict>
      </w:r>
      <w:r>
        <w:cr/>
      </w:r>
    </w:p>
    <w:p>
      <w:pPr>
        <w:pStyle w:val="Heading1207"/>
        <w:keepNext w:val="0"/>
        <w:spacing w:after="200" w:line="340" w:lineRule="atLeast"/>
        <w:ind w:left="0" w:right="0" w:firstLine="0"/>
        <w:jc w:val="center"/>
      </w:pPr>
      <w:hyperlink r:id="rId1566" w:history="1">
        <w:r>
          <w:rPr>
            <w:rFonts w:ascii="arial" w:eastAsia="arial" w:hAnsi="arial" w:cs="arial"/>
            <w:b/>
            <w:i/>
            <w:strike w:val="0"/>
            <w:color w:val="0077CC"/>
            <w:sz w:val="28"/>
            <w:u w:val="single"/>
            <w:vertAlign w:val="baseline"/>
          </w:rPr>
          <w:t>Was bedeutet «grobe Verletzung der Verkehrsregeln»?</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Urner Zeitung</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09"/>
        <w:keepNext w:val="0"/>
        <w:spacing w:after="0" w:line="240" w:lineRule="atLeast"/>
        <w:ind w:right="0"/>
        <w:jc w:val="both"/>
      </w:pPr>
      <w:bookmarkStart w:id="416" w:name="Bookmark_209"/>
      <w:bookmarkEnd w:id="416"/>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09"/>
        <w:keepNext w:val="0"/>
        <w:spacing w:before="120" w:after="0" w:line="220" w:lineRule="atLeast"/>
        <w:ind w:left="0" w:right="0" w:firstLine="0"/>
        <w:jc w:val="left"/>
      </w:pPr>
      <w:r>
        <w:br/>
      </w:r>
      <w:r>
        <w:pict>
          <v:shape id="_x0000_i1811" type="#_x0000_t75" style="width:61.44pt;height:32.16pt">
            <v:imagedata r:id="rId322"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12" style="position:absolute;z-index:252096512"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Und welches wären  die administrativen und strafrechtlichen Folgen einer solchen groben Verletzung der Verkehrsregeln?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0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0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0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0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09"/>
      </w:pPr>
    </w:p>
    <w:p>
      <w:pPr>
        <w:pStyle w:val="Normal209"/>
        <w:ind w:left="200"/>
        <w:sectPr>
          <w:type w:val="continuous"/>
          <w:pgMar w:top="840" w:right="1000" w:bottom="840" w:left="1000" w:header="400" w:footer="400"/>
          <w:pgNumType w:fmt="decimal"/>
          <w:cols w:space="720"/>
        </w:sectPr>
      </w:pPr>
      <w:r>
        <w:br/>
      </w:r>
      <w:r>
        <w:pict>
          <v:line id="_x0000_s1813"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67"/>
          <w:headerReference w:type="default" r:id="rId1568"/>
          <w:footerReference w:type="even" r:id="rId1569"/>
          <w:footerReference w:type="default" r:id="rId1570"/>
          <w:headerReference w:type="first" r:id="rId1571"/>
          <w:footerReference w:type="first" r:id="rId1572"/>
          <w:pgSz w:w="12240" w:h="15840"/>
          <w:pgMar w:top="840" w:right="1000" w:bottom="840" w:left="1000" w:header="400" w:footer="400"/>
          <w:pgNumType w:fmt="decimal"/>
          <w:cols w:space="720"/>
          <w:titlePg w:val="0"/>
        </w:sectPr>
      </w:pPr>
    </w:p>
    <w:p>
      <w:pPr>
        <w:pStyle w:val="Normal210"/>
      </w:pPr>
    </w:p>
    <w:p>
      <w:pPr>
        <w:pStyle w:val="Normal210"/>
      </w:pPr>
      <w:r>
        <w:pict>
          <v:shape id="_x0000_i1814" type="#_x0000_t75" alt="LexisNexis®" style="width:147.75pt;height:30pt">
            <v:imagedata r:id="rId26" o:title=""/>
          </v:shape>
        </w:pict>
      </w:r>
      <w:r>
        <w:cr/>
      </w:r>
    </w:p>
    <w:p>
      <w:pPr>
        <w:pStyle w:val="Heading1208"/>
        <w:keepNext w:val="0"/>
        <w:spacing w:after="200" w:line="340" w:lineRule="atLeast"/>
        <w:ind w:left="0" w:right="0" w:firstLine="0"/>
        <w:jc w:val="center"/>
      </w:pPr>
      <w:hyperlink r:id="rId1573" w:history="1">
        <w:r>
          <w:rPr>
            <w:rFonts w:ascii="arial" w:eastAsia="arial" w:hAnsi="arial" w:cs="arial"/>
            <w:b/>
            <w:i/>
            <w:strike w:val="0"/>
            <w:color w:val="0077CC"/>
            <w:sz w:val="28"/>
            <w:u w:val="single"/>
            <w:vertAlign w:val="baseline"/>
          </w:rPr>
          <w:t xml:space="preserve">Am Gubrist fehlt vielen die Geduld; </w:t>
        </w:r>
      </w:hyperlink>
      <w:hyperlink r:id="rId1573" w:history="1">
        <w:r>
          <w:rPr>
            <w:rFonts w:ascii="arial" w:eastAsia="arial" w:hAnsi="arial" w:cs="arial"/>
            <w:b/>
            <w:i/>
            <w:strike w:val="0"/>
            <w:color w:val="0077CC"/>
            <w:sz w:val="28"/>
            <w:u w:val="single"/>
            <w:vertAlign w:val="baseline"/>
          </w:rPr>
          <w:t>Unfall</w:t>
        </w:r>
      </w:hyperlink>
      <w:hyperlink r:id="rId1573" w:history="1">
        <w:r>
          <w:rPr>
            <w:rFonts w:ascii="arial" w:eastAsia="arial" w:hAnsi="arial" w:cs="arial"/>
            <w:b/>
            <w:i/>
            <w:strike w:val="0"/>
            <w:color w:val="0077CC"/>
            <w:sz w:val="28"/>
            <w:u w:val="single"/>
            <w:vertAlign w:val="baseline"/>
          </w:rPr>
          <w:t>-Hotspot Nirgends «chlöpfts» mehr als am Ostportal des Gubristtunnels. Was das bedeutet, erzählt der Chef von Kenny’s Auto-Center, der dort fast täglich im Stau steht.</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8 Februar 2023</w:t>
      </w:r>
    </w:p>
    <w:p>
      <w:pPr>
        <w:pStyle w:val="Normal210"/>
        <w:keepNext w:val="0"/>
        <w:spacing w:after="0" w:line="240" w:lineRule="atLeast"/>
        <w:ind w:right="0"/>
        <w:jc w:val="both"/>
      </w:pPr>
      <w:bookmarkStart w:id="418" w:name="Bookmark_210"/>
      <w:bookmarkEnd w:id="418"/>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210"/>
        <w:keepNext w:val="0"/>
        <w:spacing w:before="120" w:after="0" w:line="220" w:lineRule="atLeast"/>
        <w:ind w:left="0" w:right="0" w:firstLine="0"/>
        <w:jc w:val="left"/>
      </w:pPr>
      <w:r>
        <w:br/>
      </w:r>
      <w:r>
        <w:pict>
          <v:shape id="_x0000_i1815" type="#_x0000_t75" style="width:71.04pt;height:8.4pt">
            <v:imagedata r:id="rId700"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30</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1303 words</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16" style="position:absolute;z-index:25209856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Gubrist fehlt vielen die Geduld</w:t>
      </w:r>
    </w:p>
    <w:p>
      <w:pPr>
        <w:pStyle w:val="Normal2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-Hotspot Nirgends «chlöpfts» mehr als am Ostportal des Gubristtunnels. Was das bedeutet, erzählt der Chef von Kenny’s Auto-Center, der dort fast täglich im Stau steht.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Schneebeli</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Schon von weitem leuchten die Verkehrsschilder am Brückengeländer, unter dem sich die Autobahn A1 beim Katzensee Richtung Gubristtunnel durchzwängt. Tempo 80 statt 100, wobei ein Tempolimit an einem normalen Werktag um 17.30 Uhr eigentlich unnötig ist.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diese Zeit ist hier fast immer Stau. Tausende sind unterwegs von ihren Arbeitsplätzen in Zürich-Nord oder am Flughafen heim ins Limmattal, in den Aargau oder in die Innerschweiz.</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Einer von ihnen ist Marc Eichenberger, Geschäftsführer von Kenny’s Auto-Center. Er hat uns auf seiner Fahrt von seiner neuesten Filiale in Dietlikon nach Baden mitgenommen, wo er zu Hause ist.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viele Unfälle wie nirgends sonst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ist am Gubrist-Ostportal so dicht, dass es regelmässig zu Unfällen kommt, fast immer sind es Auffahrkollisionen. Gemäss den aktuellen verfügbaren Daten waren es zwischen 2019 und 2021 bei der Überdeckung Katzensee 32 Unfälle mit «Personenschaden», in zwei Fällen gab es auch Schwerverletzte. Gar 41 Unfälle mit «Personenschaden» gab es etwa einen Kilometer weiter vorn, direkt bei der Einfahrt in den Tunnel.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Effektiv ist die Zahl der Unfälle noch um ein Vielfaches höher. Gemäss Zürcher Kantonspolizei gibt es nämlich bei fünf von sechs Auffahrunfällen nur Blechschaden. Nirgends in der Schweiz ist die Häufung von Unfällen grösser als auf diesem Streckenabschnitt. Einzig in Schönbühl vor Bern, wo es ebenfalls viel stockenden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gibt, liegt die Zahl der Unfälle auf ähnlichem Niveau wie am Gubrist.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Ausweichroute ist ebenfalls verstopft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diesem Februarabend ist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dem Gubristtunnel vergleichsweise flüssig. Stop-and-go natürlich, aber lange sind die Stopps nicht. «Wenns läuft wie heute, ists kein Problem», sagt Eichenberger auf der Fahrt im Gubrist-Stossverkehr.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Aber so wie heute ist es meistens nicht. Besonders mühsam wirds, wenn es vorn beim Tunnel wieder «gchlöpft hät», sagt Eichenberger. «Dann dauerts schnell eine halbe Stunde länger.» Und über die Landstrasse ist er auch nicht schneller, da die Ausweichroute über Regensdorf durchs Furttal nach Wettingen Minuten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auch verstopft ist. «Meist bleibt nichts anderes übrig, als die Zeit im Stau abzuhocken», sagt Eichenberger.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Sofort Verkehrsmeldung abgesetzt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der vielen Unfälle hat er sich an die Staus gewöhnt: «Das gehört auf dieser Strecke dazu.» Trotzdem ärgert er sich manchmal. Seiner Meinung nach dauert es meist zu lange, bis die Unfallstellen geräumt sind. Und was Eichenberger besonders stört: «Im Stau wirst du kaum informiert über Wartezeiten und Ursachen.»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werde dies viel professioneller getan: «Die Auflösung von Staus hat auf der Strasse offensichtlich nur zweite Priorität.»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 widerspricht Florian Frei, Sprecher der Kantonspolizei. Als Beispiel nennt er den jüngsten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dem erwähnten Streckenabschnitt am Samstag, 4. Februar, um 16.30 Uhr. Drei Autos sind 50 Meter nach der Einfahrt in den Gubristtunnel auf der Überholspur ineinandergefahren. Nachdem die Meldung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der Polizei eingegangen sei, habe man sofort die Verkehrsmeldung abgesetzt mit der Bitte, eine Rettungsgasse zu bilden.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Problematische Verkehrsführung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Verkehrssicherheit auf Nationalstrassen ist das Bundesamt für Strassen zuständig. Dort führt man die Häufung der Unfälle vor dem Gubristtunnel in erster Linie auf das hohe Verkehrsaufkommen zurück. Mit 130’000 Fahrzeugen pro Tag ist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nirgends in der Schweiz so dicht wie hier.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Zudem ist der Abschnitt noch immer eine Baustelle. So mussten die Autofahrer bis Ende November 2022 kurz vor dem Tunneleingang von der bereits ausgebauten Fahrbahn zur neuen dritten Tunnelröhre mittels Bauabschrankungen in einer Kurve auf die alte Fahrbahn und in die alte Tunnelröhre geleitet werden.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Angaben aus dem Bundesamt für Strassen (Astra) könnte die Verkehrsführung einer der Gründe für die hohe Zahl der Unfälle sein. Ein weiterer Grund könnte aber auch das Verhalten der Automobilisten sein.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gibt es in Staus viele Automobilisten, welche sich mit ständigen Spurwechseln Vorteile zu verschaffen versuchen. Doch sie erreichen damit eher das Gegenteil. Erstens sind die Drängler kaum schneller am Ziel, zwingen aber durch ihre Manöver zweitens stets eine ganze Reihe von Autofahrern zum Abbremsen. Das stört nicht nur den Verkehrsfluss und verlängert den Stau, sondern erhöht auch das Unfallrisiko massiv, was ein Astra-Sprecher bestätigt.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 im Stau als mit dem ÖV</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den Dränglern gehört Autohändler Marc Eichenberger nicht. Er stellt in seinem elektrisch betriebenen Mercedes EQE 43 AMG im Stau den Autopiloten ein. Auch an diesem Abend kann er so die Hand vom Steuerrad und den Fuss vom Pedal nehmen, sein Wagen bewältigt das Stop-and-go selbstständig.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Gewöhnlich hört sich Eichenberger dann einen Podcast an oder führt Telefonate. Heute erzählt er, weshalb er trotz des Dauerstaus am Gubrist das Auto nimmt.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Natürlich hat er ausgerechnet, ob er mit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schneller wäre. Das sei aber nur selten der Fall. Von Haustür zu Haustür hätte er mit dem Zug 55 Minuten. Mit dem Auto ist er fast immer schneller, sofern sie am Gubrist nicht zusammengestossen sind.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Minuten ist die durchschnittliche Reisezeit – ohne Stau sind es gar nur 25 Minuten. Zudem sei er auch tagsüber häufig unterwegs und müsse deshalb so flexibel wie möglich sein. «Natürlich sind das auch Ausreden», räumt Eichenberger lächelnd ein, «ich bin ein leidenschaftlicher Autofahrer.»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Morgen informiert er sich beim Kaffeetrinken in Baden als Erstes über das Verkehrsaufkommen am Gubrist. Manchmal entscheide er sich dann für eine Ausweichroute: «Es ist schon vorgekommen, dass mir Google Maps die Route über Glattfelden und den Flughafen vorgeschlagen hat.» In solchen Fällen beginnt Eichenberger seinen Arbeitstag manchmal zu Hause oder in der Filiale Wettingen. Im Notfall wird auch mal ein Meeting auf später verschoben.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2027 soll alles besser werden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Zukunft ist Eichenberger zuversichtlich. Im April kann gemäss Astra die dritte Tunnelröhre eröffnet werden. «Das wird den Verkehrsfluss erhöhen», teilt auch Astra-Sprecher Thomas Rohrbach mit. So richtig fiebert Eichenberger aber dem Jahr 2027 entgegen. Dann sollen die beiden alten Tunnelröhren saniert sein. Und auf den total sieben Spuren hofft Eichenberger mit vielen Tausend anderen Pendlern auf freie Fahrt am Gubrist.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Auflösung von Staus hat auf der Strasse offenbar nur zweite Priorität.»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Eichenberger Chef von Kenny’s Auto-Center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übliche Abendstau vor dem Gubrist-Ostportal, dem Ort auf dem Schweizer Strassennetz mit den meisten Unfällen. Fotos: Dominique Meienberg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gefährlichsten ist es innerorts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dem Strassennetz im Kanton Zürich ist es im vergangenen Jahr zu über 15’000 Unfällen gekommen. Der grösste Teil davon ereignete sich nicht auf den Autobahnen, sondern auf Nebenstrassen.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die Verkehrsunfallstatistik der Zürcher Kantonspolizei zeigt, passiert es am meisten innerorts. Dort, wo am meisten Menschen unterwegs sind. Über ein Drittel aller Unfälle ereignet sich denn auch in der Stadt Zürich. Wie dem Dashboard aller Unfälle zu entnehmen ist, sind es hauptsächlich komplizierte Kreuzungen oder von mehreren Verkehrsmitteln befahrene Durchgangsstrassen, an denen es viele Unfälle gibt. In der Stadt Zürich sind das etwa die Hardbrücke, das Bellevue oder die Langstrasse.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Überdurchschnittlich häufig sind hier Fussgängerinnen- und gänger sowie Velofahrerinnen und -fahrer involviert. Während auf der Autobahn hauptsächlich Auffahrunfälle registriert werden, sind es auf dem übrigen Strassennetz mehrheitlich Schleuder- und Selbstunfälle. (sch)</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210"/>
      </w:pPr>
    </w:p>
    <w:p>
      <w:pPr>
        <w:pStyle w:val="Normal210"/>
        <w:ind w:left="200"/>
        <w:sectPr>
          <w:type w:val="continuous"/>
          <w:pgMar w:top="840" w:right="1000" w:bottom="840" w:left="1000" w:header="400" w:footer="400"/>
          <w:pgNumType w:fmt="decimal"/>
          <w:cols w:space="720"/>
        </w:sectPr>
      </w:pPr>
      <w:r>
        <w:br/>
      </w:r>
      <w:r>
        <w:pict>
          <v:line id="_x0000_s1817"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74"/>
          <w:headerReference w:type="default" r:id="rId1575"/>
          <w:footerReference w:type="even" r:id="rId1576"/>
          <w:footerReference w:type="default" r:id="rId1577"/>
          <w:headerReference w:type="first" r:id="rId1578"/>
          <w:footerReference w:type="first" r:id="rId1579"/>
          <w:pgSz w:w="12240" w:h="15840"/>
          <w:pgMar w:top="840" w:right="1000" w:bottom="840" w:left="1000" w:header="400" w:footer="400"/>
          <w:pgNumType w:fmt="decimal"/>
          <w:cols w:space="720"/>
          <w:titlePg w:val="0"/>
        </w:sectPr>
      </w:pPr>
    </w:p>
    <w:p>
      <w:pPr>
        <w:pStyle w:val="Normal211"/>
      </w:pPr>
    </w:p>
    <w:p>
      <w:pPr>
        <w:pStyle w:val="Normal211"/>
      </w:pPr>
      <w:r>
        <w:pict>
          <v:shape id="_x0000_i1818" type="#_x0000_t75" alt="LexisNexis®" style="width:147.75pt;height:30pt">
            <v:imagedata r:id="rId26" o:title=""/>
          </v:shape>
        </w:pict>
      </w:r>
      <w:r>
        <w:cr/>
      </w:r>
    </w:p>
    <w:p>
      <w:pPr>
        <w:pStyle w:val="Heading1209"/>
        <w:keepNext w:val="0"/>
        <w:spacing w:after="200" w:line="340" w:lineRule="atLeast"/>
        <w:ind w:left="0" w:right="0" w:firstLine="0"/>
        <w:jc w:val="center"/>
      </w:pPr>
      <w:hyperlink r:id="rId1580" w:history="1">
        <w:r>
          <w:rPr>
            <w:rFonts w:ascii="arial" w:eastAsia="arial" w:hAnsi="arial" w:cs="arial"/>
            <w:b/>
            <w:i/>
            <w:strike w:val="0"/>
            <w:color w:val="0077CC"/>
            <w:sz w:val="28"/>
            <w:u w:val="single"/>
            <w:vertAlign w:val="baseline"/>
          </w:rPr>
          <w:t>Es war ein Radbruch</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28 September 2023</w:t>
      </w:r>
    </w:p>
    <w:p>
      <w:pPr>
        <w:pStyle w:val="Normal211"/>
        <w:keepNext w:val="0"/>
        <w:spacing w:after="0" w:line="240" w:lineRule="atLeast"/>
        <w:ind w:right="0"/>
        <w:jc w:val="both"/>
      </w:pPr>
      <w:bookmarkStart w:id="420" w:name="Bookmark_211"/>
      <w:bookmarkEnd w:id="420"/>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211"/>
        <w:keepNext w:val="0"/>
        <w:spacing w:before="120" w:after="0" w:line="220" w:lineRule="atLeast"/>
        <w:ind w:left="0" w:right="0" w:firstLine="0"/>
        <w:jc w:val="left"/>
      </w:pPr>
      <w:r>
        <w:br/>
      </w:r>
      <w:r>
        <w:pict>
          <v:shape id="_x0000_i1819" type="#_x0000_t75" style="width:85.2pt;height:14.64pt">
            <v:imagedata r:id="rId537"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S. 6</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20" style="position:absolute;z-index:252100608"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Zugentgleisung im Gotthardtunnel Die Schweizerische Sicherheitsuntersuchungsstelle (Sust) hat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10. August inzwischen gut dokumentiert. Sie nennt Gründe für das Unglück – und den Eigentümer des entgleisten Wagens. Dieser wehrt sich.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Gilb, Jon Mettler und Peter Burkhardt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einem gestern veröffentlichten Zwischenbericht bestätigt die Schweizerische Sicherheitsuntersuchungsstelle (Sust) ihren ersten Verdacht, dass ein Radbruch am 10. August zur schweren Entgleisung eines Güterzugs im Gotthard-Basistunnel geführt hatte: Rund zehn Kilometer nach Einfahrt in das Südportal brach eine Radscheibe am elften Wagen.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lösten sich weitere Fragmente aus dem Rad. Wie die Sust schreibt, hatte sich der Riss an besagtem Rad bereits über einen längeren Zeitraum ausgeweitet. Die Lauffläche weise zahlreiche weitere Anrisse auf. Versagt habe das Rad aufgrund von Ermüdung, ausgehend von den Rissen in der Lauffläche.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Unfallwagen gehört Zuger Unternehmen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dem Radbruch hätten sich weitere Fragmente aus dem Rad gelöst, schreibt die Sust. An der Infrastruktur seien in diesem Bereich leichte Beschädigungen an den Betonschwellen sichtbar gewesen. Die Achse hing ab diesem Zeitpunkt schräg unter dem Wagen. Der Güterzug fuhr dann rund vier Kilometer weiter.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der Multifunktionsstelle Faido brach das letzte Radfragment weg. Die Achse, die schräg unter dem Wagen hing, schlug vor der Weiche auf die Betonschwellen und zerstörte die Weichen. Infolgedessen entgleisten die nachfolgenden 16 Güterwagen und kippten teilweise im Tunnel um. Der Zug brach zwischen dem 13. und dem 14. Wagen auseinander, und einige Wagen gerieten auf das Verbindungsgleis zur anderen Röhre.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dazu, dass eine der zwei Röhren noch bis mindestens Anfang nächstes Jahr nicht befahrbar ist.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Sust schreibt, konnten die gefundenen Radstücke einem Wagen des Unternehmens Transwaggon AB zugeordnet werden – eine schwedische Tochterfirma des Zuger Unternehmens Transwaggon.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empfiehlt Kontrolle der Radsätze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Brisant ist die Feststellung der Sust, dass sich der Riss am unfallverursachenden Rad über einen längeren Zeitraum ausgeweitet hat. Transwaggon bestätigt das und schreibt in einer Stellungnahme, die Risse seien «vermutlich über Monate» gewachsen.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Sollte sich das im Schlussbericht bestätigen, drohen Transwaggon hohe Schadenersatzforderungen. Eine Schadensumme haben die SBB bisher noch nicht genannt. Diese dürfte aber im hohen Millionenbereich liegen.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vergleichbaren Radbrüchen und Radrissen in Italien und Belgien hatte die Eisenbahnagentur der Europäischen Union 2017 verschiedene Massnahmen für die betroffenen Radtypen eingeführt, darunter eine Sichtkontrolle aller Räder vor der Abfahrt eines Zugs. In einem ersten Schritt empfiehlt die Sust nun eine Ausweitung dieser Massnahmen auf den Radtyp, 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verursacht hat.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für die Umsetzung der Massnahmen zuständige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schreibt dazu: Nun gelte es, die betroffenen Radtypen und die Güterwagen, an denen diese montiert seien, zu identifizieren, zu kontrollieren und nötigenfalls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europäischen Güterverkehrsunternehmen sollten daher angeben, ob es irgendwo schon mal zu einem ähnlichen Zwischenfall mit gebrochenen Rädern gekommen sei, schreibt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Zudem sollten sie aufgefordert werden, anzugeben, wo überhaupt Räder des besagten Typs eingesetzt seien.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schreiben in einer ersten Stellungnahme, dass sie die von der Sust vorgeschlagenen Massnahmen zur Erhöhung der Sicherheit begrüssten. SBB Cargo besitze keine Wagen mit dem betroffenen Radtyp.</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Schaden für Brancheist «erheblich»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Linus Looser, Leiter Produktion Personenverkehr und Mitglied der SBB-Konzernleitung, sagte zur Frage, ob nun im Gotthard-Basistunnel und in anderen Tunneln Entgleisungsdetektoren eingebaut würden: «Diese Idee prüfen wir. Es laufen entsprechende Abklärungen.»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Verband der verladenden Wirtschaft, Cargorail, heisst es, dass die Branche die Empfehlungen der Sust nun in den entsprechenden Gremien diskutieren werde. Den Schaden für seine Branche bezeichnet Cargorail-Generalsekretär Frank Furrer als «erheblich». Er nennt aber keine konkrete Zahl. Nicht nur hätten Güter nicht rechtzeitig geliefert werden können, es seien auch haufenweise Überstunden angefallen. Beispielsweise seien die Mitarbeiter der Güterverkehrfirmen damit beschäftigt gewesen, die betroffene Kundschaft rund um die Uhr zu informieren.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Branche Schadenersatzforderungen anstrebt, lässt Furrer offen. Grundsätzlich seien Fragen des Schadenersatzes im Gütertransport grenzübergreifend klar geregelt, sagt er dazu. In der Regel gebe es deshalb nur tiefe und pauschale Entschädigungen. Ein Grund dafür sei, dass die Marktteilnehmer so besser geschützt seien und sich nicht durch gegenseitige Klagen schädigten.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Transwaggon fordert Untersuchung der Weiche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Besitzerin des entgleisten Wagens, Transwaggon, betont in einer Stellungnahme, dass der Zwischenbericht einen vorläufigen Charakter habe. Eine vollständige Klärung des Unfallhergangs und der Unfallursachen werde erst im Abschlussbericht geliefert.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Transwaggon fordert weitere gründliche Untersuchungen an dem an der Weiche abgelenkten Wagen 14 und an der Weiche bei der Multifunktionsstelle Faido selbst. Denn es widerspreche den Erfahrungen, dass an einer Weiche nicht der entgleiste Wagen selbst abgelenkt werde, sondern dass dies erst drei Wagen später geschehe.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lassen Haftungsklagen gegen Eigentümer offen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 Frage der Verantwortung und damit auch der Haftung schreibt Transwaggon, dass drei Gruppen von Akteuren im Güterbahnsystem gleichberechtigt zusammenwirkten: erstens die Infrastrukturbetreiber, zweitens die Eisenbahnverkehrsunternehmen, also beispielsweise SBB Cargo, und drittens die Wagenhalter, zu denen auch Transwaggon gehöre. Jeder der drei habe spezifische Kontrollaufgaben.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Wagenhalter seien für die Instandhaltung zuständig. Den Eisenbahnverkehrsunternehmen obliege es wiederum, bei der Zusammenstellung eines Güterzugs den Zugverband zu kontrollieren. Bekannt ist bereits, dass primär SBB Cargo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haftet, jedoch Regress auf den Wagenbesitzer nehmen kann.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SBB das tun werden, lassen sie offen. SBB-Konzernleitungsmitglied Linus Looser sagte dazu: «Eine Haftungsklage oder Schadenersatzforderungen sind zurzeit weder prioritär noch in unserem Fokus.»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Brisant ist die Feststellung, dass sich der Riss über einen längeren Zeitraum ausgeweitet hat.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Teile der entgleisten Wagen lagern bei einem Tessiner Bahnhof. Auf dem Rad ist die Aufschrift TWA für Transwaggon zu sehen. Foto: Tamedia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zehn Kilometer nach der Einfahrt brach das Rad. Foto: Sust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riss unzählige Betonschwellen auf. Foto: Tamedia</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11"/>
      </w:pPr>
    </w:p>
    <w:p>
      <w:pPr>
        <w:pStyle w:val="Normal211"/>
        <w:ind w:left="200"/>
        <w:sectPr>
          <w:type w:val="continuous"/>
          <w:pgMar w:top="840" w:right="1000" w:bottom="840" w:left="1000" w:header="400" w:footer="400"/>
          <w:pgNumType w:fmt="decimal"/>
          <w:cols w:space="720"/>
        </w:sectPr>
      </w:pPr>
      <w:r>
        <w:br/>
      </w:r>
      <w:r>
        <w:pict>
          <v:line id="_x0000_s1821"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81"/>
          <w:headerReference w:type="default" r:id="rId1582"/>
          <w:footerReference w:type="even" r:id="rId1583"/>
          <w:footerReference w:type="default" r:id="rId1584"/>
          <w:headerReference w:type="first" r:id="rId1585"/>
          <w:footerReference w:type="first" r:id="rId1586"/>
          <w:pgSz w:w="12240" w:h="15840"/>
          <w:pgMar w:top="840" w:right="1000" w:bottom="840" w:left="1000" w:header="400" w:footer="400"/>
          <w:pgNumType w:fmt="decimal"/>
          <w:cols w:space="720"/>
          <w:titlePg w:val="0"/>
        </w:sectPr>
      </w:pPr>
    </w:p>
    <w:p>
      <w:pPr>
        <w:pStyle w:val="Normal212"/>
      </w:pPr>
    </w:p>
    <w:p>
      <w:pPr>
        <w:pStyle w:val="Normal212"/>
      </w:pPr>
      <w:r>
        <w:pict>
          <v:shape id="_x0000_i1822" type="#_x0000_t75" alt="LexisNexis®" style="width:147.75pt;height:30pt">
            <v:imagedata r:id="rId26" o:title=""/>
          </v:shape>
        </w:pict>
      </w:r>
      <w:r>
        <w:cr/>
      </w:r>
    </w:p>
    <w:p>
      <w:pPr>
        <w:pStyle w:val="Heading1210"/>
        <w:keepNext w:val="0"/>
        <w:spacing w:after="200" w:line="340" w:lineRule="atLeast"/>
        <w:ind w:left="0" w:right="0" w:firstLine="0"/>
        <w:jc w:val="center"/>
      </w:pPr>
      <w:hyperlink r:id="rId1587" w:history="1">
        <w:r>
          <w:rPr>
            <w:rFonts w:ascii="arial" w:eastAsia="arial" w:hAnsi="arial" w:cs="arial"/>
            <w:b/>
            <w:i/>
            <w:strike w:val="0"/>
            <w:color w:val="0077CC"/>
            <w:sz w:val="28"/>
            <w:u w:val="single"/>
            <w:vertAlign w:val="baseline"/>
          </w:rPr>
          <w:t>Was bedeutet «grobe Verletzung der Verkehrsregeln»?</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Werdenberger Obertoggenburger</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12"/>
        <w:keepNext w:val="0"/>
        <w:spacing w:after="0" w:line="240" w:lineRule="atLeast"/>
        <w:ind w:right="0"/>
        <w:jc w:val="both"/>
      </w:pPr>
      <w:bookmarkStart w:id="422" w:name="Bookmark_212"/>
      <w:bookmarkEnd w:id="422"/>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12"/>
        <w:keepNext w:val="0"/>
        <w:spacing w:before="120" w:after="0" w:line="220" w:lineRule="atLeast"/>
        <w:ind w:left="0" w:right="0" w:firstLine="0"/>
        <w:jc w:val="left"/>
      </w:pPr>
      <w:r>
        <w:br/>
      </w:r>
      <w:r>
        <w:pict>
          <v:shape id="_x0000_i1823" type="#_x0000_t75" style="width:207.03pt;height:89.26pt">
            <v:imagedata r:id="rId401"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24" style="position:absolute;z-index:25210265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 Und welches wären  die administrativen und strafrechtlichen Folgen einer solchen groben Verletzung der Verkehrsregeln?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ufinanzielle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1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12"/>
      </w:pPr>
    </w:p>
    <w:p>
      <w:pPr>
        <w:pStyle w:val="Normal212"/>
        <w:ind w:left="200"/>
        <w:sectPr>
          <w:type w:val="continuous"/>
          <w:pgMar w:top="840" w:right="1000" w:bottom="840" w:left="1000" w:header="400" w:footer="400"/>
          <w:pgNumType w:fmt="decimal"/>
          <w:cols w:space="720"/>
        </w:sectPr>
      </w:pPr>
      <w:r>
        <w:br/>
      </w:r>
      <w:r>
        <w:pict>
          <v:line id="_x0000_s1825"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213"/>
      </w:pPr>
    </w:p>
    <w:p>
      <w:pPr>
        <w:pStyle w:val="Normal213"/>
      </w:pPr>
      <w:r>
        <w:pict>
          <v:shape id="_x0000_i1826" type="#_x0000_t75" alt="LexisNexis®" style="width:147.75pt;height:30pt">
            <v:imagedata r:id="rId26" o:title=""/>
          </v:shape>
        </w:pict>
      </w:r>
      <w:r>
        <w:cr/>
      </w:r>
    </w:p>
    <w:p>
      <w:pPr>
        <w:pStyle w:val="Heading1211"/>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Es war ein Radbruch</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Tages-Anzeiger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28 September 2023</w:t>
      </w:r>
    </w:p>
    <w:p>
      <w:pPr>
        <w:pStyle w:val="Normal213"/>
        <w:keepNext w:val="0"/>
        <w:spacing w:after="0" w:line="240" w:lineRule="atLeast"/>
        <w:ind w:right="0"/>
        <w:jc w:val="both"/>
      </w:pPr>
      <w:bookmarkStart w:id="424" w:name="Bookmark_213"/>
      <w:bookmarkEnd w:id="424"/>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AG Alle Rechte Vorbehalten</w:t>
      </w:r>
    </w:p>
    <w:p>
      <w:pPr>
        <w:pStyle w:val="Normal213"/>
        <w:keepNext w:val="0"/>
        <w:spacing w:before="120" w:after="0" w:line="220" w:lineRule="atLeast"/>
        <w:ind w:left="0" w:right="0" w:firstLine="0"/>
        <w:jc w:val="left"/>
      </w:pPr>
      <w:r>
        <w:br/>
      </w:r>
      <w:r>
        <w:pict>
          <v:shape id="_x0000_i1827" type="#_x0000_t75" style="width:213.72pt;height:44.24pt">
            <v:imagedata r:id="rId182"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S. 6</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28" style="position:absolute;z-index:25210470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Zugentgleisung im Gotthardtunnel Die Schweizerische Sicherheitsuntersuchungsstelle (Sust) hat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10. August inzwischen gut dokumentiert. Sie nennt Gründe für das Unglück – und den Eigentümer des entgleisten Wagens. Dieser wehrt sich.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Gilb, Jon Mettler und Peter Burkhardt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einem gestern veröffentlichten Zwischenbericht bestätigt die Schweizerische Sicherheitsuntersuchungsstelle (Sust) ihren ersten Verdacht, dass ein Radbruch am 10. August zur schweren Entgleisung eines Güterzugs im Gotthard-Basistunnel geführt hatte: Rund zehn Kilometer nach Einfahrt in das Südportal brach eine Radscheibe am elften Wagen.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lösten sich weitere Fragmente aus dem Rad. Wie die Sust schreibt, hatte sich der Riss an besagtem Rad bereits über einen längeren Zeitraum ausgeweitet. Die Lauffläche weise zahlreiche weitere Anrisse auf. Versagt habe das Rad aufgrund von Ermüdung, ausgehend von den Rissen in der Lauffläche.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Unfallwagen gehört Zuger Unternehmen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dem Radbruch hätten sich weitere Fragmente aus dem Rad gelöst, schreibt die Sust. An der Infrastruktur seien in diesem Bereich leichte Beschädigungen an den Betonschwellen sichtbar gewesen. Die Achse hing ab diesem Zeitpunkt schräg unter dem Wagen. Der Güterzug fuhr dann rund vier Kilometer weiter.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der Multifunktionsstelle Faido brach das letzte Radfragment weg. Die Achse, die schräg unter dem Wagen hing, schlug vor der Weiche auf die Betonschwellen und zerstörte die Weichen. Infolgedessen entgleisten die nachfolgenden 16 Güterwagen und kippten teilweise im Tunnel um. Der Zug brach zwischen dem 13. und dem 14. Wagen auseinander, und einige Wagen gerieten auf das Verbindungsgleis zur anderen Röhre.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dazu, dass eine der zwei Röhren noch bis mindestens Anfang nächstes Jahr nicht befahrbar ist.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Sust schreibt, konnten die gefundenen Radstücke einem Wagen des Unternehmens Transwaggon AB zugeordnet werden – eine schwedische Tochterfirma des Zuger Unternehmens Transwaggon.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empfiehlt Kontrolle der Radsätze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Brisant ist die Feststellung der Sust, dass sich der Riss am unfallverursachenden Rad über einen längeren Zeitraum ausgeweitet hat. Transwaggon bestätigt das und schreibt in einer Stellungnahme, die Risse seien «vermutlich über Monate» gewachsen.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Sollte sich das im Schlussbericht bestätigen, drohen Transwaggon hohe Schadenersatzforderungen. Eine Schadensumme haben die SBB bisher noch nicht genannt. Diese dürfte aber im hohen Millionenbereich liegen.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vergleichbaren Radbrüchen und Radrissen in Italien und Belgien hatte die Eisenbahnagentur der Europäischen Union 2017 verschiedene Massnahmen für die betroffenen Radtypen eingeführt, darunter eine Sichtkontrolle aller Räder vor der Abfahrt eines Zugs. In einem ersten Schritt empfiehlt die Sust nun eine Ausweitung dieser Massnahmen auf den Radtyp, 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verursacht hat.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für die Umsetzung der Massnahmen zuständige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schreibt dazu: Nun gelte es, die betroffenen Radtypen und die Güterwagen, an denen diese montiert seien, zu identifizieren, zu kontrollieren und nötigenfalls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europäischen Güterverkehrsunternehmen sollten daher angeben, ob es irgendwo schon mal zu einem ähnlichen Zwischenfall mit gebrochenen Rädern gekommen sei, schreibt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Zudem sollten sie aufgefordert werden, anzugeben, wo überhaupt Räder des besagten Typs eingesetzt seien.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schreiben in einer ersten Stellungnahme, dass sie die von der Sust vorgeschlagenen Massnahmen zur Erhöhung der Sicherheit begrüssten. SBB Cargo besitze keine Wagen mit dem betroffenen Radtyp.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Schaden für Brancheist «erheblich»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Linus Looser, Leiter Produktion Personenverkehr und Mitglied der SBB-Konzernleitung, sagte zur Frage, ob nun im Gotthard-Basistunnel und in anderen Tunneln Entgleisungsdetektoren eingebaut würden: «Diese Idee prüfen wir. Es laufen entsprechende Abklärungen.»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Verband der verladenden Wirtschaft, Cargorail, heisst es, dass die Branche die Empfehlungen der Sust nun in den entsprechenden Gremien diskutieren werde. Den Schaden für seine Branche bezeichnet Cargorail-Generalsekretär Frank Furrer als «erheblich». Er nennt aber keine konkrete Zahl. Nicht nur hätten Güter nicht rechtzeitig geliefert werden können, es seien auch haufenweise Überstunden angefallen. Beispielsweise seien die Mitarbeiter der Güterverkehrfirmen damit beschäftigt gewesen, die betroffene Kundschaft rund um die Uhr zu informieren.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Branche Schadenersatzforderungen anstrebt, lässt Furrer offen. Grundsätzlich seien Fragen des Schadenersatzes im Gütertransport grenzübergreifend klar geregelt, sagt er dazu. In der Regel gebe es deshalb nur tiefe und pauschale Entschädigungen. Ein Grund dafür sei, dass die Marktteilnehmer so besser geschützt seien und sich nicht durch gegenseitige Klagen schädigten.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Transwaggon fordert Untersuchung der Weiche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Besitzerin des entgleisten Wagens, Transwaggon, betont in einer Stellungnahme, dass der Zwischenbericht einen vorläufigen Charakter habe. Eine vollständige Klärung des Unfallhergangs und der Unfallursachen werde erst im Abschlussbericht geliefert.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Transwaggon fordert weitere gründliche Untersuchungen an dem an der Weiche abgelenkten Wagen 14 und an der Weiche bei der Multifunktionsstelle Faido selbst. Denn es widerspreche den Erfahrungen, dass an einer Weiche nicht der entgleiste Wagen selbst abgelenkt werde, sondern dass dies erst drei Wagen später geschehe.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lassen Haftungsklagen gegen Eigentümer offen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 Frage der Verantwortung und damit auch der Haftung schreibt Transwaggon, dass drei Gruppen von Akteuren im Güterbahnsystem gleichberechtigt zusammenwirkten: erstens die Infrastrukturbetreiber, zweitens die Eisenbahnverkehrsunternehmen, also beispielsweise SBB Cargo, und drittens die Wagenhalter, zu denen auch Transwaggon gehöre. Jeder der drei habe spezifische Kontrollaufgaben.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Wagenhalter seien für die Instandhaltung zuständig. Den Eisenbahnverkehrsunternehmen obliege es wiederum, bei der Zusammenstellung eines Güterzugs den Zugverband zu kontrollieren. Bekannt ist bereits, dass primär SBB Cargo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haftet, jedoch Regress auf den Wagenbesitzer nehmen kann.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SBB das tun werden, lassen sie offen. SBB-Konzernleitungsmitglied Linus Looser sagte dazu: «Eine Haftungsklage oder Schadenersatzforderungen sind zurzeit weder prioritär noch in unserem Fokus.»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Brisant ist die Feststellung, dass sich der Riss über einen längeren Zeitraum ausgeweitet hat.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Teile der entgleisten Wagen lagern bei einem Tessiner Bahnhof. Auf dem Rad ist die Aufschrift TWA für Transwaggon zu sehen. Foto: Tamedia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zehn Kilometer nach der Einfahrt brach das Rad. Foto: Sust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riss unzählige Betonschwellen auf. Foto: Tamedia</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13"/>
      </w:pPr>
    </w:p>
    <w:p>
      <w:pPr>
        <w:pStyle w:val="Normal213"/>
        <w:ind w:left="200"/>
        <w:sectPr>
          <w:type w:val="continuous"/>
          <w:pgMar w:top="840" w:right="1000" w:bottom="840" w:left="1000" w:header="400" w:footer="400"/>
          <w:pgNumType w:fmt="decimal"/>
          <w:cols w:space="720"/>
        </w:sectPr>
      </w:pPr>
      <w:r>
        <w:br/>
      </w:r>
      <w:r>
        <w:pict>
          <v:line id="_x0000_s1829"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95"/>
          <w:headerReference w:type="default" r:id="rId1596"/>
          <w:footerReference w:type="even" r:id="rId1597"/>
          <w:footerReference w:type="default" r:id="rId1598"/>
          <w:headerReference w:type="first" r:id="rId1599"/>
          <w:footerReference w:type="first" r:id="rId1600"/>
          <w:pgSz w:w="12240" w:h="15840"/>
          <w:pgMar w:top="840" w:right="1000" w:bottom="840" w:left="1000" w:header="400" w:footer="400"/>
          <w:pgNumType w:fmt="decimal"/>
          <w:cols w:space="720"/>
          <w:titlePg w:val="0"/>
        </w:sectPr>
      </w:pPr>
    </w:p>
    <w:p>
      <w:pPr>
        <w:pStyle w:val="Normal214"/>
      </w:pPr>
    </w:p>
    <w:p>
      <w:pPr>
        <w:pStyle w:val="Normal214"/>
      </w:pPr>
      <w:r>
        <w:pict>
          <v:shape id="_x0000_i1830" type="#_x0000_t75" alt="LexisNexis®" style="width:147.75pt;height:30pt">
            <v:imagedata r:id="rId26" o:title=""/>
          </v:shape>
        </w:pict>
      </w:r>
      <w:r>
        <w:cr/>
      </w:r>
    </w:p>
    <w:p>
      <w:pPr>
        <w:pStyle w:val="Heading1212"/>
        <w:keepNext w:val="0"/>
        <w:spacing w:after="200" w:line="340" w:lineRule="atLeast"/>
        <w:ind w:left="0" w:right="0" w:firstLine="0"/>
        <w:jc w:val="center"/>
      </w:pPr>
      <w:hyperlink r:id="rId1601" w:history="1">
        <w:r>
          <w:rPr>
            <w:rFonts w:ascii="arial" w:eastAsia="arial" w:hAnsi="arial" w:cs="arial"/>
            <w:b/>
            <w:i/>
            <w:strike w:val="0"/>
            <w:color w:val="0077CC"/>
            <w:sz w:val="28"/>
            <w:u w:val="single"/>
            <w:vertAlign w:val="baseline"/>
          </w:rPr>
          <w:t>Unfälle ohne Zusammenhang; Unfallserie Im A8-Giessbachtunnel gab es innert kurzer Zeit drei Frontalkollisionen. Ein Experte erklärt, warum diese nichts miteinander zu tun haben.</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17 August 2022</w:t>
      </w:r>
    </w:p>
    <w:p>
      <w:pPr>
        <w:pStyle w:val="Normal214"/>
        <w:keepNext w:val="0"/>
        <w:spacing w:after="0" w:line="240" w:lineRule="atLeast"/>
        <w:ind w:right="0"/>
        <w:jc w:val="both"/>
      </w:pPr>
      <w:bookmarkStart w:id="426" w:name="Bookmark_214"/>
      <w:bookmarkEnd w:id="426"/>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Espace AG Alle Rechte Vorbehalten</w:t>
      </w:r>
    </w:p>
    <w:p>
      <w:pPr>
        <w:pStyle w:val="Normal214"/>
        <w:keepNext w:val="0"/>
        <w:spacing w:before="120" w:after="0" w:line="220" w:lineRule="atLeast"/>
        <w:ind w:left="0" w:right="0" w:firstLine="0"/>
        <w:jc w:val="left"/>
      </w:pPr>
      <w:r>
        <w:br/>
      </w:r>
      <w:r>
        <w:pict>
          <v:shape id="_x0000_i1831" type="#_x0000_t75" style="width:248pt;height:43pt">
            <v:imagedata r:id="rId69"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KANTON BERN; S. 6</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32" style="position:absolute;z-index:25210675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Unfälle ohne Zusammenhang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Unfallserie Im A8-Giessbachtunnel gab es innert kurzer Zeit drei Frontalkollisionen. Ein Experte erklärt, warum diese nichts miteinander zu tun haben.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Petroni</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 frontale und eine seitlich-frontale Kollision innerhalb von nur drei Wochen: Die Unfallserie im Giessbachtunnel lässt die Frage aufkommen, ob die Unfallgefahr möglicherweise durch die laufende Gesamtsanierung des 3,3 Kilometer langen Autobahntunnels höher sei als sonst. Oder ist die kurze zeitliche Abfolge reiner Zufall?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Fehlverhalten oder medizinische Ursachen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Siegenthaler, der Sprecher des zuständigen Bundesamtes für Strassen (Astra), hat die Unfälle vom 23. Juli, vom 5. und vom 15. August zusammen mit dem Sicherheitsbeauftragten analysiert. Das Resultat: «Wir haben es hier mit drei Unfällen zu tun, die sich völlig unabhängig voneinander und ohne jeglichen Zusammenhang zur Baustelle ereignet haben.» Grundsätzlich sei bei allen Unfällen menschliches Fehlverhalten oder eine medizinische Ursache der Grund gewesen. Letzteres war laut Siegenthaler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5. August der Fall, als der Fahrer des unfallverursachenden Fahrzeugs auf die linke Fahrbahnhälfte geraten sei, wo es zur Kollision mit einem korrekt entgegenkommenden Wohnmobil kam. Dabei gab es vier Verletzte.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vergangenen Montag geriet ein Autofahrer aufgrund einer Unaufmerksamkeit nach links und kollidierte frontal mit einem entgegenkommenden Wohnmobil. In der Folge gab es einen Auffahrunfall mit einem nachfolgenden Fahrzeug. Sieben Personen wurden dabei verletzt.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Während der Ferienzweispurig geöffnet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bei der ersten Kollision vom 23. Juli mit sechs Verletzten stand laut Astra-Analyse menschliches Fehlverhalten im Zentrum. Dass bei zwei der drei Unfälle Wohnmobile beteiligt gewesen seien, zeige, dass die Unfälle im typischen Reiseverkehr geschehen seien.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Astra-Sprecher weiter: «In den letzten paar Jahren hatten wir im Giessbachtunnel trotz reger Baustellentätigkeit keine nennenswerten Unfälle zu verzeichnen. Der einzige Unterschied ist, dass wir normalerweise während der Bausaison ausserhalb des Tunnels Lichtsignalanlagen installiert haben, wodurch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den Tunnel immer nur in einer Richtung gestaffelt passierte.» Während der Sommerferien wurden die Lichtsignalanlagen entfernt und die A8 zweispurig geöffnet, wodurch bedeutend mehr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gleichzeitig im Tunnel unterwegs war.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 guter Letzt bemerkt Siegenthaler, «dass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A8 ohne Pannenstreifen und mit den vielen Tunnels halt sofort viel grössere Auswirkungen hat und mehr Aufsehen erregt als Unfälle, die sich beispielsweise auf der A6 ereignen, die wesentlich breiter, vierspurig und mit einem Pannenstreifen versehen ist. Dort kann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meist neben den Unfallplätzen vorbeigeführt werden, was keine Komplettsperrungen zur Folge hat.»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Sanierungsarbeiten dauern noch zwei Jahre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Gesamtsanierung des vor 34 Jahren eröffneten Giessbachtunnels läuft seit dem letzten Jahr. Zuvor wurden bereits die Tunnelzentralen werden erweitert. Dazu kommen diverse Anpassungs- und Erneuerungsarbeiten. Ein zentraler Punkt der Sanierung ist auch die Verstärkung der Zwischendecke.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Sanierungsarbeiten im Giessbachtunnel dauern voraussichtlich bis zum Jahr 2024. Während fast der gesamten Sanierungszeit ist die zulässige Höchstgeschwindigkeit in Giessbach-, Chüebalm- und Senggtunnel auf 60 Stundenkilometer beschränkt.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3,3 Kilometer lange Autobahntunnel wird derzeit saniert. Foto: Bruno Petroni</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2022</w:t>
      </w:r>
    </w:p>
    <w:p>
      <w:pPr>
        <w:pStyle w:val="Normal214"/>
      </w:pPr>
    </w:p>
    <w:p>
      <w:pPr>
        <w:pStyle w:val="Normal214"/>
        <w:ind w:left="200"/>
        <w:sectPr>
          <w:type w:val="continuous"/>
          <w:pgMar w:top="840" w:right="1000" w:bottom="840" w:left="1000" w:header="400" w:footer="400"/>
          <w:pgNumType w:fmt="decimal"/>
          <w:cols w:space="720"/>
        </w:sectPr>
      </w:pPr>
      <w:r>
        <w:br/>
      </w:r>
      <w:r>
        <w:pict>
          <v:line id="_x0000_s1833"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02"/>
          <w:headerReference w:type="default" r:id="rId1603"/>
          <w:footerReference w:type="even" r:id="rId1604"/>
          <w:footerReference w:type="default" r:id="rId1605"/>
          <w:headerReference w:type="first" r:id="rId1606"/>
          <w:footerReference w:type="first" r:id="rId1607"/>
          <w:pgSz w:w="12240" w:h="15840"/>
          <w:pgMar w:top="840" w:right="1000" w:bottom="840" w:left="1000" w:header="400" w:footer="400"/>
          <w:pgNumType w:fmt="decimal"/>
          <w:cols w:space="720"/>
          <w:titlePg w:val="0"/>
        </w:sectPr>
      </w:pPr>
    </w:p>
    <w:p>
      <w:pPr>
        <w:pStyle w:val="Normal215"/>
      </w:pPr>
    </w:p>
    <w:p>
      <w:pPr>
        <w:pStyle w:val="Normal215"/>
      </w:pPr>
      <w:r>
        <w:pict>
          <v:shape id="_x0000_i1834" type="#_x0000_t75" alt="LexisNexis®" style="width:147.75pt;height:30pt">
            <v:imagedata r:id="rId26" o:title=""/>
          </v:shape>
        </w:pict>
      </w:r>
      <w:r>
        <w:cr/>
      </w:r>
    </w:p>
    <w:p>
      <w:pPr>
        <w:pStyle w:val="Heading1213"/>
        <w:keepNext w:val="0"/>
        <w:spacing w:after="200" w:line="340" w:lineRule="atLeast"/>
        <w:ind w:left="0" w:right="0" w:firstLine="0"/>
        <w:jc w:val="center"/>
      </w:pPr>
      <w:hyperlink r:id="rId1608" w:history="1">
        <w:r>
          <w:rPr>
            <w:rFonts w:ascii="arial" w:eastAsia="arial" w:hAnsi="arial" w:cs="arial"/>
            <w:b/>
            <w:i/>
            <w:strike w:val="0"/>
            <w:color w:val="0077CC"/>
            <w:sz w:val="28"/>
            <w:u w:val="single"/>
            <w:vertAlign w:val="baseline"/>
          </w:rPr>
          <w:t xml:space="preserve">Am Gubrist fehlt vielen die Geduld; </w:t>
        </w:r>
      </w:hyperlink>
      <w:hyperlink r:id="rId1608" w:history="1">
        <w:r>
          <w:rPr>
            <w:rFonts w:ascii="arial" w:eastAsia="arial" w:hAnsi="arial" w:cs="arial"/>
            <w:b/>
            <w:i/>
            <w:strike w:val="0"/>
            <w:color w:val="0077CC"/>
            <w:sz w:val="28"/>
            <w:u w:val="single"/>
            <w:vertAlign w:val="baseline"/>
          </w:rPr>
          <w:t>Unfall</w:t>
        </w:r>
      </w:hyperlink>
      <w:hyperlink r:id="rId1608" w:history="1">
        <w:r>
          <w:rPr>
            <w:rFonts w:ascii="arial" w:eastAsia="arial" w:hAnsi="arial" w:cs="arial"/>
            <w:b/>
            <w:i/>
            <w:strike w:val="0"/>
            <w:color w:val="0077CC"/>
            <w:sz w:val="28"/>
            <w:u w:val="single"/>
            <w:vertAlign w:val="baseline"/>
          </w:rPr>
          <w:t>-Hotspot Nirgends «chlöpfts» mehr als am Ostportal des Gubristtunnels. Was das bedeutet, erzählt der Chef von Kenny’s Auto-Center, der dort fast täglich im Stau steht.</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8 Februar 2023</w:t>
      </w:r>
    </w:p>
    <w:p>
      <w:pPr>
        <w:pStyle w:val="Normal215"/>
        <w:keepNext w:val="0"/>
        <w:spacing w:after="0" w:line="240" w:lineRule="atLeast"/>
        <w:ind w:right="0"/>
        <w:jc w:val="both"/>
      </w:pPr>
      <w:bookmarkStart w:id="428" w:name="Bookmark_215"/>
      <w:bookmarkEnd w:id="428"/>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215"/>
        <w:keepNext w:val="0"/>
        <w:spacing w:before="120" w:after="0" w:line="220" w:lineRule="atLeast"/>
        <w:ind w:left="0" w:right="0" w:firstLine="0"/>
        <w:jc w:val="left"/>
      </w:pPr>
      <w:r>
        <w:br/>
      </w:r>
      <w:r>
        <w:pict>
          <v:shape id="_x0000_i1835" type="#_x0000_t75" style="width:71.04pt;height:16.08pt">
            <v:imagedata r:id="rId515"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30</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1303 words</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36" style="position:absolute;z-index:25210880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Gubrist fehlt vielen die Geduld</w:t>
      </w:r>
    </w:p>
    <w:p>
      <w:pPr>
        <w:pStyle w:val="Normal2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-Hotspot Nirgends «chlöpfts» mehr als am Ostportal des Gubristtunnels. Was das bedeutet, erzählt der Chef von Kenny’s Auto-Center, der dort fast täglich im Stau steht.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Schneebeli</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Schon von weitem leuchten die Verkehrsschilder am Brückengeländer, unter dem sich die Autobahn A1 beim Katzensee Richtung Gubristtunnel durchzwängt. Tempo 80 statt 100, wobei ein Tempolimit an einem normalen Werktag um 17.30 Uhr eigentlich unnötig ist.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diese Zeit ist hier fast immer Stau. Tausende sind unterwegs von ihren Arbeitsplätzen in Zürich-Nord oder am Flughafen heim ins Limmattal, in den Aargau oder in die Innerschweiz.</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Einer von ihnen ist Marc Eichenberger, Geschäftsführer von Kenny’s Auto-Center. Er hat uns auf seiner Fahrt von seiner neuesten Filiale in Dietlikon nach Baden mitgenommen, wo er zu Hause ist.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viele Unfälle wie nirgends sonst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ist am Gubrist-Ostportal so dicht, dass es regelmässig zu Unfällen kommt, fast immer sind es Auffahrkollisionen. Gemäss den aktuellen verfügbaren Daten waren es zwischen 2019 und 2021 bei der Überdeckung Katzensee 32 Unfälle mit «Personenschaden», in zwei Fällen gab es auch Schwerverletzte. Gar 41 Unfälle mit «Personenschaden» gab es etwa einen Kilometer weiter vorn, direkt bei der Einfahrt in den Tunnel.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Effektiv ist die Zahl der Unfälle noch um ein Vielfaches höher. Gemäss Zürcher Kantonspolizei gibt es nämlich bei fünf von sechs Auffahrunfällen nur Blechschaden. Nirgends in der Schweiz ist die Häufung von Unfällen grösser als auf diesem Streckenabschnitt. Einzig in Schönbühl vor Bern, wo es ebenfalls viel stockenden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gibt, liegt die Zahl der Unfälle auf ähnlichem Niveau wie am Gubrist.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Ausweichroute ist ebenfalls verstopft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diesem Februarabend ist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vor dem Gubristtunnel vergleichsweise flüssig. Stop-and-go natürlich, aber lange sind die Stopps nicht. «Wenns läuft wie heute, ists kein Problem», sagt Eichenberger auf der Fahrt im Gubrist-Stossverkehr.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Aber so wie heute ist es meistens nicht. Besonders mühsam wirds, wenn es vorn beim Tunnel wieder «gchlöpft hät», sagt Eichenberger. «Dann dauerts schnell eine halbe Stunde länger.» Und über die Landstrasse ist er auch nicht schneller, da die Ausweichroute über Regensdorf durchs Furttal nach Wettingen Minuten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auch verstopft ist. «Meist bleibt nichts anderes übrig, als die Zeit im Stau abzuhocken», sagt Eichenberger.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Sofort Verkehrsmeldung abgesetzt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der vielen Unfälle hat er sich an die Staus gewöhnt: «Das gehört auf dieser Strecke dazu.» Trotzdem ärgert er sich manchmal. Seiner Meinung nach dauert es meist zu lange, bis die Unfallstellen geräumt sind. Und was Eichenberger besonders stört: «Im Stau wirst du kaum informiert über Wartezeiten und Ursachen.» Im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werde dies viel professioneller getan: «Die Auflösung von Staus hat auf der Strasse offensichtlich nur zweite Priorität.»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 widerspricht Florian Frei, Sprecher der Kantonspolizei. Als Beispiel nennt er den jüngsten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dem erwähnten Streckenabschnitt am Samstag, 4. Februar, um 16.30 Uhr. Drei Autos sind 50 Meter nach der Einfahrt in den Gubristtunnel auf der Überholspur ineinandergefahren. Nachdem die Meldung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bei der Polizei eingegangen sei, habe man sofort die Verkehrsmeldung abgesetzt mit der Bitte, eine Rettungsgasse zu bilden.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Problematische Verkehrsführung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die Verkehrssicherheit auf Nationalstrassen ist das Bundesamt für Strassen zuständig. Dort führt man die Häufung der Unfälle vor dem Gubristtunnel in erster Linie auf das hohe Verkehrsaufkommen zurück. Mit 130’000 Fahrzeugen pro Tag ist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nirgends in der Schweiz so dicht wie hier.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Zudem ist der Abschnitt noch immer eine Baustelle. So mussten die Autofahrer bis Ende November 2022 kurz vor dem Tunneleingang von der bereits ausgebauten Fahrbahn zur neuen dritten Tunnelröhre mittels Bauabschrankungen in einer Kurve auf die alte Fahrbahn und in die alte Tunnelröhre geleitet werden.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Angaben aus dem Bundesamt für Strassen (Astra) könnte die Verkehrsführung einer der Gründe für die hohe Zahl der Unfälle sein. Ein weiterer Grund könnte aber auch das Verhalten der Automobilisten sein.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gibt es in Staus viele Automobilisten, welche sich mit ständigen Spurwechseln Vorteile zu verschaffen versuchen. Doch sie erreichen damit eher das Gegenteil. Erstens sind die Drängler kaum schneller am Ziel, zwingen aber durch ihre Manöver zweitens stets eine ganze Reihe von Autofahrern zum Abbremsen. Das stört nicht nur den Verkehrsfluss und verlängert den Stau, sondern erhöht auch das Unfallrisiko massiv, was ein Astra-Sprecher bestätigt.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 im Stau als mit dem ÖV</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den Dränglern gehört Autohändler Marc Eichenberger nicht. Er stellt in seinem elektrisch betriebenen Mercedes EQE 43 AMG im Stau den Autopiloten ein. Auch an diesem Abend kann er so die Hand vom Steuerrad und den Fuss vom Pedal nehmen, sein Wagen bewältigt das Stop-and-go selbstständig.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Gewöhnlich hört sich Eichenberger dann einen Podcast an oder führt Telefonate. Heute erzählt er, weshalb er trotz des Dauerstaus am Gubrist das Auto nimmt.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Natürlich hat er ausgerechnet, ob er mit dem öffentlichen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nicht schneller wäre. Das sei aber nur selten der Fall. Von Haustür zu Haustür hätte er mit dem Zug 55 Minuten. Mit dem Auto ist er fast immer schneller, sofern sie am Gubrist nicht zusammengestossen sind.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Minuten ist die durchschnittliche Reisezeit – ohne Stau sind es gar nur 25 Minuten. Zudem sei er auch tagsüber häufig unterwegs und müsse deshalb so flexibel wie möglich sein. «Natürlich sind das auch Ausreden», räumt Eichenberger lächelnd ein, «ich bin ein leidenschaftlicher Autofahrer.»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Morgen informiert er sich beim Kaffeetrinken in Baden als Erstes über das Verkehrsaufkommen am Gubrist. Manchmal entscheide er sich dann für eine Ausweichroute: «Es ist schon vorgekommen, dass mir Google Maps die Route über Glattfelden und den Flughafen vorgeschlagen hat.» In solchen Fällen beginnt Eichenberger seinen Arbeitstag manchmal zu Hause oder in der Filiale Wettingen. Im Notfall wird auch mal ein Meeting auf später verschoben.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2027 soll alles besser werden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die Zukunft ist Eichenberger zuversichtlich. Im April kann gemäss Astra die dritte Tunnelröhre eröffnet werden. «Das wird den Verkehrsfluss erhöhen», teilt auch Astra-Sprecher Thomas Rohrbach mit. So richtig fiebert Eichenberger aber dem Jahr 2027 entgegen. Dann sollen die beiden alten Tunnelröhren saniert sein. Und auf den total sieben Spuren hofft Eichenberger mit vielen Tausend anderen Pendlern auf freie Fahrt am Gubrist.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Auflösung von Staus hat auf der Strasse offenbar nur zweite Priorität.»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Eichenberger Chef von Kenny’s Auto-Center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übliche Abendstau vor dem Gubrist-Ostportal, dem Ort auf dem Schweizer Strassennetz mit den meisten Unfällen. Fotos: Dominique Meienberg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gefährlichsten ist es innerorts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dem Strassennetz im Kanton Zürich ist es im vergangenen Jahr zu über 15’000 Unfällen gekommen. Der grösste Teil davon ereignete sich nicht auf den Autobahnen, sondern auf Nebenstrassen.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die Verkehrsunfallstatistik der Zürcher Kantonspolizei zeigt, passiert es am meisten innerorts. Dort, wo am meisten Menschen unterwegs sind. Über ein Drittel aller Unfälle ereignet sich denn auch in der Stadt Zürich. Wie dem Dashboard aller Unfälle zu entnehmen ist, sind es hauptsächlich komplizierte Kreuzungen oder von mehreren Verkehrsmitteln befahrene Durchgangsstrassen, an denen es viele Unfälle gibt. In der Stadt Zürich sind das etwa die Hardbrücke, das Bellevue oder die Langstrasse.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Überdurchschnittlich häufig sind hier Fussgängerinnen- und gänger sowie Velofahrerinnen und -fahrer involviert. Während auf der Autobahn hauptsächlich Auffahrunfälle registriert werden, sind es auf dem übrigen Strassennetz mehrheitlich Schleuder- und Selbstunfälle. (sch)</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215"/>
      </w:pPr>
    </w:p>
    <w:p>
      <w:pPr>
        <w:pStyle w:val="Normal215"/>
        <w:ind w:left="200"/>
        <w:sectPr>
          <w:type w:val="continuous"/>
          <w:pgMar w:top="840" w:right="1000" w:bottom="840" w:left="1000" w:header="400" w:footer="400"/>
          <w:pgNumType w:fmt="decimal"/>
          <w:cols w:space="720"/>
        </w:sectPr>
      </w:pPr>
      <w:r>
        <w:br/>
      </w:r>
      <w:r>
        <w:pict>
          <v:line id="_x0000_s1837"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09"/>
          <w:headerReference w:type="default" r:id="rId1610"/>
          <w:footerReference w:type="even" r:id="rId1611"/>
          <w:footerReference w:type="default" r:id="rId1612"/>
          <w:headerReference w:type="first" r:id="rId1613"/>
          <w:footerReference w:type="first" r:id="rId1614"/>
          <w:pgSz w:w="12240" w:h="15840"/>
          <w:pgMar w:top="840" w:right="1000" w:bottom="840" w:left="1000" w:header="400" w:footer="400"/>
          <w:pgNumType w:fmt="decimal"/>
          <w:cols w:space="720"/>
          <w:titlePg w:val="0"/>
        </w:sectPr>
      </w:pPr>
    </w:p>
    <w:p>
      <w:pPr>
        <w:pStyle w:val="Normal216"/>
      </w:pPr>
    </w:p>
    <w:p>
      <w:pPr>
        <w:pStyle w:val="Normal216"/>
      </w:pPr>
      <w:r>
        <w:pict>
          <v:shape id="_x0000_i1838" type="#_x0000_t75" alt="LexisNexis®" style="width:147.75pt;height:30pt">
            <v:imagedata r:id="rId26" o:title=""/>
          </v:shape>
        </w:pict>
      </w:r>
      <w:r>
        <w:cr/>
      </w:r>
    </w:p>
    <w:p>
      <w:pPr>
        <w:pStyle w:val="Heading1214"/>
        <w:keepNext w:val="0"/>
        <w:spacing w:after="200" w:line="340" w:lineRule="atLeast"/>
        <w:ind w:left="0" w:right="0" w:firstLine="0"/>
        <w:jc w:val="center"/>
      </w:pPr>
      <w:hyperlink r:id="rId1615" w:history="1">
        <w:r>
          <w:rPr>
            <w:rFonts w:ascii="arial" w:eastAsia="arial" w:hAnsi="arial" w:cs="arial"/>
            <w:b/>
            <w:i/>
            <w:strike w:val="0"/>
            <w:color w:val="0077CC"/>
            <w:sz w:val="28"/>
            <w:u w:val="single"/>
            <w:vertAlign w:val="baseline"/>
          </w:rPr>
          <w:t>Was bedeutet «grobe Verletzung der Verkehrsregeln»?</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Obwaldner Zeitung</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16"/>
        <w:keepNext w:val="0"/>
        <w:spacing w:after="0" w:line="240" w:lineRule="atLeast"/>
        <w:ind w:right="0"/>
        <w:jc w:val="both"/>
      </w:pPr>
      <w:bookmarkStart w:id="430" w:name="Bookmark_216"/>
      <w:bookmarkEnd w:id="430"/>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16"/>
        <w:keepNext w:val="0"/>
        <w:spacing w:before="120" w:after="0" w:line="220" w:lineRule="atLeast"/>
        <w:ind w:left="0" w:right="0" w:firstLine="0"/>
        <w:jc w:val="left"/>
      </w:pPr>
      <w:r>
        <w:br/>
      </w:r>
      <w:r>
        <w:pict>
          <v:shape id="_x0000_i1839" type="#_x0000_t75" style="width:1in;height:27.84pt">
            <v:imagedata r:id="rId385"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40" style="position:absolute;z-index:252110848"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Und welches wären  die administrativen und strafrechtlichen Folgen einer solchen groben Verletzung der Verkehrsregeln?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16"/>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16"/>
      </w:pPr>
    </w:p>
    <w:p>
      <w:pPr>
        <w:pStyle w:val="Normal216"/>
        <w:ind w:left="200"/>
        <w:sectPr>
          <w:type w:val="continuous"/>
          <w:pgMar w:top="840" w:right="1000" w:bottom="840" w:left="1000" w:header="400" w:footer="400"/>
          <w:pgNumType w:fmt="decimal"/>
          <w:cols w:space="720"/>
        </w:sectPr>
      </w:pPr>
      <w:r>
        <w:br/>
      </w:r>
      <w:r>
        <w:pict>
          <v:line id="_x0000_s1841"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16"/>
          <w:headerReference w:type="default" r:id="rId1617"/>
          <w:footerReference w:type="even" r:id="rId1618"/>
          <w:footerReference w:type="default" r:id="rId1619"/>
          <w:headerReference w:type="first" r:id="rId1620"/>
          <w:footerReference w:type="first" r:id="rId1621"/>
          <w:pgSz w:w="12240" w:h="15840"/>
          <w:pgMar w:top="840" w:right="1000" w:bottom="840" w:left="1000" w:header="400" w:footer="400"/>
          <w:pgNumType w:fmt="decimal"/>
          <w:cols w:space="720"/>
          <w:titlePg w:val="0"/>
        </w:sectPr>
      </w:pPr>
    </w:p>
    <w:p>
      <w:pPr>
        <w:pStyle w:val="Normal217"/>
      </w:pPr>
    </w:p>
    <w:p>
      <w:pPr>
        <w:pStyle w:val="Normal217"/>
      </w:pPr>
      <w:r>
        <w:pict>
          <v:shape id="_x0000_i1842" type="#_x0000_t75" alt="LexisNexis®" style="width:147.75pt;height:30pt">
            <v:imagedata r:id="rId26" o:title=""/>
          </v:shape>
        </w:pict>
      </w:r>
      <w:r>
        <w:cr/>
      </w:r>
    </w:p>
    <w:p>
      <w:pPr>
        <w:pStyle w:val="Heading1215"/>
        <w:keepNext w:val="0"/>
        <w:spacing w:after="200" w:line="340" w:lineRule="atLeast"/>
        <w:ind w:left="0" w:right="0" w:firstLine="0"/>
        <w:jc w:val="center"/>
      </w:pPr>
      <w:hyperlink r:id="rId1622" w:history="1">
        <w:r>
          <w:rPr>
            <w:rFonts w:ascii="arial" w:eastAsia="arial" w:hAnsi="arial" w:cs="arial"/>
            <w:b/>
            <w:i/>
            <w:strike w:val="0"/>
            <w:color w:val="0077CC"/>
            <w:sz w:val="28"/>
            <w:u w:val="single"/>
            <w:vertAlign w:val="baseline"/>
          </w:rPr>
          <w:t>Was bedeutet «grobe Verletzung der Verkehrsregeln»?</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17"/>
        <w:keepNext w:val="0"/>
        <w:spacing w:after="0" w:line="240" w:lineRule="atLeast"/>
        <w:ind w:right="0"/>
        <w:jc w:val="both"/>
      </w:pPr>
      <w:bookmarkStart w:id="432" w:name="Bookmark_217"/>
      <w:bookmarkEnd w:id="432"/>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17"/>
        <w:keepNext w:val="0"/>
        <w:spacing w:before="120" w:after="0" w:line="220" w:lineRule="atLeast"/>
        <w:ind w:left="0" w:right="0" w:firstLine="0"/>
        <w:jc w:val="left"/>
      </w:pPr>
      <w:r>
        <w:br/>
      </w:r>
      <w:r>
        <w:pict>
          <v:shape id="_x0000_i1843" type="#_x0000_t75" style="width:187.48pt;height:37.5pt">
            <v:imagedata r:id="rId338"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44" style="position:absolute;z-index:25211289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 Und welches wären  die administrativen und strafrechtlichen Folgen einer solchen groben Verletzung der Verkehrsregeln?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ufinanzielle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1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17"/>
      </w:pPr>
    </w:p>
    <w:p>
      <w:pPr>
        <w:pStyle w:val="Normal217"/>
        <w:ind w:left="200"/>
        <w:sectPr>
          <w:type w:val="continuous"/>
          <w:pgMar w:top="840" w:right="1000" w:bottom="840" w:left="1000" w:header="400" w:footer="400"/>
          <w:pgNumType w:fmt="decimal"/>
          <w:cols w:space="720"/>
        </w:sectPr>
      </w:pPr>
      <w:r>
        <w:br/>
      </w:r>
      <w:r>
        <w:pict>
          <v:line id="_x0000_s1845"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23"/>
          <w:headerReference w:type="default" r:id="rId1624"/>
          <w:footerReference w:type="even" r:id="rId1625"/>
          <w:footerReference w:type="default" r:id="rId1626"/>
          <w:headerReference w:type="first" r:id="rId1627"/>
          <w:footerReference w:type="first" r:id="rId1628"/>
          <w:pgSz w:w="12240" w:h="15840"/>
          <w:pgMar w:top="840" w:right="1000" w:bottom="840" w:left="1000" w:header="400" w:footer="400"/>
          <w:pgNumType w:fmt="decimal"/>
          <w:cols w:space="720"/>
          <w:titlePg w:val="0"/>
        </w:sectPr>
      </w:pPr>
    </w:p>
    <w:p>
      <w:pPr>
        <w:pStyle w:val="Normal218"/>
      </w:pPr>
    </w:p>
    <w:p>
      <w:pPr>
        <w:pStyle w:val="Normal218"/>
      </w:pPr>
      <w:r>
        <w:pict>
          <v:shape id="_x0000_i1846" type="#_x0000_t75" alt="LexisNexis®" style="width:147.75pt;height:30pt">
            <v:imagedata r:id="rId26" o:title=""/>
          </v:shape>
        </w:pict>
      </w:r>
      <w:r>
        <w:cr/>
      </w:r>
    </w:p>
    <w:p>
      <w:pPr>
        <w:pStyle w:val="Heading1216"/>
        <w:keepNext w:val="0"/>
        <w:spacing w:after="200" w:line="340" w:lineRule="atLeast"/>
        <w:ind w:left="0" w:right="0" w:firstLine="0"/>
        <w:jc w:val="center"/>
      </w:pPr>
      <w:hyperlink r:id="rId1629" w:history="1">
        <w:r>
          <w:rPr>
            <w:rFonts w:ascii="arial" w:eastAsia="arial" w:hAnsi="arial" w:cs="arial"/>
            <w:b/>
            <w:i/>
            <w:strike w:val="0"/>
            <w:color w:val="0077CC"/>
            <w:sz w:val="28"/>
            <w:u w:val="single"/>
            <w:vertAlign w:val="baseline"/>
          </w:rPr>
          <w:t>Es war ein Radbruch</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Bund</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28 September 2023</w:t>
      </w:r>
    </w:p>
    <w:p>
      <w:pPr>
        <w:pStyle w:val="Normal218"/>
        <w:keepNext w:val="0"/>
        <w:spacing w:after="0" w:line="240" w:lineRule="atLeast"/>
        <w:ind w:right="0"/>
        <w:jc w:val="both"/>
      </w:pPr>
      <w:bookmarkStart w:id="434" w:name="Bookmark_218"/>
      <w:bookmarkEnd w:id="434"/>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Espace AG Alle Rechte Vorbehalten</w:t>
      </w:r>
    </w:p>
    <w:p>
      <w:pPr>
        <w:pStyle w:val="Normal218"/>
        <w:keepNext w:val="0"/>
        <w:spacing w:before="120" w:after="0" w:line="220" w:lineRule="atLeast"/>
        <w:ind w:left="0" w:right="0" w:firstLine="0"/>
        <w:jc w:val="left"/>
      </w:pPr>
      <w:r>
        <w:br/>
      </w:r>
      <w:r>
        <w:pict>
          <v:shape id="_x0000_i1847" type="#_x0000_t75" style="width:52.08pt;height:14.16pt">
            <v:imagedata r:id="rId1050"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S. 6</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48" style="position:absolute;z-index:252114944"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Zugentgleisung im Gotthardtunnel Die Schweizerische Sicherheitsuntersuchungsstelle (Sust) hat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10. August inzwischen gut dokumentiert. Sie nennt Gründe für das Unglück – und den Eigentümer des entgleisten Wagens. Dieser wehrt sich.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Gilb, Jon Mettler und Peter Burkhardt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einem gestern veröffentlichten Zwischenbericht bestätigt die Schweizerische Sicherheitsuntersuchungsstelle (Sust) ihren ersten Verdacht, dass ein Radbruch am 10. August zur schweren Entgleisung eines Güterzugs im Gotthard-Basistunnel geführt hatte: Rund zehn Kilometer nach Einfahrt in das Südportal brach eine Radscheibe am elften Wagen.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lösten sich weitere Fragmente aus dem Rad. Wie die Sust schreibt, hatte sich der Riss an besagtem Rad bereits über einen längeren Zeitraum ausgeweitet. Die Lauffläche weise zahlreiche weitere Anrisse auf. Versagt habe das Rad aufgrund von Ermüdung, ausgehend von den Rissen in der Lauffläche.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Unfallwagen gehört Zuger Unternehmen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dem Radbruch hätten sich weitere Fragmente aus dem Rad gelöst, schreibt die Sust. An der Infrastruktur seien in diesem Bereich leichte Beschädigungen an den Betonschwellen sichtbar gewesen. Die Achse hing ab diesem Zeitpunkt schräg unter dem Wagen. Der Güterzug fuhr dann rund vier Kilometer weiter.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der Multifunktionsstelle Faido brach das letzte Radfragment weg. Die Achse, die schräg unter dem Wagen hing, schlug vor der Weiche auf die Betonschwellen und zerstörte die Weichen. Infolgedessen entgleisten die nachfolgenden 16 Güterwagen und kippten teilweise im Tunnel um. Der Zug brach zwischen dem 13. und dem 14. Wagen auseinander, und einige Wagen gerieten auf das Verbindungsgleis zur anderen Röhre.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dazu, dass eine der zwei Röhren noch bis mindestens Anfang nächstes Jahr nicht befahrbar ist.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Sust schreibt, konnten die gefundenen Radstücke einem Wagen des Unternehmens Transwaggon AB zugeordnet werden – eine schwedische Tochterfirma des Zuger Unternehmens Transwaggon.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empfiehlt Kontrolle der Radsätze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Brisant ist die Feststellung der Sust, dass sich der Riss am unfallverursachenden Rad über einen längeren Zeitraum ausgeweitet hat. Transwaggon bestätigt das und schreibt in einer Stellungnahme, die Risse seien «vermutlich über Monate» gewachsen.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Sollte sich das im Schlussbericht bestätigen, drohen Transwaggon hohe Schadenersatzforderungen. Eine Schadensumme haben die SBB bisher noch nicht genannt. Diese dürfte aber im hohen Millionenbereich liegen.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vergleichbaren Radbrüchen und Radrissen in Italien und Belgien hatte die Eisenbahnagentur der Europäischen Union 2017 verschiedene Massnahmen für die betroffenen Radtypen eingeführt, darunter eine Sichtkontrolle aller Räder vor der Abfahrt eines Zugs. In einem ersten Schritt empfiehlt die Sust nun eine Ausweitung dieser Massnahmen auf den Radtyp, 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verursacht hat.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für die Umsetzung der Massnahmen zuständige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schreibt dazu: Nun gelte es, die betroffenen Radtypen und die Güterwagen, an denen diese montiert seien, zu identifizieren, zu kontrollieren und nötigenfalls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europäischen Güterverkehrsunternehmen sollten daher angeben, ob es irgendwo schon mal zu einem ähnlichen Zwischenfall mit gebrochenen Rädern gekommen sei, schreibt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Zudem sollten sie aufgefordert werden, anzugeben, wo überhaupt Räder des besagten Typs eingesetzt seien.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schreiben in einer ersten Stellungnahme, dass sie die von der Sust vorgeschlagenen Massnahmen zur Erhöhung der Sicherheit begrüssten. SBB Cargo besitze keine Wagen mit dem betroffenen Radtyp.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Schaden für Brancheist «erheblich»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Linus Looser, Leiter Produktion Personenverkehr und Mitglied der SBB-Konzernleitung, sagte zur Frage, ob nun im Gotthard-Basistunnel und in anderen Tunneln Entgleisungsdetektoren eingebaut würden: «Diese Idee prüfen wir. Es laufen entsprechende Abklärungen.»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Verband der verladenden Wirtschaft, Cargorail, heisst es, dass die Branche die Empfehlungen der Sust nun in den entsprechenden Gremien diskutieren werde. Den Schaden für seine Branche bezeichnet Cargorail-Generalsekretär Frank Furrer als «erheblich». Er nennt aber keine konkrete Zahl. Nicht nur hätten Güter nicht rechtzeitig geliefert werden können, es seien auch haufenweise Überstunden angefallen. Beispielsweise seien die Mitarbeiter der Güterverkehrfirmen damit beschäftigt gewesen, die betroffene Kundschaft rund um die Uhr zu informieren.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Branche Schadenersatzforderungen anstrebt, lässt Furrer offen. Grundsätzlich seien Fragen des Schadenersatzes im Gütertransport grenzübergreifend klar geregelt, sagt er dazu. In der Regel gebe es deshalb nur tiefe und pauschale Entschädigungen. Ein Grund dafür sei, dass die Marktteilnehmer so besser geschützt seien und sich nicht durch gegenseitige Klagen schädigten.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Transwaggon fordert Untersuchung der Weiche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Besitzerin des entgleisten Wagens, Transwaggon, betont in einer Stellungnahme, dass der Zwischenbericht einen vorläufigen Charakter habe. Eine vollständige Klärung des Unfallhergangs und der Unfallursachen werde erst im Abschlussbericht geliefert.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Transwaggon fordert weitere gründliche Untersuchungen an dem an der Weiche abgelenkten Wagen 14 und an der Weiche bei der Multifunktionsstelle Faido selbst. Denn es widerspreche den Erfahrungen, dass an einer Weiche nicht der entgleiste Wagen selbst abgelenkt werde, sondern dass dies erst drei Wagen später geschehe.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lassen Haftungsklagen gegen Eigentümer offen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 Frage der Verantwortung und damit auch der Haftung schreibt Transwaggon, dass drei Gruppen von Akteuren im Güterbahnsystem gleichberechtigt zusammenwirkten: erstens die Infrastrukturbetreiber, zweitens die Eisenbahnverkehrsunternehmen, also beispielsweise SBB Cargo, und drittens die Wagenhalter, zu denen auch Transwaggon gehöre. Jeder der drei habe spezifische Kontrollaufgaben.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Wagenhalter seien für die Instandhaltung zuständig. Den Eisenbahnverkehrsunternehmen obliege es wiederum, bei der Zusammenstellung eines Güterzugs den Zugverband zu kontrollieren. Bekannt ist bereits, dass primär SBB Cargo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haftet, jedoch Regress auf den Wagenbesitzer nehmen kann.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SBB das tun werden, lassen sie offen. SBB-Konzernleitungsmitglied Linus Looser sagte dazu: «Eine Haftungsklage oder Schadenersatzforderungen sind zurzeit weder prioritär noch in unserem Fokus.»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Brisant ist die Feststellung, dass sich der Riss über einen längeren Zeitraum ausgeweitet hat.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Teile der entgleisten Wagen lagern bei einem Tessiner Bahnhof. Auf dem Rad ist die Aufschrift TWA für Transwaggon zu sehen. Foto: Tamedia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zehn Kilometer nach der Einfahrt brach das Rad. Foto: Sust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riss unzählige Betonschwellen auf. Foto: Tamedia</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18"/>
      </w:pPr>
    </w:p>
    <w:p>
      <w:pPr>
        <w:pStyle w:val="Normal218"/>
        <w:ind w:left="200"/>
        <w:sectPr>
          <w:type w:val="continuous"/>
          <w:pgMar w:top="840" w:right="1000" w:bottom="840" w:left="1000" w:header="400" w:footer="400"/>
          <w:pgNumType w:fmt="decimal"/>
          <w:cols w:space="720"/>
        </w:sectPr>
      </w:pPr>
      <w:r>
        <w:br/>
      </w:r>
      <w:r>
        <w:pict>
          <v:line id="_x0000_s1849"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30"/>
          <w:headerReference w:type="default" r:id="rId1631"/>
          <w:footerReference w:type="even" r:id="rId1632"/>
          <w:footerReference w:type="default" r:id="rId1633"/>
          <w:headerReference w:type="first" r:id="rId1634"/>
          <w:footerReference w:type="first" r:id="rId1635"/>
          <w:pgSz w:w="12240" w:h="15840"/>
          <w:pgMar w:top="840" w:right="1000" w:bottom="840" w:left="1000" w:header="400" w:footer="400"/>
          <w:pgNumType w:fmt="decimal"/>
          <w:cols w:space="720"/>
          <w:titlePg w:val="0"/>
        </w:sectPr>
      </w:pPr>
    </w:p>
    <w:p>
      <w:pPr>
        <w:pStyle w:val="Normal219"/>
      </w:pPr>
    </w:p>
    <w:p>
      <w:pPr>
        <w:pStyle w:val="Normal219"/>
      </w:pPr>
      <w:r>
        <w:pict>
          <v:shape id="_x0000_i1850" type="#_x0000_t75" alt="LexisNexis®" style="width:147.75pt;height:30pt">
            <v:imagedata r:id="rId26" o:title=""/>
          </v:shape>
        </w:pict>
      </w:r>
      <w:r>
        <w:cr/>
      </w:r>
    </w:p>
    <w:p>
      <w:pPr>
        <w:pStyle w:val="Heading1217"/>
        <w:keepNext w:val="0"/>
        <w:spacing w:after="200" w:line="340" w:lineRule="atLeast"/>
        <w:ind w:left="0" w:right="0" w:firstLine="0"/>
        <w:jc w:val="center"/>
      </w:pPr>
      <w:hyperlink r:id="rId1636" w:history="1">
        <w:r>
          <w:rPr>
            <w:rFonts w:ascii="arial" w:eastAsia="arial" w:hAnsi="arial" w:cs="arial"/>
            <w:b/>
            <w:i/>
            <w:strike w:val="0"/>
            <w:color w:val="0077CC"/>
            <w:sz w:val="28"/>
            <w:u w:val="single"/>
            <w:vertAlign w:val="baseline"/>
          </w:rPr>
          <w:t>Was bedeutet «grobe Verletzung der Verkehrsregeln»?</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Luzerner Zeitung</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19"/>
        <w:keepNext w:val="0"/>
        <w:spacing w:after="0" w:line="240" w:lineRule="atLeast"/>
        <w:ind w:right="0"/>
        <w:jc w:val="both"/>
      </w:pPr>
      <w:bookmarkStart w:id="436" w:name="Bookmark_219"/>
      <w:bookmarkEnd w:id="436"/>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19"/>
        <w:keepNext w:val="0"/>
        <w:spacing w:before="120" w:after="0" w:line="220" w:lineRule="atLeast"/>
        <w:ind w:left="0" w:right="0" w:firstLine="0"/>
        <w:jc w:val="left"/>
      </w:pPr>
      <w:r>
        <w:br/>
      </w:r>
      <w:r>
        <w:pict>
          <v:shape id="_x0000_i1851" type="#_x0000_t75" style="width:150pt;height:65.25pt">
            <v:imagedata r:id="rId36"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52" style="position:absolute;z-index:25211699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Und welches wären  die administrativen und strafrechtlichen Folgen einer solchen groben Verletzung der Verkehrsregeln?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1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19"/>
      </w:pPr>
    </w:p>
    <w:p>
      <w:pPr>
        <w:pStyle w:val="Normal219"/>
        <w:ind w:left="200"/>
        <w:sectPr>
          <w:type w:val="continuous"/>
          <w:pgMar w:top="840" w:right="1000" w:bottom="840" w:left="1000" w:header="400" w:footer="400"/>
          <w:pgNumType w:fmt="decimal"/>
          <w:cols w:space="720"/>
        </w:sectPr>
      </w:pPr>
      <w:r>
        <w:br/>
      </w:r>
      <w:r>
        <w:pict>
          <v:line id="_x0000_s1853"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220"/>
      </w:pPr>
    </w:p>
    <w:p>
      <w:pPr>
        <w:pStyle w:val="Normal220"/>
      </w:pPr>
      <w:r>
        <w:pict>
          <v:shape id="_x0000_i1854" type="#_x0000_t75" alt="LexisNexis®" style="width:147.75pt;height:30pt">
            <v:imagedata r:id="rId26" o:title=""/>
          </v:shape>
        </w:pict>
      </w:r>
      <w:r>
        <w:cr/>
      </w:r>
    </w:p>
    <w:p>
      <w:pPr>
        <w:pStyle w:val="Heading1218"/>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Was bedeutet «grobe Verletzung der Verkehrsregeln»?</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Tagblatt für den Kanton Thurgau</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20"/>
        <w:keepNext w:val="0"/>
        <w:spacing w:after="0" w:line="240" w:lineRule="atLeast"/>
        <w:ind w:right="0"/>
        <w:jc w:val="both"/>
      </w:pPr>
      <w:bookmarkStart w:id="438" w:name="Bookmark_220"/>
      <w:bookmarkEnd w:id="438"/>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20"/>
        <w:keepNext w:val="0"/>
        <w:spacing w:before="120" w:after="0" w:line="220" w:lineRule="atLeast"/>
        <w:ind w:left="0" w:right="0" w:firstLine="0"/>
        <w:jc w:val="left"/>
      </w:pPr>
      <w:r>
        <w:br/>
      </w:r>
      <w:r>
        <w:pict>
          <v:shape id="_x0000_i1855" type="#_x0000_t75" style="width:187.48pt;height:37.5pt">
            <v:imagedata r:id="rId338"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56" style="position:absolute;z-index:252119040"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 Und welches wären  die administrativen und strafrechtlichen Folgen einer solchen groben Verletzung der Verkehrsregeln?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ufinanzielle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2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20"/>
      </w:pPr>
    </w:p>
    <w:p>
      <w:pPr>
        <w:pStyle w:val="Normal220"/>
        <w:ind w:left="200"/>
        <w:sectPr>
          <w:type w:val="continuous"/>
          <w:pgMar w:top="840" w:right="1000" w:bottom="840" w:left="1000" w:header="400" w:footer="400"/>
          <w:pgNumType w:fmt="decimal"/>
          <w:cols w:space="720"/>
        </w:sectPr>
      </w:pPr>
      <w:r>
        <w:br/>
      </w:r>
      <w:r>
        <w:pict>
          <v:line id="_x0000_s1857"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221"/>
      </w:pPr>
    </w:p>
    <w:p>
      <w:pPr>
        <w:pStyle w:val="Normal221"/>
      </w:pPr>
      <w:r>
        <w:pict>
          <v:shape id="_x0000_i1858" type="#_x0000_t75" alt="LexisNexis®" style="width:147.75pt;height:30pt">
            <v:imagedata r:id="rId26" o:title=""/>
          </v:shape>
        </w:pict>
      </w:r>
      <w:r>
        <w:cr/>
      </w:r>
    </w:p>
    <w:p>
      <w:pPr>
        <w:pStyle w:val="Heading1219"/>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Was bedeutet «grobe Verletzung der Verkehrsregeln»?</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Wiler Zeitung</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21"/>
        <w:keepNext w:val="0"/>
        <w:spacing w:after="0" w:line="240" w:lineRule="atLeast"/>
        <w:ind w:right="0"/>
        <w:jc w:val="both"/>
      </w:pPr>
      <w:bookmarkStart w:id="440" w:name="Bookmark_221"/>
      <w:bookmarkEnd w:id="440"/>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21"/>
        <w:keepNext w:val="0"/>
        <w:spacing w:before="120" w:after="0" w:line="220" w:lineRule="atLeast"/>
        <w:ind w:left="0" w:right="0" w:firstLine="0"/>
        <w:jc w:val="left"/>
      </w:pPr>
      <w:r>
        <w:br/>
      </w:r>
      <w:r>
        <w:pict>
          <v:shape id="_x0000_i1859" type="#_x0000_t75" style="width:228.03pt;height:94.51pt">
            <v:imagedata r:id="rId354"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60" style="position:absolute;z-index:25212108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 Und welches wären  die administrativen und strafrechtlichen Folgen einer solchen groben Verletzung der Verkehrsregeln?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ufinanzielle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2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21"/>
      </w:pPr>
    </w:p>
    <w:p>
      <w:pPr>
        <w:pStyle w:val="Normal221"/>
        <w:ind w:left="200"/>
        <w:sectPr>
          <w:type w:val="continuous"/>
          <w:pgMar w:top="840" w:right="1000" w:bottom="840" w:left="1000" w:header="400" w:footer="400"/>
          <w:pgNumType w:fmt="decimal"/>
          <w:cols w:space="720"/>
        </w:sectPr>
      </w:pPr>
      <w:r>
        <w:br/>
      </w:r>
      <w:r>
        <w:pict>
          <v:line id="_x0000_s1861"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51"/>
          <w:headerReference w:type="default" r:id="rId1652"/>
          <w:footerReference w:type="even" r:id="rId1653"/>
          <w:footerReference w:type="default" r:id="rId1654"/>
          <w:headerReference w:type="first" r:id="rId1655"/>
          <w:footerReference w:type="first" r:id="rId1656"/>
          <w:pgSz w:w="12240" w:h="15840"/>
          <w:pgMar w:top="840" w:right="1000" w:bottom="840" w:left="1000" w:header="400" w:footer="400"/>
          <w:pgNumType w:fmt="decimal"/>
          <w:cols w:space="720"/>
          <w:titlePg w:val="0"/>
        </w:sectPr>
      </w:pPr>
    </w:p>
    <w:p>
      <w:pPr>
        <w:pStyle w:val="Normal222"/>
      </w:pPr>
    </w:p>
    <w:p>
      <w:pPr>
        <w:pStyle w:val="Normal222"/>
      </w:pPr>
      <w:r>
        <w:pict>
          <v:shape id="_x0000_i1862" type="#_x0000_t75" alt="LexisNexis®" style="width:147.75pt;height:30pt">
            <v:imagedata r:id="rId26" o:title=""/>
          </v:shape>
        </w:pict>
      </w:r>
      <w:r>
        <w:cr/>
      </w:r>
    </w:p>
    <w:p>
      <w:pPr>
        <w:pStyle w:val="Heading1220"/>
        <w:keepNext w:val="0"/>
        <w:spacing w:after="200" w:line="340" w:lineRule="atLeast"/>
        <w:ind w:left="0" w:right="0" w:firstLine="0"/>
        <w:jc w:val="center"/>
      </w:pPr>
      <w:hyperlink r:id="rId1657" w:history="1">
        <w:r>
          <w:rPr>
            <w:rFonts w:ascii="arial" w:eastAsia="arial" w:hAnsi="arial" w:cs="arial"/>
            <w:b/>
            <w:i/>
            <w:strike w:val="0"/>
            <w:color w:val="0077CC"/>
            <w:sz w:val="28"/>
            <w:u w:val="single"/>
            <w:vertAlign w:val="baseline"/>
          </w:rPr>
          <w:t>Es war ein Radbruch</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28 September 2023</w:t>
      </w:r>
    </w:p>
    <w:p>
      <w:pPr>
        <w:pStyle w:val="Normal222"/>
        <w:keepNext w:val="0"/>
        <w:spacing w:after="0" w:line="240" w:lineRule="atLeast"/>
        <w:ind w:right="0"/>
        <w:jc w:val="both"/>
      </w:pPr>
      <w:bookmarkStart w:id="442" w:name="Bookmark_222"/>
      <w:bookmarkEnd w:id="442"/>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Basler Zeitung AG Alle Rechte Vorbehalten</w:t>
      </w:r>
    </w:p>
    <w:p>
      <w:pPr>
        <w:pStyle w:val="Normal222"/>
        <w:keepNext w:val="0"/>
        <w:spacing w:before="120" w:after="0" w:line="220" w:lineRule="atLeast"/>
        <w:ind w:left="0" w:right="0" w:firstLine="0"/>
        <w:jc w:val="left"/>
      </w:pPr>
      <w:r>
        <w:br/>
      </w:r>
      <w:r>
        <w:pict>
          <v:shape id="_x0000_i1863" type="#_x0000_t75" style="width:166.48pt;height:40.49pt">
            <v:imagedata r:id="rId207"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S. 6</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64" style="position:absolute;z-index:252123136"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Zugentgleisung im Gotthardtunnel Die Schweizerische Sicherheitsuntersuchungsstelle (Sust) hat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10. August inzwischen gut dokumentiert. Sie nennt Gründe für das Unglück – und den Eigentümer des entgleisten Wagens. Dieser wehrt sich.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Gilb, Jon Mettler und Peter Burkhardt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einem gestern veröffentlichten Zwischenbericht bestätigt die Schweizerische Sicherheitsuntersuchungsstelle (Sust) ihren ersten Verdacht, dass ein Radbruch am 10. August zur schweren Entgleisung eines Güterzugs im Gotthard-Basistunnel geführt hatte: Rund zehn Kilometer nach Einfahrt in das Südportal brach eine Radscheibe am elften Wagen.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lösten sich weitere Fragmente aus dem Rad. Wie die Sust schreibt, hatte sich der Riss an besagtem Rad bereits über einen längeren Zeitraum ausgeweitet. Die Lauffläche weise zahlreiche weitere Anrisse auf. Versagt habe das Rad aufgrund von Ermüdung, ausgehend von den Rissen in der Lauffläche.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Unfallwagen gehört Zuger Unternehmen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dem Radbruch hätten sich weitere Fragmente aus dem Rad gelöst, schreibt die Sust. An der Infrastruktur seien in diesem Bereich leichte Beschädigungen an den Betonschwellen sichtbar gewesen. Die Achse hing ab diesem Zeitpunkt schräg unter dem Wagen. Der Güterzug fuhr dann rund vier Kilometer weiter.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der Multifunktionsstelle Faido brach das letzte Radfragment weg. Die Achse, die schräg unter dem Wagen hing, schlug vor der Weiche auf die Betonschwellen und zerstörte die Weichen. Infolgedessen entgleisten die nachfolgenden 16 Güterwagen und kippten teilweise im Tunnel um. Der Zug brach zwischen dem 13. und dem 14. Wagen auseinander, und einige Wagen gerieten auf das Verbindungsgleis zur anderen Röhre.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dazu, dass eine der zwei Röhren noch bis mindestens Anfang nächstes Jahr nicht befahrbar ist.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Sust schreibt, konnten die gefundenen Radstücke einem Wagen des Unternehmens Transwaggon AB zugeordnet werden – eine schwedische Tochterfirma des Zuger Unternehmens Transwaggon.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empfiehlt Kontrolle der Radsätze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Brisant ist die Feststellung der Sust, dass sich der Riss am unfallverursachenden Rad über einen längeren Zeitraum ausgeweitet hat. Transwaggon bestätigt das und schreibt in einer Stellungnahme, die Risse seien «vermutlich über Monate» gewachsen.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Sollte sich das im Schlussbericht bestätigen, drohen Transwaggon hohe Schadenersatzforderungen. Eine Schadensumme haben die SBB bisher noch nicht genannt. Diese dürfte aber im hohen Millionenbereich liegen.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vergleichbaren Radbrüchen und Radrissen in Italien und Belgien hatte die Eisenbahnagentur der Europäischen Union 2017 verschiedene Massnahmen für die betroffenen Radtypen eingeführt, darunter eine Sichtkontrolle aller Räder vor der Abfahrt eines Zugs. In einem ersten Schritt empfiehlt die Sust nun eine Ausweitung dieser Massnahmen auf den Radtyp, 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verursacht hat.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für die Umsetzung der Massnahmen zuständige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schreibt dazu: Nun gelte es, die betroffenen Radtypen und die Güterwagen, an denen diese montiert seien, zu identifizieren, zu kontrollieren und nötigenfalls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europäischen Güterverkehrsunternehmen sollten daher angeben, ob es irgendwo schon mal zu einem ähnlichen Zwischenfall mit gebrochenen Rädern gekommen sei, schreibt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Zudem sollten sie aufgefordert werden, anzugeben, wo überhaupt Räder des besagten Typs eingesetzt seien.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schreiben in einer ersten Stellungnahme, dass sie die von der Sust vorgeschlagenen Massnahmen zur Erhöhung der Sicherheit begrüssten. SBB Cargo besitze keine Wagen mit dem betroffenen Radtyp.</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Schaden für Brancheist «erheblich»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Linus Looser, Leiter Produktion Personenverkehr und Mitglied der SBB-Konzernleitung, sagte zur Frage, ob nun im Gotthard-Basistunnel und in anderen Tunneln Entgleisungsdetektoren eingebaut würden: «Diese Idee prüfen wir. Es laufen entsprechende Abklärungen.»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Verband der verladenden Wirtschaft, Cargorail, heisst es, dass die Branche die Empfehlungen der Sust nun in den entsprechenden Gremien diskutieren werde. Den Schaden für seine Branche bezeichnet Cargorail-Generalsekretär Frank Furrer als «erheblich». Er nennt aber keine konkrete Zahl. Nicht nur hätten Güter nicht rechtzeitig geliefert werden können, es seien auch haufenweise Überstunden angefallen. Beispielsweise seien die Mitarbeiter der Güterverkehrfirmen damit beschäftigt gewesen, die betroffene Kundschaft rund um die Uhr zu informieren.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Branche Schadenersatzforderungen anstrebt, lässt Furrer offen. Grundsätzlich seien Fragen des Schadenersatzes im Gütertransport grenzübergreifend klar geregelt, sagt er dazu. In der Regel gebe es deshalb nur tiefe und pauschale Entschädigungen. Ein Grund dafür sei, dass die Marktteilnehmer so besser geschützt seien und sich nicht durch gegenseitige Klagen schädigten.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Transwaggon fordert Untersuchung der Weiche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Besitzerin des entgleisten Wagens, Transwaggon, betont in einer Stellungnahme, dass der Zwischenbericht einen vorläufigen Charakter habe. Eine vollständige Klärung des Unfallhergangs und der Unfallursachen werde erst im Abschlussbericht geliefert.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Transwaggon fordert weitere gründliche Untersuchungen an dem an der Weiche abgelenkten Wagen 14 und an der Weiche bei der Multifunktionsstelle Faido selbst. Denn es widerspreche den Erfahrungen, dass an einer Weiche nicht der entgleiste Wagen selbst abgelenkt werde, sondern dass dies erst drei Wagen später geschehe.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lassen Haftungsklagen gegen Eigentümer offen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 Frage der Verantwortung und damit auch der Haftung schreibt Transwaggon, dass drei Gruppen von Akteuren im Güterbahnsystem gleichberechtigt zusammenwirkten: erstens die Infrastrukturbetreiber, zweitens die Eisenbahnverkehrsunternehmen, also beispielsweise SBB Cargo, und drittens die Wagenhalter, zu denen auch Transwaggon gehöre. Jeder der drei habe spezifische Kontrollaufgaben.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Wagenhalter seien für die Instandhaltung zuständig. Den Eisenbahnverkehrsunternehmen obliege es wiederum, bei der Zusammenstellung eines Güterzugs den Zugverband zu kontrollieren. Bekannt ist bereits, dass primär SBB Cargo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haftet, jedoch Regress auf den Wagenbesitzer nehmen kann.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SBB das tun werden, lassen sie offen. SBB-Konzernleitungsmitglied Linus Looser sagte dazu: «Eine Haftungsklage oder Schadenersatzforderungen sind zurzeit weder prioritär noch in unserem Fokus.»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Brisant ist die Feststellung, dass sich der Riss über einen längeren Zeitraum ausgeweitet hat.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Teile der entgleisten Wagen lagern bei einem Tessiner Bahnhof. Auf dem Rad ist die Aufschrift TWA für Transwaggon zu sehen. Foto: Tamedia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zehn Kilometer nach der Einfahrt brach das Rad. Foto: Sust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riss unzählige Betonschwellen auf. Foto: Tamedia</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22"/>
      </w:pPr>
    </w:p>
    <w:p>
      <w:pPr>
        <w:pStyle w:val="Normal222"/>
        <w:ind w:left="200"/>
        <w:sectPr>
          <w:type w:val="continuous"/>
          <w:pgMar w:top="840" w:right="1000" w:bottom="840" w:left="1000" w:header="400" w:footer="400"/>
          <w:pgNumType w:fmt="decimal"/>
          <w:cols w:space="720"/>
        </w:sectPr>
      </w:pPr>
      <w:r>
        <w:br/>
      </w:r>
      <w:r>
        <w:pict>
          <v:line id="_x0000_s1865"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58"/>
          <w:headerReference w:type="default" r:id="rId1659"/>
          <w:footerReference w:type="even" r:id="rId1660"/>
          <w:footerReference w:type="default" r:id="rId1661"/>
          <w:headerReference w:type="first" r:id="rId1662"/>
          <w:footerReference w:type="first" r:id="rId1663"/>
          <w:pgSz w:w="12240" w:h="15840"/>
          <w:pgMar w:top="840" w:right="1000" w:bottom="840" w:left="1000" w:header="400" w:footer="400"/>
          <w:pgNumType w:fmt="decimal"/>
          <w:cols w:space="720"/>
          <w:titlePg w:val="0"/>
        </w:sectPr>
      </w:pPr>
    </w:p>
    <w:p>
      <w:pPr>
        <w:pStyle w:val="Normal223"/>
      </w:pPr>
    </w:p>
    <w:p>
      <w:pPr>
        <w:pStyle w:val="Normal223"/>
      </w:pPr>
      <w:r>
        <w:pict>
          <v:shape id="_x0000_i1866" type="#_x0000_t75" alt="LexisNexis®" style="width:147.75pt;height:30pt">
            <v:imagedata r:id="rId26" o:title=""/>
          </v:shape>
        </w:pict>
      </w:r>
      <w:r>
        <w:cr/>
      </w:r>
    </w:p>
    <w:p>
      <w:pPr>
        <w:pStyle w:val="Heading1221"/>
        <w:keepNext w:val="0"/>
        <w:spacing w:after="200" w:line="340" w:lineRule="atLeast"/>
        <w:ind w:left="0" w:right="0" w:firstLine="0"/>
        <w:jc w:val="center"/>
      </w:pPr>
      <w:hyperlink r:id="rId1664" w:history="1">
        <w:r>
          <w:rPr>
            <w:rFonts w:ascii="arial" w:eastAsia="arial" w:hAnsi="arial" w:cs="arial"/>
            <w:b/>
            <w:i/>
            <w:strike w:val="0"/>
            <w:color w:val="0077CC"/>
            <w:sz w:val="28"/>
            <w:u w:val="single"/>
            <w:vertAlign w:val="baseline"/>
          </w:rPr>
          <w:t>Unfälle ohne Zusammenhang; Unfallserie Im A8-Giessbachtunnel gab es innert kurzer Zeit drei Frontalkollisionen. Ein Experte erklärt, warum diese nichts miteinander zu tun haben.</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Langenthaler Tagblatt</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17 August 2022</w:t>
      </w:r>
    </w:p>
    <w:p>
      <w:pPr>
        <w:pStyle w:val="Normal223"/>
        <w:keepNext w:val="0"/>
        <w:spacing w:after="0" w:line="240" w:lineRule="atLeast"/>
        <w:ind w:right="0"/>
        <w:jc w:val="both"/>
      </w:pPr>
      <w:bookmarkStart w:id="444" w:name="Bookmark_223"/>
      <w:bookmarkEnd w:id="444"/>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Espace AG Alle Rechte Vorbehalten</w:t>
      </w:r>
    </w:p>
    <w:p>
      <w:pPr>
        <w:pStyle w:val="Normal223"/>
        <w:keepNext w:val="0"/>
        <w:spacing w:before="120" w:after="0" w:line="220" w:lineRule="atLeast"/>
        <w:ind w:left="0" w:right="0" w:firstLine="0"/>
        <w:jc w:val="left"/>
      </w:pPr>
      <w:r>
        <w:br/>
      </w:r>
      <w:r>
        <w:pict>
          <v:shape id="_x0000_i1867" type="#_x0000_t75" style="width:291pt;height:34pt">
            <v:imagedata r:id="rId122"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KANTON BERN; S. 6</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68" style="position:absolute;z-index:252125184"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Unfälle ohne Zusammenhang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Unfallserie Im A8-Giessbachtunnel gab es innert kurzer Zeit drei Frontalkollisionen. Ein Experte erklärt, warum diese nichts miteinander zu tun haben.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Petroni</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 frontale und eine seitlich-frontale Kollision innerhalb von nur drei Wochen: Die Unfallserie im Giessbachtunnel lässt die Frage aufkommen, ob die Unfallgefahr möglicherweise durch die laufende Gesamtsanierung des 3,3 Kilometer langen Autobahntunnels höher sei als sonst. Oder ist die kurze zeitliche Abfolge reiner Zufall?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Fehlverhalten oder medizinische Ursachen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Siegenthaler, der Sprecher des zuständigen Bundesamtes für Strassen (Astra), hat die Unfälle vom 23. Juli, vom 5. und vom 15. August zusammen mit dem Sicherheitsbeauftragten analysiert. Das Resultat: «Wir haben es hier mit drei Unfällen zu tun, die sich völlig unabhängig voneinander und ohne jeglichen Zusammenhang zur Baustelle ereignet haben.» Grundsätzlich sei bei allen Unfällen menschliches Fehlverhalten oder eine medizinische Ursache der Grund gewesen. Letzteres war laut Siegenthaler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5. August der Fall, als der Fahrer des unfallverursachenden Fahrzeugs auf die linke Fahrbahnhälfte geraten sei, wo es zur Kollision mit einem korrekt entgegenkommenden Wohnmobil kam. Dabei gab es vier Verletzte.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vergangenen Montag geriet ein Autofahrer aufgrund einer Unaufmerksamkeit nach links und kollidierte frontal mit einem entgegenkommenden Wohnmobil. In der Folge gab es einen Auffahrunfall mit einem nachfolgenden Fahrzeug. Sieben Personen wurden dabei verletzt.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Während der Ferienzweispurig geöffnet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Auch bei der ersten Kollision vom 23. Juli mit sechs Verletzten stand laut Astra-Analyse menschliches Fehlverhalten im Zentrum. Dass bei zwei der drei Unfälle Wohnmobile beteiligt gewesen seien, zeige, dass die Unfälle im typischen Reiseverkehr geschehen seien.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Astra-Sprecher weiter: «In den letzten paar Jahren hatten wir im Giessbachtunnel trotz reger Baustellentätigkeit keine nennenswerten Unfälle zu verzeichnen. Der einzige Unterschied ist, dass wir normalerweise während der Bausaison ausserhalb des Tunnels Lichtsignalanlagen installiert haben, wodurch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den Tunnel immer nur in einer Richtung gestaffelt passierte.» Während der Sommerferien wurden die Lichtsignalanlagen entfernt und die A8 zweispurig geöffnet, wodurch bedeutend mehr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gleichzeitig im Tunnel unterwegs war.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 guter Letzt bemerkt Siegenthaler, «dass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A8 ohne Pannenstreifen und mit den vielen Tunnels halt sofort viel grössere Auswirkungen hat und mehr Aufsehen erregt als Unfälle, die sich beispielsweise auf der A6 ereignen, die wesentlich breiter, vierspurig und mit einem Pannenstreifen versehen ist. Dort kann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meist neben den Unfallplätzen vorbeigeführt werden, was keine Komplettsperrungen zur Folge hat.»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Sanierungsarbeiten dauern noch zwei Jahre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Gesamtsanierung des vor 34 Jahren eröffneten Giessbachtunnels läuft seit dem letzten Jahr. Zuvor wurden bereits die Tunnelzentralen werden erweitert. Dazu kommen diverse Anpassungs- und Erneuerungsarbeiten. Ein zentraler Punkt der Sanierung ist auch die Verstärkung der Zwischendecke.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Sanierungsarbeiten im Giessbachtunnel dauern voraussichtlich bis zum Jahr 2024. Während fast der gesamten Sanierungszeit ist die zulässige Höchstgeschwindigkeit in Giessbach-, Chüebalm- und Senggtunnel auf 60 Stundenkilometer beschränkt.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3,3 Kilometer lange Autobahntunnel wird derzeit saniert. Foto: Bruno Petroni</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2022</w:t>
      </w:r>
    </w:p>
    <w:p>
      <w:pPr>
        <w:pStyle w:val="Normal223"/>
      </w:pPr>
    </w:p>
    <w:p>
      <w:pPr>
        <w:pStyle w:val="Normal223"/>
        <w:ind w:left="200"/>
        <w:sectPr>
          <w:type w:val="continuous"/>
          <w:pgMar w:top="840" w:right="1000" w:bottom="840" w:left="1000" w:header="400" w:footer="400"/>
          <w:pgNumType w:fmt="decimal"/>
          <w:cols w:space="720"/>
        </w:sectPr>
      </w:pPr>
      <w:r>
        <w:br/>
      </w:r>
      <w:r>
        <w:pict>
          <v:line id="_x0000_s1869"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65"/>
          <w:headerReference w:type="default" r:id="rId1666"/>
          <w:footerReference w:type="even" r:id="rId1667"/>
          <w:footerReference w:type="default" r:id="rId1668"/>
          <w:headerReference w:type="first" r:id="rId1669"/>
          <w:footerReference w:type="first" r:id="rId1670"/>
          <w:pgSz w:w="12240" w:h="15840"/>
          <w:pgMar w:top="840" w:right="1000" w:bottom="840" w:left="1000" w:header="400" w:footer="400"/>
          <w:pgNumType w:fmt="decimal"/>
          <w:cols w:space="720"/>
          <w:titlePg w:val="0"/>
        </w:sectPr>
      </w:pPr>
    </w:p>
    <w:p>
      <w:pPr>
        <w:pStyle w:val="Normal224"/>
      </w:pPr>
    </w:p>
    <w:p>
      <w:pPr>
        <w:pStyle w:val="Normal224"/>
      </w:pPr>
      <w:r>
        <w:pict>
          <v:shape id="_x0000_i1870" type="#_x0000_t75" alt="LexisNexis®" style="width:147.75pt;height:30pt">
            <v:imagedata r:id="rId26" o:title=""/>
          </v:shape>
        </w:pict>
      </w:r>
      <w:r>
        <w:cr/>
      </w:r>
    </w:p>
    <w:p>
      <w:pPr>
        <w:pStyle w:val="Heading1222"/>
        <w:keepNext w:val="0"/>
        <w:spacing w:after="200" w:line="340" w:lineRule="atLeast"/>
        <w:ind w:left="0" w:right="0" w:firstLine="0"/>
        <w:jc w:val="center"/>
      </w:pPr>
      <w:hyperlink r:id="rId1671" w:history="1">
        <w:r>
          <w:rPr>
            <w:rFonts w:ascii="arial" w:eastAsia="arial" w:hAnsi="arial" w:cs="arial"/>
            <w:b/>
            <w:i/>
            <w:strike w:val="0"/>
            <w:color w:val="0077CC"/>
            <w:sz w:val="28"/>
            <w:u w:val="single"/>
            <w:vertAlign w:val="baseline"/>
          </w:rPr>
          <w:t>Was bedeutet «grobe Verletzung der Verkehrsregeln»?</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Toggenburger Tagblatt</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24"/>
        <w:keepNext w:val="0"/>
        <w:spacing w:after="0" w:line="240" w:lineRule="atLeast"/>
        <w:ind w:right="0"/>
        <w:jc w:val="both"/>
      </w:pPr>
      <w:bookmarkStart w:id="446" w:name="Bookmark_224"/>
      <w:bookmarkEnd w:id="446"/>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24"/>
        <w:keepNext w:val="0"/>
        <w:spacing w:before="120" w:after="0" w:line="220" w:lineRule="atLeast"/>
        <w:ind w:left="0" w:right="0" w:firstLine="0"/>
        <w:jc w:val="left"/>
      </w:pPr>
      <w:r>
        <w:br/>
      </w:r>
      <w:r>
        <w:pict>
          <v:shape id="_x0000_i1871" type="#_x0000_t75" style="width:194.23pt;height:39.75pt">
            <v:imagedata r:id="rId362"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72" style="position:absolute;z-index:25212723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 Und welches wären  die administrativen und strafrechtlichen Folgen einer solchen groben Verletzung der Verkehrsregeln?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ufinanzielle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24"/>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24"/>
      </w:pPr>
    </w:p>
    <w:p>
      <w:pPr>
        <w:pStyle w:val="Normal224"/>
        <w:ind w:left="200"/>
        <w:sectPr>
          <w:type w:val="continuous"/>
          <w:pgMar w:top="840" w:right="1000" w:bottom="840" w:left="1000" w:header="400" w:footer="400"/>
          <w:pgNumType w:fmt="decimal"/>
          <w:cols w:space="720"/>
        </w:sectPr>
      </w:pPr>
      <w:r>
        <w:br/>
      </w:r>
      <w:r>
        <w:pict>
          <v:line id="_x0000_s1873"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72"/>
          <w:headerReference w:type="default" r:id="rId1673"/>
          <w:footerReference w:type="even" r:id="rId1674"/>
          <w:footerReference w:type="default" r:id="rId1675"/>
          <w:headerReference w:type="first" r:id="rId1676"/>
          <w:footerReference w:type="first" r:id="rId1677"/>
          <w:pgSz w:w="12240" w:h="15840"/>
          <w:pgMar w:top="840" w:right="1000" w:bottom="840" w:left="1000" w:header="400" w:footer="400"/>
          <w:pgNumType w:fmt="decimal"/>
          <w:cols w:space="720"/>
          <w:titlePg w:val="0"/>
        </w:sectPr>
      </w:pPr>
    </w:p>
    <w:p>
      <w:pPr>
        <w:pStyle w:val="Normal225"/>
      </w:pPr>
    </w:p>
    <w:p>
      <w:pPr>
        <w:pStyle w:val="Normal225"/>
      </w:pPr>
      <w:r>
        <w:pict>
          <v:shape id="_x0000_i1874" type="#_x0000_t75" alt="LexisNexis®" style="width:147.75pt;height:30pt">
            <v:imagedata r:id="rId26" o:title=""/>
          </v:shape>
        </w:pict>
      </w:r>
      <w:r>
        <w:cr/>
      </w:r>
    </w:p>
    <w:p>
      <w:pPr>
        <w:pStyle w:val="Heading1223"/>
        <w:keepNext w:val="0"/>
        <w:spacing w:after="200" w:line="340" w:lineRule="atLeast"/>
        <w:ind w:left="0" w:right="0" w:firstLine="0"/>
        <w:jc w:val="center"/>
      </w:pPr>
      <w:hyperlink r:id="rId1678" w:history="1">
        <w:r>
          <w:rPr>
            <w:rFonts w:ascii="arial" w:eastAsia="arial" w:hAnsi="arial" w:cs="arial"/>
            <w:b/>
            <w:i/>
            <w:strike w:val="0"/>
            <w:color w:val="0077CC"/>
            <w:sz w:val="28"/>
            <w:u w:val="single"/>
            <w:vertAlign w:val="baseline"/>
          </w:rPr>
          <w:t>Polizei News für Delmenhorst, 10.05.2024: Landkreis Wesermarsch: Zusammenstoß zwischen zwei Radfahrerinnen in Berne +++ Eine Frau schwer verletzt</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News.de</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10. Mai 2024</w:t>
      </w:r>
    </w:p>
    <w:p>
      <w:pPr>
        <w:pStyle w:val="Normal225"/>
        <w:keepNext w:val="0"/>
        <w:spacing w:after="0" w:line="240" w:lineRule="atLeast"/>
        <w:ind w:right="0"/>
        <w:jc w:val="both"/>
      </w:pPr>
      <w:bookmarkStart w:id="448" w:name="Bookmark_225"/>
      <w:bookmarkEnd w:id="448"/>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MM New Media GmbH.  Alle Rechte Vorbehalten</w:t>
      </w:r>
    </w:p>
    <w:p>
      <w:pPr>
        <w:pStyle w:val="Normal225"/>
        <w:keepNext w:val="0"/>
        <w:spacing w:before="120" w:after="0" w:line="220" w:lineRule="atLeast"/>
        <w:ind w:left="0" w:right="0" w:firstLine="0"/>
        <w:jc w:val="left"/>
      </w:pPr>
      <w:r>
        <w:br/>
      </w:r>
      <w:r>
        <w:pict>
          <v:shape id="_x0000_i1875" type="#_x0000_t75" style="width:161.98pt;height:36.75pt">
            <v:imagedata r:id="rId1679"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SWITZERLAND</w:t>
      </w:r>
      <w:r>
        <w:rPr>
          <w:rFonts w:ascii="arial" w:eastAsia="arial" w:hAnsi="arial" w:cs="arial"/>
          <w:b w:val="0"/>
          <w:i w:val="0"/>
          <w:strike w:val="0"/>
          <w:noProof w:val="0"/>
          <w:color w:val="000000"/>
          <w:position w:val="0"/>
          <w:sz w:val="20"/>
          <w:u w:val="none"/>
          <w:vertAlign w:val="baseline"/>
        </w:rPr>
        <w:t xml:space="preserve"> NEWS &amp; EUROPE NEWS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roj/news.de</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76" style="position:absolute;z-index:252129280" from="0,2pt" to="512pt,2pt" strokecolor="#009ddb" strokeweight="2pt">
            <v:stroke linestyle="single"/>
            <w10:wrap type="topAndBottom"/>
          </v:line>
        </w:pict>
      </w:r>
    </w:p>
    <w:p>
      <w:pPr>
        <w:pStyle w:val="Normal225"/>
      </w:pPr>
    </w:p>
    <w:p>
      <w:pPr>
        <w:pStyle w:val="Normal2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Landkreis Wesermarsch: Zusammenstoß zwischen zwei Radfahrerinnen in Berne +++ Eine Frau schwer verletzt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Delmenhorst (ots) -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Zusammenstoß zweier Radfahrerinnen in Berne wurde am Donnerstag, 09. Mai 2024, 12:15 Uhr, eine Frau schwer verletzt.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 Unfallzeit befuhr eine 54-jährige Frau aus Großenkneten mit einem Pedelec die Deichstraße in Berne. In Höhe Piependamm kollidierte sie aus Unachtsamkeit mit einer neben ihr fahrenden 54-Jährigen aus Solingen.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Frau aus Großenkneten stürzte nach dem Zusammenstoß und erlitt Kopfverletzungen, die als schwer eingestuft wurden. Sie wurde mit einem Rettungshubschrauber in ein Krankenhaus geflogen.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Diese Meldung wurde am 10.05.2024, 05:09 Uhr durch die Polizeiinspektion Delmenhorst übermittelt.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Aktuelles aus der Region:  </w:t>
      </w:r>
    </w:p>
    <w:p>
      <w:pPr>
        <w:pStyle w:val="Normal225"/>
        <w:keepNext w:val="0"/>
        <w:numPr>
          <w:numId w:val="8"/>
        </w:numPr>
        <w:spacing w:before="240" w:after="0" w:line="260" w:lineRule="atLeast"/>
        <w:ind w:right="0"/>
        <w:jc w:val="both"/>
      </w:pPr>
      <w:hyperlink r:id="rId1680" w:history="1">
        <w:r>
          <w:rPr>
            <w:rFonts w:ascii="arial" w:eastAsia="arial" w:hAnsi="arial" w:cs="arial"/>
            <w:b w:val="0"/>
            <w:i/>
            <w:strike w:val="0"/>
            <w:color w:val="0077CC"/>
            <w:sz w:val="20"/>
            <w:u w:val="single"/>
            <w:vertAlign w:val="baseline"/>
          </w:rPr>
          <w:t>Polizeimeldungen für Delmenhorst, 10.05.2024: Landkreis Oldenburg: Eine Person bei Verkehrsunfall in Harpstedt schwer verletzt</w:t>
        </w:r>
      </w:hyperlink>
    </w:p>
    <w:p>
      <w:pPr>
        <w:pStyle w:val="Normal225"/>
        <w:keepNext w:val="0"/>
        <w:numPr>
          <w:numId w:val="9"/>
        </w:numPr>
        <w:spacing w:before="240" w:after="0" w:line="260" w:lineRule="atLeast"/>
        <w:ind w:right="0"/>
        <w:jc w:val="both"/>
      </w:pPr>
      <w:hyperlink r:id="rId1681" w:history="1">
        <w:r>
          <w:rPr>
            <w:rFonts w:ascii="arial" w:eastAsia="arial" w:hAnsi="arial" w:cs="arial"/>
            <w:b w:val="0"/>
            <w:i/>
            <w:strike w:val="0"/>
            <w:color w:val="0077CC"/>
            <w:sz w:val="20"/>
            <w:u w:val="single"/>
            <w:vertAlign w:val="baseline"/>
          </w:rPr>
          <w:t>Polizei News für Delmenhorst, 10.05.2024: Landkreis Oldenburg: Zusammenstoß zwischen Radfahrern in Hatten</w:t>
        </w:r>
      </w:hyperlink>
    </w:p>
    <w:p>
      <w:pPr>
        <w:pStyle w:val="Normal225"/>
        <w:keepNext w:val="0"/>
        <w:numPr>
          <w:numId w:val="10"/>
        </w:numPr>
        <w:spacing w:before="240" w:after="0" w:line="260" w:lineRule="atLeast"/>
        <w:ind w:right="0"/>
        <w:jc w:val="both"/>
      </w:pPr>
      <w:hyperlink r:id="rId1682" w:history="1">
        <w:r>
          <w:rPr>
            <w:rFonts w:ascii="arial" w:eastAsia="arial" w:hAnsi="arial" w:cs="arial"/>
            <w:b w:val="0"/>
            <w:i/>
            <w:strike w:val="0"/>
            <w:color w:val="0077CC"/>
            <w:sz w:val="20"/>
            <w:u w:val="single"/>
            <w:vertAlign w:val="baseline"/>
          </w:rPr>
          <w:t>Biowetter in Delmenhorst heute: Belastung durch Pollen und Wetterwechsel aktuell am 10.05.2024</w:t>
        </w:r>
      </w:hyperlink>
    </w:p>
    <w:p>
      <w:pPr>
        <w:pStyle w:val="Normal225"/>
        <w:keepNext w:val="0"/>
        <w:numPr>
          <w:numId w:val="11"/>
        </w:numPr>
        <w:spacing w:before="240" w:after="0" w:line="260" w:lineRule="atLeast"/>
        <w:ind w:right="0"/>
        <w:jc w:val="both"/>
      </w:pPr>
      <w:hyperlink r:id="rId1683" w:history="1">
        <w:r>
          <w:rPr>
            <w:rFonts w:ascii="arial" w:eastAsia="arial" w:hAnsi="arial" w:cs="arial"/>
            <w:b w:val="0"/>
            <w:i/>
            <w:strike w:val="0"/>
            <w:color w:val="0077CC"/>
            <w:sz w:val="20"/>
            <w:u w:val="single"/>
            <w:vertAlign w:val="baseline"/>
          </w:rPr>
          <w:t>Corona-Zahlen in Delmenhorst aktuell: Die Coronavirus-Daten im Überblick</w:t>
        </w:r>
      </w:hyperlink>
    </w:p>
    <w:p>
      <w:pPr>
        <w:pStyle w:val="Normal225"/>
        <w:keepNext w:val="0"/>
        <w:numPr>
          <w:numId w:val="12"/>
        </w:numPr>
        <w:spacing w:before="240" w:after="0" w:line="260" w:lineRule="atLeast"/>
        <w:ind w:right="0"/>
        <w:jc w:val="both"/>
      </w:pPr>
      <w:hyperlink r:id="rId1684" w:history="1">
        <w:r>
          <w:rPr>
            <w:rFonts w:ascii="arial" w:eastAsia="arial" w:hAnsi="arial" w:cs="arial"/>
            <w:b w:val="0"/>
            <w:i/>
            <w:strike w:val="0"/>
            <w:color w:val="0077CC"/>
            <w:sz w:val="20"/>
            <w:u w:val="single"/>
            <w:vertAlign w:val="baseline"/>
          </w:rPr>
          <w:t xml:space="preserve">Polizei News für Delmenhorst, 09.05.2024: Brake - Trunkenheit im </w:t>
        </w:r>
      </w:hyperlink>
      <w:hyperlink r:id="rId1684" w:history="1">
        <w:r>
          <w:rPr>
            <w:rFonts w:ascii="arial" w:eastAsia="arial" w:hAnsi="arial" w:cs="arial"/>
            <w:b/>
            <w:i/>
            <w:strike w:val="0"/>
            <w:color w:val="0077CC"/>
            <w:sz w:val="20"/>
            <w:u w:val="single"/>
            <w:vertAlign w:val="baseline"/>
          </w:rPr>
          <w:t>Verkehr</w:t>
        </w:r>
      </w:hyperlink>
      <w:hyperlink r:id="rId1684" w:history="1">
        <w:r>
          <w:rPr>
            <w:rFonts w:ascii="arial" w:eastAsia="arial" w:hAnsi="arial" w:cs="arial"/>
            <w:b w:val="0"/>
            <w:i/>
            <w:strike w:val="0"/>
            <w:color w:val="0077CC"/>
            <w:sz w:val="20"/>
            <w:u w:val="single"/>
            <w:vertAlign w:val="baseline"/>
          </w:rPr>
          <w:t>, Vollstreckung eines Haftbefehls</w:t>
        </w:r>
      </w:hyperlink>
    </w:p>
    <w:p>
      <w:pPr>
        <w:pStyle w:val="Normal22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Um über alle Polizeimeldungen auf dem Laufenden zu bleiben, empfehlen wir Ihnen außerdem unseren </w:t>
      </w:r>
      <w:hyperlink r:id="rId1685" w:history="1">
        <w:r>
          <w:rPr>
            <w:rFonts w:ascii="arial" w:eastAsia="arial" w:hAnsi="arial" w:cs="arial"/>
            <w:b w:val="0"/>
            <w:i/>
            <w:strike w:val="0"/>
            <w:noProof w:val="0"/>
            <w:color w:val="0077CC"/>
            <w:position w:val="0"/>
            <w:sz w:val="20"/>
            <w:u w:val="single"/>
            <w:vertAlign w:val="baseline"/>
          </w:rPr>
          <w:t>Blaulichtmelder auf Twitter</w:t>
        </w:r>
      </w:hyperlink>
      <w:r>
        <w:rPr>
          <w:rFonts w:ascii="arial" w:eastAsia="arial" w:hAnsi="arial" w:cs="arial"/>
          <w:b w:val="0"/>
          <w:i/>
          <w:strike w:val="0"/>
          <w:noProof w:val="0"/>
          <w:color w:val="000000"/>
          <w:position w:val="0"/>
          <w:sz w:val="20"/>
          <w:u w:val="none"/>
          <w:vertAlign w:val="baseline"/>
        </w:rPr>
        <w:t>.</w:t>
      </w:r>
    </w:p>
    <w:p>
      <w:pPr>
        <w:pStyle w:val="Normal22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Erfahren Sie mehr über die aktuellen Geschehnisse in Ihrer Region, einschließlich Wettervorhersagen, Warnmeldungen und vielem mehr, auf unserer </w:t>
      </w:r>
      <w:hyperlink r:id="rId1686" w:history="1">
        <w:r>
          <w:rPr>
            <w:rFonts w:ascii="arial" w:eastAsia="arial" w:hAnsi="arial" w:cs="arial"/>
            <w:b w:val="0"/>
            <w:i/>
            <w:strike w:val="0"/>
            <w:noProof w:val="0"/>
            <w:color w:val="0077CC"/>
            <w:position w:val="0"/>
            <w:sz w:val="20"/>
            <w:u w:val="single"/>
            <w:vertAlign w:val="baseline"/>
          </w:rPr>
          <w:t>Regio-News-Seite für Delmenhorst</w:t>
        </w:r>
      </w:hyperlink>
      <w:r>
        <w:rPr>
          <w:rFonts w:ascii="arial" w:eastAsia="arial" w:hAnsi="arial" w:cs="arial"/>
          <w:b w:val="0"/>
          <w:i/>
          <w:strike w:val="0"/>
          <w:noProof w:val="0"/>
          <w:color w:val="000000"/>
          <w:position w:val="0"/>
          <w:sz w:val="20"/>
          <w:u w:val="none"/>
          <w:vertAlign w:val="baseline"/>
        </w:rPr>
        <w:t xml:space="preserve"> verpassen Sie keine wichtigen Informationen mehr!</w:t>
      </w:r>
    </w:p>
    <w:p>
      <w:pPr>
        <w:pStyle w:val="Normal2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Kriminalstatistik zu Straftaten der Kategorie Raubüberfälle in Wohnungen im Kreis Delmenhorst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wurden durch die Polizeiliche Kriminalstatistik (PKS) des Bundeskriminalamtes (BKA) im Kreis Delmenhorst </w:t>
      </w:r>
      <w:r>
        <w:rPr>
          <w:rFonts w:ascii="arial" w:eastAsia="arial" w:hAnsi="arial" w:cs="arial"/>
          <w:b/>
          <w:i w:val="0"/>
          <w:strike w:val="0"/>
          <w:noProof w:val="0"/>
          <w:color w:val="000000"/>
          <w:position w:val="0"/>
          <w:sz w:val="20"/>
          <w:u w:val="none"/>
          <w:vertAlign w:val="baseline"/>
        </w:rPr>
        <w:t>11 Straftaten der Kategorie Raubüberfälle in Wohnungen</w:t>
      </w:r>
      <w:r>
        <w:rPr>
          <w:rFonts w:ascii="arial" w:eastAsia="arial" w:hAnsi="arial" w:cs="arial"/>
          <w:b w:val="0"/>
          <w:i w:val="0"/>
          <w:strike w:val="0"/>
          <w:noProof w:val="0"/>
          <w:color w:val="000000"/>
          <w:position w:val="0"/>
          <w:sz w:val="20"/>
          <w:u w:val="none"/>
          <w:vertAlign w:val="baseline"/>
        </w:rPr>
        <w:t xml:space="preserve"> verzeichnet. Die </w:t>
      </w:r>
      <w:r>
        <w:rPr>
          <w:rFonts w:ascii="arial" w:eastAsia="arial" w:hAnsi="arial" w:cs="arial"/>
          <w:b/>
          <w:i w:val="0"/>
          <w:strike w:val="0"/>
          <w:noProof w:val="0"/>
          <w:color w:val="000000"/>
          <w:position w:val="0"/>
          <w:sz w:val="20"/>
          <w:u w:val="none"/>
          <w:vertAlign w:val="baseline"/>
        </w:rPr>
        <w:t>Aufklärungsquote</w:t>
      </w:r>
      <w:r>
        <w:rPr>
          <w:rFonts w:ascii="arial" w:eastAsia="arial" w:hAnsi="arial" w:cs="arial"/>
          <w:b w:val="0"/>
          <w:i w:val="0"/>
          <w:strike w:val="0"/>
          <w:noProof w:val="0"/>
          <w:color w:val="000000"/>
          <w:position w:val="0"/>
          <w:sz w:val="20"/>
          <w:u w:val="none"/>
          <w:vertAlign w:val="baseline"/>
        </w:rPr>
        <w:t xml:space="preserve"> lag hier bei </w:t>
      </w:r>
      <w:r>
        <w:rPr>
          <w:rFonts w:ascii="arial" w:eastAsia="arial" w:hAnsi="arial" w:cs="arial"/>
          <w:b/>
          <w:i w:val="0"/>
          <w:strike w:val="0"/>
          <w:noProof w:val="0"/>
          <w:color w:val="000000"/>
          <w:position w:val="0"/>
          <w:sz w:val="20"/>
          <w:u w:val="none"/>
          <w:vertAlign w:val="baseline"/>
        </w:rPr>
        <w:t>72,727%</w:t>
      </w:r>
      <w:r>
        <w:rPr>
          <w:rFonts w:ascii="arial" w:eastAsia="arial" w:hAnsi="arial" w:cs="arial"/>
          <w:b w:val="0"/>
          <w:i w:val="0"/>
          <w:strike w:val="0"/>
          <w:noProof w:val="0"/>
          <w:color w:val="000000"/>
          <w:position w:val="0"/>
          <w:sz w:val="20"/>
          <w:u w:val="none"/>
          <w:vertAlign w:val="baseline"/>
        </w:rPr>
        <w:t xml:space="preserve">. In 18% der Fälle blieb es bei einer versuchten Straftat. Unter den </w:t>
      </w:r>
      <w:r>
        <w:rPr>
          <w:rFonts w:ascii="arial" w:eastAsia="arial" w:hAnsi="arial" w:cs="arial"/>
          <w:b/>
          <w:i w:val="0"/>
          <w:strike w:val="0"/>
          <w:noProof w:val="0"/>
          <w:color w:val="000000"/>
          <w:position w:val="0"/>
          <w:sz w:val="20"/>
          <w:u w:val="none"/>
          <w:vertAlign w:val="baseline"/>
        </w:rPr>
        <w:t>insgesamt 19 Tatverdächtigen</w:t>
      </w:r>
      <w:r>
        <w:rPr>
          <w:rFonts w:ascii="arial" w:eastAsia="arial" w:hAnsi="arial" w:cs="arial"/>
          <w:b w:val="0"/>
          <w:i w:val="0"/>
          <w:strike w:val="0"/>
          <w:noProof w:val="0"/>
          <w:color w:val="000000"/>
          <w:position w:val="0"/>
          <w:sz w:val="20"/>
          <w:u w:val="none"/>
          <w:vertAlign w:val="baseline"/>
        </w:rPr>
        <w:t xml:space="preserve"> befanden sich 16 Männer und 3 Frauen. 47% der Personen sind Tatverdächtige nicht-deutscher Herkunft.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6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760" w:type="dxa"/>
            <w:tcBorders>
              <w:bottom w:val="nil"/>
              <w:right w:val="nil"/>
            </w:tcBorders>
            <w:tcMar>
              <w:top w:w="20" w:type="dxa"/>
              <w:bottom w:w="20" w:type="dxa"/>
            </w:tcMar>
            <w:vAlign w:val="top"/>
          </w:tcPr>
          <w:p>
            <w:pPr>
              <w:pStyle w:val="Normal225"/>
              <w:spacing w:after="0" w:line="220" w:lineRule="atLeast"/>
              <w:ind w:left="0"/>
              <w:jc w:val="left"/>
            </w:pPr>
            <w:r>
              <w:rPr>
                <w:rFonts w:ascii="arial" w:eastAsia="arial" w:hAnsi="arial" w:cs="arial"/>
                <w:b/>
                <w:i w:val="0"/>
                <w:strike w:val="0"/>
                <w:noProof w:val="0"/>
                <w:color w:val="000000"/>
                <w:position w:val="0"/>
                <w:sz w:val="18"/>
                <w:u w:val="none"/>
                <w:vertAlign w:val="baseline"/>
              </w:rPr>
              <w:t>Alter</w:t>
            </w:r>
          </w:p>
        </w:tc>
        <w:tc>
          <w:tcPr>
            <w:tcW w:w="6600" w:type="dxa"/>
            <w:tcBorders>
              <w:bottom w:val="nil"/>
            </w:tcBorders>
            <w:tcMar>
              <w:top w:w="20" w:type="dxa"/>
              <w:bottom w:w="20" w:type="dxa"/>
            </w:tcMar>
            <w:vAlign w:val="top"/>
          </w:tcPr>
          <w:p>
            <w:pPr>
              <w:pStyle w:val="Normal225"/>
              <w:spacing w:after="0" w:line="220" w:lineRule="atLeast"/>
              <w:ind w:left="0"/>
              <w:jc w:val="left"/>
            </w:pPr>
            <w:r>
              <w:rPr>
                <w:rFonts w:ascii="arial" w:eastAsia="arial" w:hAnsi="arial" w:cs="arial"/>
                <w:b/>
                <w:i w:val="0"/>
                <w:strike w:val="0"/>
                <w:noProof w:val="0"/>
                <w:color w:val="000000"/>
                <w:position w:val="0"/>
                <w:sz w:val="18"/>
                <w:u w:val="none"/>
                <w:vertAlign w:val="baseline"/>
              </w:rPr>
              <w:t>Anzahl Tatverdächtige</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unter 21</w:t>
            </w:r>
          </w:p>
        </w:tc>
        <w:tc>
          <w:tcPr>
            <w:tcW w:w="6600" w:type="dxa"/>
            <w:tcBorders>
              <w:bottom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21 bis 25</w:t>
            </w:r>
          </w:p>
        </w:tc>
        <w:tc>
          <w:tcPr>
            <w:tcW w:w="6600" w:type="dxa"/>
            <w:tcBorders>
              <w:bottom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25 bis 30</w:t>
            </w:r>
          </w:p>
        </w:tc>
        <w:tc>
          <w:tcPr>
            <w:tcW w:w="6600" w:type="dxa"/>
            <w:tcBorders>
              <w:bottom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30 bis 40</w:t>
            </w:r>
          </w:p>
        </w:tc>
        <w:tc>
          <w:tcPr>
            <w:tcW w:w="6600" w:type="dxa"/>
            <w:tcBorders>
              <w:bottom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40 bis 50</w:t>
            </w:r>
          </w:p>
        </w:tc>
        <w:tc>
          <w:tcPr>
            <w:tcW w:w="6600" w:type="dxa"/>
            <w:tcBorders>
              <w:bottom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50 bis 60</w:t>
            </w:r>
          </w:p>
        </w:tc>
        <w:tc>
          <w:tcPr>
            <w:tcW w:w="6600" w:type="dxa"/>
            <w:tcBorders>
              <w:bottom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über 60</w:t>
            </w:r>
          </w:p>
        </w:tc>
        <w:tc>
          <w:tcPr>
            <w:tcW w:w="6600" w:type="dxa"/>
            <w:tcMar>
              <w:top w:w="20" w:type="dxa"/>
              <w:bottom w:w="20" w:type="dxa"/>
            </w:tcMar>
            <w:vAlign w:val="top"/>
          </w:tcPr>
          <w:p>
            <w:pPr>
              <w:pStyle w:val="Normal225"/>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r>
    </w:tbl>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das Jahr </w:t>
      </w:r>
      <w:r>
        <w:rPr>
          <w:rFonts w:ascii="arial" w:eastAsia="arial" w:hAnsi="arial" w:cs="arial"/>
          <w:b/>
          <w:i w:val="0"/>
          <w:strike w:val="0"/>
          <w:noProof w:val="0"/>
          <w:color w:val="000000"/>
          <w:position w:val="0"/>
          <w:sz w:val="20"/>
          <w:u w:val="none"/>
          <w:vertAlign w:val="baseline"/>
        </w:rPr>
        <w:t>2021</w:t>
      </w:r>
      <w:r>
        <w:rPr>
          <w:rFonts w:ascii="arial" w:eastAsia="arial" w:hAnsi="arial" w:cs="arial"/>
          <w:b w:val="0"/>
          <w:i w:val="0"/>
          <w:strike w:val="0"/>
          <w:noProof w:val="0"/>
          <w:color w:val="000000"/>
          <w:position w:val="0"/>
          <w:sz w:val="20"/>
          <w:u w:val="none"/>
          <w:vertAlign w:val="baseline"/>
        </w:rPr>
        <w:t xml:space="preserve"> gibt die Polizeiliche Kriminalstatistik des BKA </w:t>
      </w:r>
      <w:r>
        <w:rPr>
          <w:rFonts w:ascii="arial" w:eastAsia="arial" w:hAnsi="arial" w:cs="arial"/>
          <w:b/>
          <w:i w:val="0"/>
          <w:strike w:val="0"/>
          <w:noProof w:val="0"/>
          <w:color w:val="000000"/>
          <w:position w:val="0"/>
          <w:sz w:val="20"/>
          <w:u w:val="none"/>
          <w:vertAlign w:val="baseline"/>
        </w:rPr>
        <w:t>4 erfasste Fälle von Raubüberfällen</w:t>
      </w:r>
      <w:r>
        <w:rPr>
          <w:rFonts w:ascii="arial" w:eastAsia="arial" w:hAnsi="arial" w:cs="arial"/>
          <w:b w:val="0"/>
          <w:i w:val="0"/>
          <w:strike w:val="0"/>
          <w:noProof w:val="0"/>
          <w:color w:val="000000"/>
          <w:position w:val="0"/>
          <w:sz w:val="20"/>
          <w:u w:val="none"/>
          <w:vertAlign w:val="baseline"/>
        </w:rPr>
        <w:t xml:space="preserve"> im Kreis Delmenhorst bekannt, die </w:t>
      </w:r>
      <w:r>
        <w:rPr>
          <w:rFonts w:ascii="arial" w:eastAsia="arial" w:hAnsi="arial" w:cs="arial"/>
          <w:b/>
          <w:i w:val="0"/>
          <w:strike w:val="0"/>
          <w:noProof w:val="0"/>
          <w:color w:val="000000"/>
          <w:position w:val="0"/>
          <w:sz w:val="20"/>
          <w:u w:val="none"/>
          <w:vertAlign w:val="baseline"/>
        </w:rPr>
        <w:t>Aufklärungsquote</w:t>
      </w:r>
      <w:r>
        <w:rPr>
          <w:rFonts w:ascii="arial" w:eastAsia="arial" w:hAnsi="arial" w:cs="arial"/>
          <w:b w:val="0"/>
          <w:i w:val="0"/>
          <w:strike w:val="0"/>
          <w:noProof w:val="0"/>
          <w:color w:val="000000"/>
          <w:position w:val="0"/>
          <w:sz w:val="20"/>
          <w:u w:val="none"/>
          <w:vertAlign w:val="baseline"/>
        </w:rPr>
        <w:t xml:space="preserve"> lag hier bei </w:t>
      </w:r>
      <w:r>
        <w:rPr>
          <w:rFonts w:ascii="arial" w:eastAsia="arial" w:hAnsi="arial" w:cs="arial"/>
          <w:b/>
          <w:i w:val="0"/>
          <w:strike w:val="0"/>
          <w:noProof w:val="0"/>
          <w:color w:val="000000"/>
          <w:position w:val="0"/>
          <w:sz w:val="20"/>
          <w:u w:val="none"/>
          <w:vertAlign w:val="baseline"/>
        </w:rPr>
        <w:t>75%</w:t>
      </w:r>
      <w:r>
        <w:rPr>
          <w:rFonts w:ascii="arial" w:eastAsia="arial" w:hAnsi="arial" w:cs="arial"/>
          <w:b w:val="0"/>
          <w:i w:val="0"/>
          <w:strike w:val="0"/>
          <w:noProof w:val="0"/>
          <w:color w:val="000000"/>
          <w:position w:val="0"/>
          <w:sz w:val="20"/>
          <w:u w:val="none"/>
          <w:vertAlign w:val="baseline"/>
        </w:rPr>
        <w:t>.</w:t>
      </w:r>
    </w:p>
    <w:p>
      <w:pPr>
        <w:pStyle w:val="Normal225"/>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Unfall</w:t>
      </w:r>
      <w:r>
        <w:rPr>
          <w:rFonts w:ascii="arial" w:eastAsia="arial" w:hAnsi="arial" w:cs="arial"/>
          <w:b/>
          <w:i w:val="0"/>
          <w:strike w:val="0"/>
          <w:noProof w:val="0"/>
          <w:color w:val="000000"/>
          <w:position w:val="0"/>
          <w:sz w:val="20"/>
          <w:u w:val="none"/>
          <w:vertAlign w:val="baseline"/>
        </w:rPr>
        <w:t>-Statistik und Verunglückte im Straßenverkehr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den polizeilich erfassten Verkehrsunfällen der letzten Jahre im ganzen Bundesgebiet zeigt sich ein leichter Aufwärtstrend. So wurden 2022 insgesamt 2.406.465 Unfälle im Straßenverkehr erfasst, in den Jahren 2021 dagegen 2.314.938 Fälle und 2020 2.245.245 Fälle. Auch bei den Zahlen der Unfälle mit Personenschaden ist diese Entwicklung zu beobachten. So gab es 2022 289.672 Unfälle mit zu Schaden gekommenen Personen, insgesamt wurden dabei 2.788 Verunglückte getötet. Im Jahr 2021 wurden von 258.987 Unfällen mit Personenschaden 2.562 Todesopfer verzeichnet.  </w:t>
      </w:r>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Redaktioneller Hinweis: Dieser Text wurde auf der Basis von aktuellen Daten vom Blaulichtreport des Presseportals und Kriminalstatistiken des BKAs generiert. Original-Content von: ,,Meldungsgeber", übermittelt durch news aktuell: </w:t>
      </w:r>
      <w:hyperlink r:id="rId1687" w:history="1">
        <w:r>
          <w:rPr>
            <w:rFonts w:ascii="arial" w:eastAsia="arial" w:hAnsi="arial" w:cs="arial"/>
            <w:b w:val="0"/>
            <w:i/>
            <w:strike w:val="0"/>
            <w:noProof w:val="0"/>
            <w:color w:val="0077CC"/>
            <w:position w:val="0"/>
            <w:sz w:val="20"/>
            <w:u w:val="single"/>
            <w:vertAlign w:val="baseline"/>
          </w:rPr>
          <w:t>Zur Presseportal-Meldung</w:t>
        </w:r>
      </w:hyperlink>
      <w:r>
        <w:rPr>
          <w:rFonts w:ascii="arial" w:eastAsia="arial" w:hAnsi="arial" w:cs="arial"/>
          <w:b w:val="0"/>
          <w:i/>
          <w:strike w:val="0"/>
          <w:noProof w:val="0"/>
          <w:color w:val="000000"/>
          <w:position w:val="0"/>
          <w:sz w:val="20"/>
          <w:u w:val="none"/>
          <w:vertAlign w:val="baseline"/>
        </w:rPr>
        <w:t xml:space="preserve">. Um Sie schnellstmöglich zu informieren, werden diese Texte datengetrieben aktualisiert und stichprobenartig kontrolliert. Bei Anmerkungen oder Rückfragen wenden Sie sich bitte an </w:t>
      </w:r>
      <w:hyperlink r:id="rId1688" w:history="1">
        <w:r>
          <w:rPr>
            <w:rFonts w:ascii="arial" w:eastAsia="arial" w:hAnsi="arial" w:cs="arial"/>
            <w:b w:val="0"/>
            <w:i/>
            <w:strike w:val="0"/>
            <w:noProof w:val="0"/>
            <w:color w:val="0077CC"/>
            <w:position w:val="0"/>
            <w:sz w:val="20"/>
            <w:u w:val="single"/>
            <w:vertAlign w:val="baseline"/>
          </w:rPr>
          <w:t>hinweis@news.de</w:t>
        </w:r>
      </w:hyperlink>
      <w:r>
        <w:rPr>
          <w:rFonts w:ascii="arial" w:eastAsia="arial" w:hAnsi="arial" w:cs="arial"/>
          <w:b w:val="0"/>
          <w:i w:val="0"/>
          <w:strike w:val="0"/>
          <w:noProof w:val="0"/>
          <w:color w:val="000000"/>
          <w:position w:val="0"/>
          <w:sz w:val="20"/>
          <w:u w:val="none"/>
          <w:vertAlign w:val="baseline"/>
        </w:rPr>
        <w:t xml:space="preserve"> +++  </w:t>
      </w:r>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w:t>
      </w:r>
      <w:hyperlink r:id="rId1689" w:history="1">
        <w:r>
          <w:rPr>
            <w:rFonts w:ascii="arial" w:eastAsia="arial" w:hAnsi="arial" w:cs="arial"/>
            <w:b w:val="0"/>
            <w:i/>
            <w:strike w:val="0"/>
            <w:noProof w:val="0"/>
            <w:color w:val="0077CC"/>
            <w:position w:val="0"/>
            <w:sz w:val="20"/>
            <w:u w:val="single"/>
            <w:vertAlign w:val="baseline"/>
          </w:rPr>
          <w:t>hier</w:t>
        </w:r>
      </w:hyperlink>
      <w:r>
        <w:rPr>
          <w:rFonts w:ascii="arial" w:eastAsia="arial" w:hAnsi="arial" w:cs="arial"/>
          <w:b w:val="0"/>
          <w:i w:val="0"/>
          <w:strike w:val="0"/>
          <w:noProof w:val="0"/>
          <w:color w:val="000000"/>
          <w:position w:val="0"/>
          <w:sz w:val="20"/>
          <w:u w:val="none"/>
          <w:vertAlign w:val="baseline"/>
        </w:rPr>
        <w:t xml:space="preserve"> auch mit welchen neuen Bußgeldern Raser und Verkehrssünder 2021 rechnen müssen. Außerdem erfahren Sie von uns interessante Details zur </w:t>
      </w:r>
      <w:hyperlink r:id="rId1690" w:history="1">
        <w:r>
          <w:rPr>
            <w:rFonts w:ascii="arial" w:eastAsia="arial" w:hAnsi="arial" w:cs="arial"/>
            <w:b w:val="0"/>
            <w:i/>
            <w:strike w:val="0"/>
            <w:noProof w:val="0"/>
            <w:color w:val="0077CC"/>
            <w:position w:val="0"/>
            <w:sz w:val="20"/>
            <w:u w:val="single"/>
            <w:vertAlign w:val="baseline"/>
          </w:rPr>
          <w:t>Diskussion um ein Tempolimit für weniger Unfalltote in Deutschland</w:t>
        </w:r>
      </w:hyperlink>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Folgen Sie </w:t>
      </w:r>
      <w:hyperlink r:id="rId1691" w:history="1">
        <w:r>
          <w:rPr>
            <w:rFonts w:ascii="arial" w:eastAsia="arial" w:hAnsi="arial" w:cs="arial"/>
            <w:b w:val="0"/>
            <w:i/>
            <w:strike w:val="0"/>
            <w:noProof w:val="0"/>
            <w:color w:val="0077CC"/>
            <w:position w:val="0"/>
            <w:sz w:val="20"/>
            <w:u w:val="single"/>
            <w:vertAlign w:val="baseline"/>
          </w:rPr>
          <w:t>News.de</w:t>
        </w:r>
      </w:hyperlink>
      <w:r>
        <w:rPr>
          <w:rFonts w:ascii="arial" w:eastAsia="arial" w:hAnsi="arial" w:cs="arial"/>
          <w:b w:val="0"/>
          <w:i w:val="0"/>
          <w:strike w:val="0"/>
          <w:noProof w:val="0"/>
          <w:color w:val="000000"/>
          <w:position w:val="0"/>
          <w:sz w:val="20"/>
          <w:u w:val="none"/>
          <w:vertAlign w:val="baseline"/>
        </w:rPr>
        <w:t xml:space="preserve"> schon bei </w:t>
      </w:r>
      <w:hyperlink r:id="rId1692"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1693"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t>
      </w:r>
      <w:hyperlink r:id="rId1694" w:history="1">
        <w:r>
          <w:rPr>
            <w:rFonts w:ascii="arial" w:eastAsia="arial" w:hAnsi="arial" w:cs="arial"/>
            <w:b w:val="0"/>
            <w:i/>
            <w:strike w:val="0"/>
            <w:noProof w:val="0"/>
            <w:color w:val="0077CC"/>
            <w:position w:val="0"/>
            <w:sz w:val="20"/>
            <w:u w:val="single"/>
            <w:vertAlign w:val="baseline"/>
          </w:rPr>
          <w:t>Pinterest</w:t>
        </w:r>
      </w:hyperlink>
      <w:r>
        <w:rPr>
          <w:rFonts w:ascii="arial" w:eastAsia="arial" w:hAnsi="arial" w:cs="arial"/>
          <w:b w:val="0"/>
          <w:i w:val="0"/>
          <w:strike w:val="0"/>
          <w:noProof w:val="0"/>
          <w:color w:val="000000"/>
          <w:position w:val="0"/>
          <w:sz w:val="20"/>
          <w:u w:val="none"/>
          <w:vertAlign w:val="baseline"/>
        </w:rPr>
        <w:t xml:space="preserve"> und </w:t>
      </w:r>
      <w:hyperlink r:id="rId1695" w:history="1">
        <w:r>
          <w:rPr>
            <w:rFonts w:ascii="arial" w:eastAsia="arial" w:hAnsi="arial" w:cs="arial"/>
            <w:b w:val="0"/>
            <w:i/>
            <w:strike w:val="0"/>
            <w:noProof w:val="0"/>
            <w:color w:val="0077CC"/>
            <w:position w:val="0"/>
            <w:sz w:val="20"/>
            <w:u w:val="single"/>
            <w:vertAlign w:val="baseline"/>
          </w:rPr>
          <w:t>YouTube</w:t>
        </w:r>
      </w:hyperlink>
      <w:r>
        <w:rPr>
          <w:rFonts w:ascii="arial" w:eastAsia="arial" w:hAnsi="arial" w:cs="arial"/>
          <w:b w:val="0"/>
          <w:i w:val="0"/>
          <w:strike w:val="0"/>
          <w:noProof w:val="0"/>
          <w:color w:val="000000"/>
          <w:position w:val="0"/>
          <w:sz w:val="20"/>
          <w:u w:val="none"/>
          <w:vertAlign w:val="baseline"/>
        </w:rPr>
        <w:t>? Hier finden Sie brandheiße News, aktuelle Videos und den direkten Draht zur Redaktion.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Credit: Adobe Stock / wellphoto</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Pr>
        <w:pStyle w:val="Normal225"/>
      </w:pPr>
    </w:p>
    <w:p>
      <w:pPr>
        <w:pStyle w:val="Normal225"/>
        <w:ind w:left="200"/>
        <w:sectPr>
          <w:type w:val="continuous"/>
          <w:pgMar w:top="840" w:right="1000" w:bottom="840" w:left="1000" w:header="400" w:footer="400"/>
          <w:pgNumType w:fmt="decimal"/>
          <w:cols w:space="720"/>
        </w:sectPr>
      </w:pPr>
      <w:r>
        <w:br/>
      </w:r>
      <w:r>
        <w:pict>
          <v:line id="_x0000_s1877"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96"/>
          <w:headerReference w:type="default" r:id="rId1697"/>
          <w:footerReference w:type="even" r:id="rId1698"/>
          <w:footerReference w:type="default" r:id="rId1699"/>
          <w:headerReference w:type="first" r:id="rId1700"/>
          <w:footerReference w:type="first" r:id="rId1701"/>
          <w:pgSz w:w="12240" w:h="15840"/>
          <w:pgMar w:top="840" w:right="1000" w:bottom="840" w:left="1000" w:header="400" w:footer="400"/>
          <w:pgNumType w:fmt="decimal"/>
          <w:cols w:space="720"/>
          <w:titlePg w:val="0"/>
        </w:sectPr>
      </w:pPr>
    </w:p>
    <w:p>
      <w:pPr>
        <w:pStyle w:val="Normal226"/>
      </w:pPr>
    </w:p>
    <w:p>
      <w:pPr>
        <w:pStyle w:val="Normal226"/>
      </w:pPr>
      <w:r>
        <w:pict>
          <v:shape id="_x0000_i1878" type="#_x0000_t75" alt="LexisNexis®" style="width:147.75pt;height:30pt">
            <v:imagedata r:id="rId26" o:title=""/>
          </v:shape>
        </w:pict>
      </w:r>
      <w:r>
        <w:cr/>
      </w:r>
    </w:p>
    <w:p>
      <w:pPr>
        <w:pStyle w:val="Heading1224"/>
        <w:keepNext w:val="0"/>
        <w:spacing w:after="200" w:line="340" w:lineRule="atLeast"/>
        <w:ind w:left="0" w:right="0" w:firstLine="0"/>
        <w:jc w:val="center"/>
      </w:pPr>
      <w:hyperlink r:id="rId1702" w:history="1">
        <w:r>
          <w:rPr>
            <w:rFonts w:ascii="arial" w:eastAsia="arial" w:hAnsi="arial" w:cs="arial"/>
            <w:b/>
            <w:i/>
            <w:strike w:val="0"/>
            <w:color w:val="0077CC"/>
            <w:sz w:val="28"/>
            <w:u w:val="single"/>
            <w:vertAlign w:val="baseline"/>
          </w:rPr>
          <w:t xml:space="preserve">Zwei Auffahrunfälle auf der Autobahn; 84-Jähriger bei </w:t>
        </w:r>
      </w:hyperlink>
      <w:hyperlink r:id="rId1702" w:history="1">
        <w:r>
          <w:rPr>
            <w:rFonts w:ascii="arial" w:eastAsia="arial" w:hAnsi="arial" w:cs="arial"/>
            <w:b/>
            <w:i/>
            <w:strike w:val="0"/>
            <w:color w:val="0077CC"/>
            <w:sz w:val="28"/>
            <w:u w:val="single"/>
            <w:vertAlign w:val="baseline"/>
          </w:rPr>
          <w:t>Unfall</w:t>
        </w:r>
      </w:hyperlink>
      <w:hyperlink r:id="rId1702" w:history="1">
        <w:r>
          <w:rPr>
            <w:rFonts w:ascii="arial" w:eastAsia="arial" w:hAnsi="arial" w:cs="arial"/>
            <w:b/>
            <w:i/>
            <w:strike w:val="0"/>
            <w:color w:val="0077CC"/>
            <w:sz w:val="28"/>
            <w:u w:val="single"/>
            <w:vertAlign w:val="baseline"/>
          </w:rPr>
          <w:t xml:space="preserve"> schwer verletzt</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20 Oktober 2022</w:t>
      </w:r>
    </w:p>
    <w:p>
      <w:pPr>
        <w:pStyle w:val="Normal226"/>
        <w:keepNext w:val="0"/>
        <w:spacing w:after="0" w:line="240" w:lineRule="atLeast"/>
        <w:ind w:right="0"/>
        <w:jc w:val="both"/>
      </w:pPr>
      <w:bookmarkStart w:id="450" w:name="Bookmark_226"/>
      <w:bookmarkEnd w:id="450"/>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Espace AG Alle Rechte Vorbehalten</w:t>
      </w:r>
    </w:p>
    <w:p>
      <w:pPr>
        <w:pStyle w:val="Normal226"/>
        <w:keepNext w:val="0"/>
        <w:spacing w:before="120" w:after="0" w:line="220" w:lineRule="atLeast"/>
        <w:ind w:left="0" w:right="0" w:firstLine="0"/>
        <w:jc w:val="left"/>
      </w:pPr>
      <w:r>
        <w:br/>
      </w:r>
      <w:r>
        <w:pict>
          <v:shape id="_x0000_i1879" type="#_x0000_t75" style="width:248pt;height:43pt">
            <v:imagedata r:id="rId69"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EMMENTAL; S. 3</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80" style="position:absolute;z-index:25213132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 Auffahrunfälle auf der Autobahn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A1 bei Kirchberg Am frühen Donnerstagmorgen kam es zu einem Verkehrsunfall auf der Autobahn A1 bei Kirchberg in Fahrtrichtung Bern. Verletzt wurde niemand. Einsatzkräfte vor Ort stellten schnell fest, dass es sich um zwei Auffahrkollisionen mit je drei beteiligten Fahrzeugen handelte. Im stockenden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kam es auf dem Überholstreifen in Fahrtrichtung Bern kurz nach dem Rastplatz Lindenrain zur Auffahrkollision zwischen drei Fahrzeugen. Unmittelbar danach ereignete sich eine weitere Auffahrkollision zwischen drei nachfolgenden Autos. Der Überholstreifen war für rund eine Stunde blockiert, was zu erheblichem Stau führte. (red)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84-Jähriger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Niederbipp Beim Überholmanöver eines Lieferwagens mit Anhänger ist am Mittwochabend in Niederbipp ein dreirädriges Kleinmotorrad umgekippt. Der 84-jährige Fahrer des Dreirads musste von der Rega in kritischem Zustand ins Spital geflogen werden.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auf der Friedhofstrasse, wo der Rentner und der 19-jährige Lieferwagenfahrer unterwegs waren. Als der Lieferwagen zum Überholen ansetzte, kippte das Dreirad, wie die Berner Kantonspolizei gestern Donnerstag mitteilte. Der Rentner stürzte zu Boden und blieb schwer verletzt liegen. Die Polizei sucht Zeugen (Tel. 031 638 81 11). (sda/red)</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2022</w:t>
      </w:r>
    </w:p>
    <w:p>
      <w:pPr>
        <w:pStyle w:val="Normal226"/>
      </w:pPr>
    </w:p>
    <w:p>
      <w:pPr>
        <w:pStyle w:val="Normal226"/>
        <w:ind w:left="200"/>
        <w:sectPr>
          <w:type w:val="continuous"/>
          <w:pgMar w:top="840" w:right="1000" w:bottom="840" w:left="1000" w:header="400" w:footer="400"/>
          <w:pgNumType w:fmt="decimal"/>
          <w:cols w:space="720"/>
        </w:sectPr>
      </w:pPr>
      <w:r>
        <w:br/>
      </w:r>
      <w:r>
        <w:pict>
          <v:line id="_x0000_s1881"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03"/>
          <w:headerReference w:type="default" r:id="rId1704"/>
          <w:footerReference w:type="even" r:id="rId1705"/>
          <w:footerReference w:type="default" r:id="rId1706"/>
          <w:headerReference w:type="first" r:id="rId1707"/>
          <w:footerReference w:type="first" r:id="rId1708"/>
          <w:pgSz w:w="12240" w:h="15840"/>
          <w:pgMar w:top="840" w:right="1000" w:bottom="840" w:left="1000" w:header="400" w:footer="400"/>
          <w:pgNumType w:fmt="decimal"/>
          <w:cols w:space="720"/>
          <w:titlePg w:val="0"/>
        </w:sectPr>
      </w:pPr>
    </w:p>
    <w:p>
      <w:pPr>
        <w:pStyle w:val="Normal227"/>
      </w:pPr>
    </w:p>
    <w:p>
      <w:pPr>
        <w:pStyle w:val="Normal227"/>
      </w:pPr>
      <w:r>
        <w:pict>
          <v:shape id="_x0000_i1882" type="#_x0000_t75" alt="LexisNexis®" style="width:147.75pt;height:30pt">
            <v:imagedata r:id="rId26" o:title=""/>
          </v:shape>
        </w:pict>
      </w:r>
      <w:r>
        <w:cr/>
      </w:r>
    </w:p>
    <w:p>
      <w:pPr>
        <w:pStyle w:val="Heading1225"/>
        <w:keepNext w:val="0"/>
        <w:spacing w:after="200" w:line="340" w:lineRule="atLeast"/>
        <w:ind w:left="0" w:right="0" w:firstLine="0"/>
        <w:jc w:val="center"/>
      </w:pPr>
      <w:hyperlink r:id="rId1709" w:history="1">
        <w:r>
          <w:rPr>
            <w:rFonts w:ascii="arial" w:eastAsia="arial" w:hAnsi="arial" w:cs="arial"/>
            <w:b/>
            <w:i/>
            <w:strike w:val="0"/>
            <w:color w:val="0077CC"/>
            <w:sz w:val="28"/>
            <w:u w:val="single"/>
            <w:vertAlign w:val="baseline"/>
          </w:rPr>
          <w:t>Kennen Sie Winterthur?</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6 Dezember 2023</w:t>
      </w:r>
    </w:p>
    <w:p>
      <w:pPr>
        <w:pStyle w:val="Normal227"/>
        <w:keepNext w:val="0"/>
        <w:spacing w:after="0" w:line="240" w:lineRule="atLeast"/>
        <w:ind w:right="0"/>
        <w:jc w:val="both"/>
      </w:pPr>
      <w:bookmarkStart w:id="452" w:name="Bookmark_227"/>
      <w:bookmarkEnd w:id="452"/>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227"/>
        <w:keepNext w:val="0"/>
        <w:spacing w:before="120" w:after="0" w:line="220" w:lineRule="atLeast"/>
        <w:ind w:left="0" w:right="0" w:firstLine="0"/>
        <w:jc w:val="left"/>
      </w:pPr>
      <w:r>
        <w:br/>
      </w:r>
      <w:r>
        <w:pict>
          <v:shape id="_x0000_i1883" type="#_x0000_t75" style="width:71.04pt;height:16.08pt">
            <v:imagedata r:id="rId515"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S. 2</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84" style="position:absolute;z-index:252133376"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Leserbriefe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Hegi kann mans ja zumuten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Ausgabe vom 29. November «Offener Kistenpass soll Druck auf Winterthur erhöhen»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Ausgang der Gemeindeversammlung in Wiesendangen zum Thema «Schliessung Kistenpass» ist nicht überraschend. Als Argument des Initianten gegen die Schliessung wurde der Mehrverkehr in den Aussenwachten wie Bertschikon und Elsau erwähnt, und das Problem würde damit nur verlagert. Als Bewohnerin von Hegi frage ich mich, warum interessiert sich die Wiesendanger Stimmbevölkerung nicht für die Winterthurer Bevölkerung auf der Hegi-Seite? Denen ist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wie auch den Anwohnerinnen und Anwohnern der Strasse in Wiesendangen, offenbar durchaus zuzumuten. Und nach dem Motto «Alles Schlechte kommt von Winterthur» wird im gleichen Atemzug auch noch die Stadt für den Schleichverkehr aus St. Gallen, Thurgau, süddeutschen Raum und so weiter verantwortlich gemacht, da sich die Stadt nicht überlegt hätte, wo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bei der Stadtentwicklung durchfliessen soll. Woher weiss Nationalrat Hübscher das so genau? Er vergisst zu erwähnen, dass das Hauptargument für die Nichtschliessung schlicht und einfach die Bequemlichkeit der Autofahrerinnen und Autofahrer ist. Bekannte aus Wiesendangen gaben dies auch freimütig zu. Zwei bis drei Minuten länger über die Frauenfelderstrasse zu fahren und mehrere Ampeln zu berücksichtigen, ist offenbar für viele nicht zumutbar. Das Argument, der Kistenpass würde geschlossen, wenn die Entlastungsstrasse im 2040 kommt, ist ein Scheinargument. Ob diese Entlastungsstrasse jemals gebaut wird, sei dahingestellt. Man kann nur hoffen, dass auf dem schmalen, unübersichtlichen und gefährlichen Kistenpass, der mit immer grösseren Fahrzeugen befahren wird, kein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schwerwiegenden Folgen passiert.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Honegger, Winterthur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Schreiben Sie uns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Ihre Meinung interessiert uns. Äussern Sie sich zu aktuellen Beiträgen, die im «Landboten» erschienen sind. Leserbriefe sollten möglichst kurz und prägnant sein (maximal 1500 Zeichen) und mit Vornamen, Nachnamen und Adresse versehen sein. Beleidigende Briefe wandern direkt in den Papierkorb.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Redaktion behält sich vor, die Zuschriften aus Platzgründen zu kürzen oder zu redigieren. Anspruch auf eine Publikation besteht nicht; über nicht erschienene Leserbriefe wird keine Korrespondenz geführt.</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Senden Sie Ihre Texte an </w:t>
      </w:r>
      <w:hyperlink r:id="rId1710" w:history="1">
        <w:r>
          <w:rPr>
            <w:rFonts w:ascii="arial" w:eastAsia="arial" w:hAnsi="arial" w:cs="arial"/>
            <w:b w:val="0"/>
            <w:i/>
            <w:strike w:val="0"/>
            <w:noProof w:val="0"/>
            <w:color w:val="0077CC"/>
            <w:position w:val="0"/>
            <w:sz w:val="20"/>
            <w:u w:val="single"/>
            <w:vertAlign w:val="baseline"/>
          </w:rPr>
          <w:t>leserbriefe@landbote.ch</w:t>
        </w:r>
      </w:hyperlink>
      <w:r>
        <w:rPr>
          <w:rFonts w:ascii="arial" w:eastAsia="arial" w:hAnsi="arial" w:cs="arial"/>
          <w:b w:val="0"/>
          <w:i w:val="0"/>
          <w:strike w:val="0"/>
          <w:noProof w:val="0"/>
          <w:color w:val="000000"/>
          <w:position w:val="0"/>
          <w:sz w:val="20"/>
          <w:u w:val="none"/>
          <w:vertAlign w:val="baseline"/>
        </w:rPr>
        <w:t xml:space="preserve"> (red)</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227"/>
      </w:pPr>
    </w:p>
    <w:p>
      <w:pPr>
        <w:pStyle w:val="Normal227"/>
        <w:ind w:left="200"/>
        <w:sectPr>
          <w:type w:val="continuous"/>
          <w:pgMar w:top="840" w:right="1000" w:bottom="840" w:left="1000" w:header="400" w:footer="400"/>
          <w:pgNumType w:fmt="decimal"/>
          <w:cols w:space="720"/>
        </w:sectPr>
      </w:pPr>
      <w:r>
        <w:br/>
      </w:r>
      <w:r>
        <w:pict>
          <v:line id="_x0000_s1885"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11"/>
          <w:headerReference w:type="default" r:id="rId1712"/>
          <w:footerReference w:type="even" r:id="rId1713"/>
          <w:footerReference w:type="default" r:id="rId1714"/>
          <w:headerReference w:type="first" r:id="rId1715"/>
          <w:footerReference w:type="first" r:id="rId1716"/>
          <w:pgSz w:w="12240" w:h="15840"/>
          <w:pgMar w:top="840" w:right="1000" w:bottom="840" w:left="1000" w:header="400" w:footer="400"/>
          <w:pgNumType w:fmt="decimal"/>
          <w:cols w:space="720"/>
          <w:titlePg w:val="0"/>
        </w:sectPr>
      </w:pPr>
    </w:p>
    <w:p>
      <w:pPr>
        <w:pStyle w:val="Normal228"/>
      </w:pPr>
    </w:p>
    <w:p>
      <w:pPr>
        <w:pStyle w:val="Normal228"/>
      </w:pPr>
      <w:r>
        <w:pict>
          <v:shape id="_x0000_i1886" type="#_x0000_t75" alt="LexisNexis®" style="width:147.75pt;height:30pt">
            <v:imagedata r:id="rId26" o:title=""/>
          </v:shape>
        </w:pict>
      </w:r>
      <w:r>
        <w:cr/>
      </w:r>
    </w:p>
    <w:p>
      <w:pPr>
        <w:pStyle w:val="Heading1226"/>
        <w:keepNext w:val="0"/>
        <w:spacing w:after="200" w:line="340" w:lineRule="atLeast"/>
        <w:ind w:left="0" w:right="0" w:firstLine="0"/>
        <w:jc w:val="center"/>
      </w:pPr>
      <w:hyperlink r:id="rId1717" w:history="1">
        <w:r>
          <w:rPr>
            <w:rFonts w:ascii="arial" w:eastAsia="arial" w:hAnsi="arial" w:cs="arial"/>
            <w:b/>
            <w:i/>
            <w:strike w:val="0"/>
            <w:color w:val="0077CC"/>
            <w:sz w:val="28"/>
            <w:u w:val="single"/>
            <w:vertAlign w:val="baseline"/>
          </w:rPr>
          <w:t>Es war ein Radbruch</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Langenthaler Tagblatt</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28 September 2023</w:t>
      </w:r>
    </w:p>
    <w:p>
      <w:pPr>
        <w:pStyle w:val="Normal228"/>
        <w:keepNext w:val="0"/>
        <w:spacing w:after="0" w:line="240" w:lineRule="atLeast"/>
        <w:ind w:right="0"/>
        <w:jc w:val="both"/>
      </w:pPr>
      <w:bookmarkStart w:id="454" w:name="Bookmark_228"/>
      <w:bookmarkEnd w:id="454"/>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Espace AG Alle Rechte Vorbehalten</w:t>
      </w:r>
    </w:p>
    <w:p>
      <w:pPr>
        <w:pStyle w:val="Normal228"/>
        <w:keepNext w:val="0"/>
        <w:spacing w:before="120" w:after="0" w:line="220" w:lineRule="atLeast"/>
        <w:ind w:left="0" w:right="0" w:firstLine="0"/>
        <w:jc w:val="left"/>
      </w:pPr>
      <w:r>
        <w:br/>
      </w:r>
      <w:r>
        <w:pict>
          <v:shape id="_x0000_i1887" type="#_x0000_t75" style="width:291pt;height:34pt">
            <v:imagedata r:id="rId122"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S. 6</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88" style="position:absolute;z-index:25213542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Zugentgleisung im Gotthardtunnel Die Schweizerische Sicherheitsuntersuchungsstelle (Sust) hat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10. August inzwischen gut dokumentiert. Sie nennt Gründe für das Unglück – und den Eigentümer des entgleisten Wagens. Dieser wehrt sich.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Gilb, Jon Mettler und Peter Burkhardt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einem gestern veröffentlichten Zwischenbericht bestätigt die Schweizerische Sicherheitsuntersuchungsstelle (Sust) ihren ersten Verdacht, dass ein Radbruch am 10. August zur schweren Entgleisung eines Güterzugs im Gotthard-Basistunnel geführt hatte: Rund zehn Kilometer nach Einfahrt in das Südportal brach eine Radscheibe am elften Wagen.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lösten sich weitere Fragmente aus dem Rad. Wie die Sust schreibt, hatte sich der Riss an besagtem Rad bereits über einen längeren Zeitraum ausgeweitet. Die Lauffläche weise zahlreiche weitere Anrisse auf. Versagt habe das Rad aufgrund von Ermüdung, ausgehend von den Rissen in der Lauffläche.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Unfallwagen gehört Zuger Unternehmen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dem Radbruch hätten sich weitere Fragmente aus dem Rad gelöst, schreibt die Sust. An der Infrastruktur seien in diesem Bereich leichte Beschädigungen an den Betonschwellen sichtbar gewesen. Die Achse hing ab diesem Zeitpunkt schräg unter dem Wagen. Der Güterzug fuhr dann rund vier Kilometer weiter.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der Multifunktionsstelle Faido brach das letzte Radfragment weg. Die Achse, die schräg unter dem Wagen hing, schlug vor der Weiche auf die Betonschwellen und zerstörte die Weichen. Infolgedessen entgleisten die nachfolgenden 16 Güterwagen und kippten teilweise im Tunnel um. Der Zug brach zwischen dem 13. und dem 14. Wagen auseinander, und einige Wagen gerieten auf das Verbindungsgleis zur anderen Röhre.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dazu, dass eine der zwei Röhren noch bis mindestens Anfang nächstes Jahr nicht befahrbar ist.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Sust schreibt, konnten die gefundenen Radstücke einem Wagen des Unternehmens Transwaggon AB zugeordnet werden – eine schwedische Tochterfirma des Zuger Unternehmens Transwaggon.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empfiehlt Kontrolle der Radsätze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Brisant ist die Feststellung der Sust, dass sich der Riss am unfallverursachenden Rad über einen längeren Zeitraum ausgeweitet hat. Transwaggon bestätigt das und schreibt in einer Stellungnahme, die Risse seien «vermutlich über Monate» gewachsen.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Sollte sich das im Schlussbericht bestätigen, drohen Transwaggon hohe Schadenersatzforderungen. Eine Schadensumme haben die SBB bisher noch nicht genannt. Diese dürfte aber im hohen Millionenbereich liegen.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vergleichbaren Radbrüchen und Radrissen in Italien und Belgien hatte die Eisenbahnagentur der Europäischen Union 2017 verschiedene Massnahmen für die betroffenen Radtypen eingeführt, darunter eine Sichtkontrolle aller Räder vor der Abfahrt eines Zugs. In einem ersten Schritt empfiehlt die Sust nun eine Ausweitung dieser Massnahmen auf den Radtyp, 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verursacht hat.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für die Umsetzung der Massnahmen zuständige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schreibt dazu: Nun gelte es, die betroffenen Radtypen und die Güterwagen, an denen diese montiert seien, zu identifizieren, zu kontrollieren und nötigenfalls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europäischen Güterverkehrsunternehmen sollten daher angeben, ob es irgendwo schon mal zu einem ähnlichen Zwischenfall mit gebrochenen Rädern gekommen sei, schreibt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Zudem sollten sie aufgefordert werden, anzugeben, wo überhaupt Räder des besagten Typs eingesetzt seien.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schreiben in einer ersten Stellungnahme, dass sie die von der Sust vorgeschlagenen Massnahmen zur Erhöhung der Sicherheit begrüssten. SBB Cargo besitze keine Wagen mit dem betroffenen Radtyp.</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Schaden für Brancheist «erheblich»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Linus Looser, Leiter Produktion Personenverkehr und Mitglied der SBB-Konzernleitung, sagte zur Frage, ob nun im Gotthard-Basistunnel und in anderen Tunneln Entgleisungsdetektoren eingebaut würden: «Diese Idee prüfen wir. Es laufen entsprechende Abklärungen.»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Verband der verladenden Wirtschaft, Cargorail, heisst es, dass die Branche die Empfehlungen der Sust nun in den entsprechenden Gremien diskutieren werde. Den Schaden für seine Branche bezeichnet Cargorail-Generalsekretär Frank Furrer als «erheblich». Er nennt aber keine konkrete Zahl. Nicht nur hätten Güter nicht rechtzeitig geliefert werden können, es seien auch haufenweise Überstunden angefallen. Beispielsweise seien die Mitarbeiter der Güterverkehrfirmen damit beschäftigt gewesen, die betroffene Kundschaft rund um die Uhr zu informieren.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Branche Schadenersatzforderungen anstrebt, lässt Furrer offen. Grundsätzlich seien Fragen des Schadenersatzes im Gütertransport grenzübergreifend klar geregelt, sagt er dazu. In der Regel gebe es deshalb nur tiefe und pauschale Entschädigungen. Ein Grund dafür sei, dass die Marktteilnehmer so besser geschützt seien und sich nicht durch gegenseitige Klagen schädigten.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Transwaggon fordert Untersuchung der Weiche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Besitzerin des entgleisten Wagens, Transwaggon, betont in einer Stellungnahme, dass der Zwischenbericht einen vorläufigen Charakter habe. Eine vollständige Klärung des Unfallhergangs und der Unfallursachen werde erst im Abschlussbericht geliefert.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Transwaggon fordert weitere gründliche Untersuchungen an dem an der Weiche abgelenkten Wagen 14 und an der Weiche bei der Multifunktionsstelle Faido selbst. Denn es widerspreche den Erfahrungen, dass an einer Weiche nicht der entgleiste Wagen selbst abgelenkt werde, sondern dass dies erst drei Wagen später geschehe.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lassen Haftungsklagen gegen Eigentümer offen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 Frage der Verantwortung und damit auch der Haftung schreibt Transwaggon, dass drei Gruppen von Akteuren im Güterbahnsystem gleichberechtigt zusammenwirkten: erstens die Infrastrukturbetreiber, zweitens die Eisenbahnverkehrsunternehmen, also beispielsweise SBB Cargo, und drittens die Wagenhalter, zu denen auch Transwaggon gehöre. Jeder der drei habe spezifische Kontrollaufgaben.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Wagenhalter seien für die Instandhaltung zuständig. Den Eisenbahnverkehrsunternehmen obliege es wiederum, bei der Zusammenstellung eines Güterzugs den Zugverband zu kontrollieren. Bekannt ist bereits, dass primär SBB Cargo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haftet, jedoch Regress auf den Wagenbesitzer nehmen kann.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SBB das tun werden, lassen sie offen. SBB-Konzernleitungsmitglied Linus Looser sagte dazu: «Eine Haftungsklage oder Schadenersatzforderungen sind zurzeit weder prioritär noch in unserem Fokus.»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Brisant ist die Feststellung, dass sich der Riss über einen längeren Zeitraum ausgeweitet hat.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Teile der entgleisten Wagen lagern bei einem Tessiner Bahnhof. Auf dem Rad ist die Aufschrift TWA für Transwaggon zu sehen. Foto: Tamedia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zehn Kilometer nach der Einfahrt brach das Rad. Foto: Sust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riss unzählige Betonschwellen auf. Foto: Tamedia</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28"/>
      </w:pPr>
    </w:p>
    <w:p>
      <w:pPr>
        <w:pStyle w:val="Normal228"/>
        <w:ind w:left="200"/>
        <w:sectPr>
          <w:type w:val="continuous"/>
          <w:pgMar w:top="840" w:right="1000" w:bottom="840" w:left="1000" w:header="400" w:footer="400"/>
          <w:pgNumType w:fmt="decimal"/>
          <w:cols w:space="720"/>
        </w:sectPr>
      </w:pPr>
      <w:r>
        <w:br/>
      </w:r>
      <w:r>
        <w:pict>
          <v:line id="_x0000_s1889"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18"/>
          <w:headerReference w:type="default" r:id="rId1719"/>
          <w:footerReference w:type="even" r:id="rId1720"/>
          <w:footerReference w:type="default" r:id="rId1721"/>
          <w:headerReference w:type="first" r:id="rId1722"/>
          <w:footerReference w:type="first" r:id="rId1723"/>
          <w:pgSz w:w="12240" w:h="15840"/>
          <w:pgMar w:top="840" w:right="1000" w:bottom="840" w:left="1000" w:header="400" w:footer="400"/>
          <w:pgNumType w:fmt="decimal"/>
          <w:cols w:space="720"/>
          <w:titlePg w:val="0"/>
        </w:sectPr>
      </w:pPr>
    </w:p>
    <w:p>
      <w:pPr>
        <w:pStyle w:val="Normal229"/>
      </w:pPr>
    </w:p>
    <w:p>
      <w:pPr>
        <w:pStyle w:val="Normal229"/>
      </w:pPr>
      <w:r>
        <w:pict>
          <v:shape id="_x0000_i1890" type="#_x0000_t75" alt="LexisNexis®" style="width:147.75pt;height:30pt">
            <v:imagedata r:id="rId26" o:title=""/>
          </v:shape>
        </w:pict>
      </w:r>
      <w:r>
        <w:cr/>
      </w:r>
    </w:p>
    <w:p>
      <w:pPr>
        <w:pStyle w:val="Heading1227"/>
        <w:keepNext w:val="0"/>
        <w:spacing w:after="200" w:line="340" w:lineRule="atLeast"/>
        <w:ind w:left="0" w:right="0" w:firstLine="0"/>
        <w:jc w:val="center"/>
      </w:pPr>
      <w:hyperlink r:id="rId1724" w:history="1">
        <w:r>
          <w:rPr>
            <w:rFonts w:ascii="arial" w:eastAsia="arial" w:hAnsi="arial" w:cs="arial"/>
            <w:b/>
            <w:i/>
            <w:strike w:val="0"/>
            <w:color w:val="0077CC"/>
            <w:sz w:val="28"/>
            <w:u w:val="single"/>
            <w:vertAlign w:val="baseline"/>
          </w:rPr>
          <w:t>Was bedeutet «grobe Verletzung der Verkehrsregeln»?</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Appenzeller Zeitung</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29"/>
        <w:keepNext w:val="0"/>
        <w:spacing w:after="0" w:line="240" w:lineRule="atLeast"/>
        <w:ind w:right="0"/>
        <w:jc w:val="both"/>
      </w:pPr>
      <w:bookmarkStart w:id="456" w:name="Bookmark_229"/>
      <w:bookmarkEnd w:id="456"/>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29"/>
        <w:keepNext w:val="0"/>
        <w:spacing w:before="120" w:after="0" w:line="220" w:lineRule="atLeast"/>
        <w:ind w:left="0" w:right="0" w:firstLine="0"/>
        <w:jc w:val="left"/>
      </w:pPr>
      <w:r>
        <w:br/>
      </w:r>
      <w:r>
        <w:pict>
          <v:shape id="_x0000_i1891" type="#_x0000_t75" style="width:209.97pt;height:31.5pt">
            <v:imagedata r:id="rId346"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92" style="position:absolute;z-index:252137472"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 Und welches wären  die administrativen und strafrechtlichen Folgen einer solchen groben Verletzung der Verkehrsregeln?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ufinanzielle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2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29"/>
      </w:pPr>
    </w:p>
    <w:p>
      <w:pPr>
        <w:pStyle w:val="Normal229"/>
        <w:ind w:left="200"/>
        <w:sectPr>
          <w:type w:val="continuous"/>
          <w:pgMar w:top="840" w:right="1000" w:bottom="840" w:left="1000" w:header="400" w:footer="400"/>
          <w:pgNumType w:fmt="decimal"/>
          <w:cols w:space="720"/>
        </w:sectPr>
      </w:pPr>
      <w:r>
        <w:br/>
      </w:r>
      <w:r>
        <w:pict>
          <v:line id="_x0000_s1893"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230"/>
      </w:pPr>
    </w:p>
    <w:p>
      <w:pPr>
        <w:pStyle w:val="Normal230"/>
      </w:pPr>
      <w:r>
        <w:pict>
          <v:shape id="_x0000_i1894" type="#_x0000_t75" alt="LexisNexis®" style="width:147.75pt;height:30pt">
            <v:imagedata r:id="rId26" o:title=""/>
          </v:shape>
        </w:pict>
      </w:r>
      <w:r>
        <w:cr/>
      </w:r>
    </w:p>
    <w:p>
      <w:pPr>
        <w:pStyle w:val="Heading1228"/>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Was bedeutet «grobe Verletzung der Verkehrsregeln»?</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30"/>
        <w:keepNext w:val="0"/>
        <w:spacing w:after="0" w:line="240" w:lineRule="atLeast"/>
        <w:ind w:right="0"/>
        <w:jc w:val="both"/>
      </w:pPr>
      <w:bookmarkStart w:id="458" w:name="Bookmark_230"/>
      <w:bookmarkEnd w:id="458"/>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CH Regionalmedien AG Alle Rechte vorbehalten</w:t>
      </w:r>
    </w:p>
    <w:p>
      <w:pPr>
        <w:pStyle w:val="Normal230"/>
        <w:keepNext w:val="0"/>
        <w:spacing w:before="120" w:after="0" w:line="220" w:lineRule="atLeast"/>
        <w:ind w:left="0" w:right="0" w:firstLine="0"/>
        <w:jc w:val="left"/>
      </w:pPr>
      <w:r>
        <w:br/>
      </w:r>
      <w:r>
        <w:pict>
          <v:shape id="_x0000_i1895" type="#_x0000_t75" style="width:105pt;height:54.75pt">
            <v:imagedata r:id="rId370"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96" style="position:absolute;z-index:252139520"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Und welches wären  die administrativen und strafrechtlichen Folgen einer solchen groben Verletzung der Verkehrsregeln?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3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30"/>
      </w:pPr>
    </w:p>
    <w:p>
      <w:pPr>
        <w:pStyle w:val="Normal230"/>
        <w:ind w:left="200"/>
        <w:sectPr>
          <w:type w:val="continuous"/>
          <w:pgMar w:top="840" w:right="1000" w:bottom="840" w:left="1000" w:header="400" w:footer="400"/>
          <w:pgNumType w:fmt="decimal"/>
          <w:cols w:space="720"/>
        </w:sectPr>
      </w:pPr>
      <w:r>
        <w:br/>
      </w:r>
      <w:r>
        <w:pict>
          <v:line id="_x0000_s1897"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231"/>
      </w:pPr>
    </w:p>
    <w:p>
      <w:pPr>
        <w:pStyle w:val="Normal231"/>
      </w:pPr>
      <w:r>
        <w:pict>
          <v:shape id="_x0000_i1898" type="#_x0000_t75" alt="LexisNexis®" style="width:147.75pt;height:30pt">
            <v:imagedata r:id="rId26" o:title=""/>
          </v:shape>
        </w:pict>
      </w:r>
      <w:r>
        <w:cr/>
      </w:r>
    </w:p>
    <w:p>
      <w:pPr>
        <w:pStyle w:val="Heading1229"/>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Was bedeutet «grobe Verletzung der Verkehrsregeln»?</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Rheintaler</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2.April 2024</w:t>
      </w:r>
    </w:p>
    <w:p>
      <w:pPr>
        <w:pStyle w:val="Normal231"/>
        <w:keepNext w:val="0"/>
        <w:spacing w:after="0" w:line="240" w:lineRule="atLeast"/>
        <w:ind w:right="0"/>
        <w:jc w:val="both"/>
      </w:pPr>
      <w:bookmarkStart w:id="460" w:name="Bookmark_231"/>
      <w:bookmarkEnd w:id="460"/>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31"/>
        <w:keepNext w:val="0"/>
        <w:spacing w:before="120" w:after="0" w:line="220" w:lineRule="atLeast"/>
        <w:ind w:left="0" w:right="0" w:firstLine="0"/>
        <w:jc w:val="left"/>
      </w:pPr>
      <w:r>
        <w:br/>
      </w:r>
      <w:r>
        <w:pict>
          <v:shape id="_x0000_i1899" type="#_x0000_t75" style="width:166.52pt;height:34.5pt">
            <v:imagedata r:id="rId330"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00" style="position:absolute;z-index:25214156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Recht/</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Eigentlich bin ich ein vorsichtiger Autofahrer. Aber immer wieder höre ich im Bekanntenkreis  von Verfahren wegen grober Fahrlässigkeit im Strassenverkehr. Was bedeutet dies genau ? Und welches wären  die administrativen und strafrechtlichen Folgen einer solchen groben Verletzung der Verkehrsregeln?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 grundlegende Vorsichtsgebote nicht beachtet, die eine vernünftige Person in der gleichen Situation befolgt hätte und dadurch andere Personen oder sich selber in Gefahr bringt, etwa durch Überfahren einer Sicherheitslinie oder durch Überholen in einer un­- übersichtlichen Kurve, handelt grobfahrlässig. Als grobe Verletzung der Verkehrsregeln gilt sowohl die Verletzung einer wichtigen Verkehrsregel als auch die Nichtbeachtung elementarer Vorsichtsgebote.</w:t>
      </w:r>
    </w:p>
    <w:p>
      <w:pPr>
        <w:pStyle w:val="Normal2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Ausweisentzug und finanzielle Folgen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solches Handeln hat nicht nur strafrechtlich einschneidende Folgen (da Vergehen und nicht bloss Übertretung), sondern auch administrativ (Führerausweisentzug für mindestens drei Monate). Zudem können sich ufinanzielle Probleme mit dem Autoversicherer ergeben.  Dieser prüft nach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Sach- oder Personenschaden von Dritten, ob Grobfahrlässigkeit im Spiel war. Sollte dies der Fall sein, so wird er einen Teil der von ihm bezahlten Schadensumme von Ihnen zurückverlangen, da er gegen die Versicherten, soweit er nach dem konkreten Versicherungsvertrag oder Gesetz zur Ablehnung oder Kürzung seiner Leistung befugt wäre, ein Rückgriffsrecht hat.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Dazu kommen ein allfälliger Selbstbehalt und eine mögliche Prämienerhöhung wegen des Bonusverlusts. Ein Bonusschutz ist aber versicherbar und schützt so vor Prämienerhöhungen. Haben Versicherte ein Unfallereignis grobfahrlässig herbeigeführt, so ist deren Versicherer auch dazu berechtigt, seine Kaskoleistungen zu kürzen.</w:t>
      </w:r>
    </w:p>
    <w:p>
      <w:pPr>
        <w:pStyle w:val="Normal2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Ist Grobfahrlässigkeit versicherbar?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Versicherer bieten in der Motorfahrzeugversicherung eine Zusatzdeckung zu den üblichen Risiken Haftpflicht und Kasko an. Für eine relativ geringe Zusatzprämie kann man sich für eine grobfahrlässige Fahrweise absichern. Nur allzu schnell ist es passiert, dass z.B. eine rote Ampel übersehen wird oder während der Fahrt ein Blick aufs Navi geworfen und dadurch eine Streifkollision verursacht wird.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Gesetzlich ausgenommen davon sind Schäden, die im angetrunkenen oder fahrunfähigen Zustand, also zum Beispiel unter Drogeneinfluss, bei Medikamentenmissbrauch oder durch ein Raserdelikt verursacht wurden. Für solche Fälle darf der Versicherer trotz Grobfahrlässigkeitsschutz zumindest nicht für den gesamten Schaden aufkommen, sondern muss Regress auf den Lenker nehmen.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Einbezug einer Zusatzdeckung kann auch in der Privathaftpflichtversicherung sinnvoll sein: Wenn Sie zu Fuss, auf dem E-Scooter, mit dem Fahrrad oder auf Skiern unterwegs sind und dabei aus grober Unachtsamkeit (etwaBlick aufs Handy)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verursachen, können Sie sich so bestmöglichst vor einem Regress schützen.</w:t>
      </w:r>
    </w:p>
    <w:p>
      <w:pPr>
        <w:pStyle w:val="Normal2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Suchen Sie Rat?</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Schreiben Sie an:</w:t>
      </w:r>
      <w:r>
        <w:rPr>
          <w:rFonts w:ascii="arial" w:eastAsia="arial" w:hAnsi="arial" w:cs="arial"/>
          <w:b w:val="0"/>
          <w:i w:val="0"/>
          <w:strike w:val="0"/>
          <w:noProof w:val="0"/>
          <w:color w:val="000000"/>
          <w:position w:val="0"/>
          <w:sz w:val="20"/>
          <w:u w:val="none"/>
          <w:vertAlign w:val="baseline"/>
        </w:rPr>
        <w:t xml:space="preserve"> Ratgeber LZ,</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Maihofstrasse 76, 6002 Luzern. </w:t>
      </w:r>
    </w:p>
    <w:p>
      <w:pPr>
        <w:pStyle w:val="Normal23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E-Mail:</w:t>
      </w:r>
      <w:hyperlink r:id="rId1543" w:history="1">
        <w:r>
          <w:rPr>
            <w:rFonts w:ascii="arial" w:eastAsia="arial" w:hAnsi="arial" w:cs="arial"/>
            <w:b w:val="0"/>
            <w:i/>
            <w:strike w:val="0"/>
            <w:noProof w:val="0"/>
            <w:color w:val="0077CC"/>
            <w:position w:val="0"/>
            <w:sz w:val="20"/>
            <w:u w:val="single"/>
            <w:vertAlign w:val="baseline"/>
          </w:rPr>
          <w:t>ratgeber@luzernerzeitung.ch</w:t>
        </w:r>
      </w:hyperlink>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 geben Sie Ihre Abopass-Nr. an.</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Lesen Sie alle unsere Beiträge auf </w:t>
      </w:r>
      <w:hyperlink r:id="rId1544" w:history="1">
        <w:r>
          <w:rPr>
            <w:rFonts w:ascii="arial" w:eastAsia="arial" w:hAnsi="arial" w:cs="arial"/>
            <w:b w:val="0"/>
            <w:i/>
            <w:strike w:val="0"/>
            <w:noProof w:val="0"/>
            <w:color w:val="0077CC"/>
            <w:position w:val="0"/>
            <w:sz w:val="20"/>
            <w:u w:val="single"/>
            <w:vertAlign w:val="baseline"/>
          </w:rPr>
          <w:t>www.luzernerzeitung.ch/ratgeber</w:t>
        </w:r>
      </w:hyperlink>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Pr>
        <w:pStyle w:val="Normal231"/>
      </w:pPr>
    </w:p>
    <w:p>
      <w:pPr>
        <w:pStyle w:val="Normal231"/>
        <w:ind w:left="200"/>
        <w:sectPr>
          <w:type w:val="continuous"/>
          <w:pgMar w:top="840" w:right="1000" w:bottom="840" w:left="1000" w:header="400" w:footer="400"/>
          <w:pgNumType w:fmt="decimal"/>
          <w:cols w:space="720"/>
        </w:sectPr>
      </w:pPr>
      <w:r>
        <w:br/>
      </w:r>
      <w:r>
        <w:pict>
          <v:line id="_x0000_s1901"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32"/>
      </w:pPr>
    </w:p>
    <w:p>
      <w:pPr>
        <w:pStyle w:val="Normal232"/>
      </w:pPr>
      <w:r>
        <w:pict>
          <v:shape id="_x0000_i1902" type="#_x0000_t75" alt="LexisNexis®" style="width:147.75pt;height:30pt">
            <v:imagedata r:id="rId26" o:title=""/>
          </v:shape>
        </w:pict>
      </w:r>
      <w:r>
        <w:cr/>
      </w:r>
    </w:p>
    <w:p>
      <w:pPr>
        <w:pStyle w:val="Heading1230"/>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Es war ein Radbruch</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28 September 2023</w:t>
      </w:r>
    </w:p>
    <w:p>
      <w:pPr>
        <w:pStyle w:val="Normal232"/>
        <w:keepNext w:val="0"/>
        <w:spacing w:after="0" w:line="240" w:lineRule="atLeast"/>
        <w:ind w:right="0"/>
        <w:jc w:val="both"/>
      </w:pPr>
      <w:bookmarkStart w:id="462" w:name="Bookmark_232"/>
      <w:bookmarkEnd w:id="462"/>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232"/>
        <w:keepNext w:val="0"/>
        <w:spacing w:before="120" w:after="0" w:line="220" w:lineRule="atLeast"/>
        <w:ind w:left="0" w:right="0" w:firstLine="0"/>
        <w:jc w:val="left"/>
      </w:pPr>
      <w:r>
        <w:br/>
      </w:r>
      <w:r>
        <w:pict>
          <v:shape id="_x0000_i1903" type="#_x0000_t75" style="width:71.04pt;height:16.08pt">
            <v:imagedata r:id="rId515"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S. 6</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04" style="position:absolute;z-index:252143616"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Zugentgleisung im Gotthardtunnel Die Schweizerische Sicherheitsuntersuchungsstelle (Sust) hat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10. August inzwischen gut dokumentiert. Sie nennt Gründe für das Unglück – und den Eigentümer des entgleisten Wagens. Dieser wehrt sich.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Gilb, Jon Mettler und Peter Burkhardt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einem gestern veröffentlichten Zwischenbericht bestätigt die Schweizerische Sicherheitsuntersuchungsstelle (Sust) ihren ersten Verdacht, dass ein Radbruch am 10. August zur schweren Entgleisung eines Güterzugs im Gotthard-Basistunnel geführt hatte: Rund zehn Kilometer nach Einfahrt in das Südportal brach eine Radscheibe am elften Wagen.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lösten sich weitere Fragmente aus dem Rad. Wie die Sust schreibt, hatte sich der Riss an besagtem Rad bereits über einen längeren Zeitraum ausgeweitet. Die Lauffläche weise zahlreiche weitere Anrisse auf. Versagt habe das Rad aufgrund von Ermüdung, ausgehend von den Rissen in der Lauffläche.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Unfallwagen gehört Zuger Unternehmen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dem Radbruch hätten sich weitere Fragmente aus dem Rad gelöst, schreibt die Sust. An der Infrastruktur seien in diesem Bereich leichte Beschädigungen an den Betonschwellen sichtbar gewesen. Die Achse hing ab diesem Zeitpunkt schräg unter dem Wagen. Der Güterzug fuhr dann rund vier Kilometer weiter.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der Multifunktionsstelle Faido brach das letzte Radfragment weg. Die Achse, die schräg unter dem Wagen hing, schlug vor der Weiche auf die Betonschwellen und zerstörte die Weichen. Infolgedessen entgleisten die nachfolgenden 16 Güterwagen und kippten teilweise im Tunnel um. Der Zug brach zwischen dem 13. und dem 14. Wagen auseinander, und einige Wagen gerieten auf das Verbindungsgleis zur anderen Röhre.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dazu, dass eine der zwei Röhren noch bis mindestens Anfang nächstes Jahr nicht befahrbar ist.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Sust schreibt, konnten die gefundenen Radstücke einem Wagen des Unternehmens Transwaggon AB zugeordnet werden – eine schwedische Tochterfirma des Zuger Unternehmens Transwaggon.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empfiehlt Kontrolle der Radsätze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Brisant ist die Feststellung der Sust, dass sich der Riss am unfallverursachenden Rad über einen längeren Zeitraum ausgeweitet hat. Transwaggon bestätigt das und schreibt in einer Stellungnahme, die Risse seien «vermutlich über Monate» gewachsen.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Sollte sich das im Schlussbericht bestätigen, drohen Transwaggon hohe Schadenersatzforderungen. Eine Schadensumme haben die SBB bisher noch nicht genannt. Diese dürfte aber im hohen Millionenbereich liegen.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vergleichbaren Radbrüchen und Radrissen in Italien und Belgien hatte die Eisenbahnagentur der Europäischen Union 2017 verschiedene Massnahmen für die betroffenen Radtypen eingeführt, darunter eine Sichtkontrolle aller Räder vor der Abfahrt eines Zugs. In einem ersten Schritt empfiehlt die Sust nun eine Ausweitung dieser Massnahmen auf den Radtyp, 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verursacht hat.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für die Umsetzung der Massnahmen zuständige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schreibt dazu: Nun gelte es, die betroffenen Radtypen und die Güterwagen, an denen diese montiert seien, zu identifizieren, zu kontrollieren und nötigenfalls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europäischen Güterverkehrsunternehmen sollten daher angeben, ob es irgendwo schon mal zu einem ähnlichen Zwischenfall mit gebrochenen Rädern gekommen sei, schreibt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Zudem sollten sie aufgefordert werden, anzugeben, wo überhaupt Räder des besagten Typs eingesetzt seien.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schreiben in einer ersten Stellungnahme, dass sie die von der Sust vorgeschlagenen Massnahmen zur Erhöhung der Sicherheit begrüssten. SBB Cargo besitze keine Wagen mit dem betroffenen Radtyp.</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Schaden für Brancheist «erheblich»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Linus Looser, Leiter Produktion Personenverkehr und Mitglied der SBB-Konzernleitung, sagte zur Frage, ob nun im Gotthard-Basistunnel und in anderen Tunneln Entgleisungsdetektoren eingebaut würden: «Diese Idee prüfen wir. Es laufen entsprechende Abklärungen.»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Verband der verladenden Wirtschaft, Cargorail, heisst es, dass die Branche die Empfehlungen der Sust nun in den entsprechenden Gremien diskutieren werde. Den Schaden für seine Branche bezeichnet Cargorail-Generalsekretär Frank Furrer als «erheblich». Er nennt aber keine konkrete Zahl. Nicht nur hätten Güter nicht rechtzeitig geliefert werden können, es seien auch haufenweise Überstunden angefallen. Beispielsweise seien die Mitarbeiter der Güterverkehrfirmen damit beschäftigt gewesen, die betroffene Kundschaft rund um die Uhr zu informieren.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Branche Schadenersatzforderungen anstrebt, lässt Furrer offen. Grundsätzlich seien Fragen des Schadenersatzes im Gütertransport grenzübergreifend klar geregelt, sagt er dazu. In der Regel gebe es deshalb nur tiefe und pauschale Entschädigungen. Ein Grund dafür sei, dass die Marktteilnehmer so besser geschützt seien und sich nicht durch gegenseitige Klagen schädigten.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Transwaggon fordert Untersuchung der Weiche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Besitzerin des entgleisten Wagens, Transwaggon, betont in einer Stellungnahme, dass der Zwischenbericht einen vorläufigen Charakter habe. Eine vollständige Klärung des Unfallhergangs und der Unfallursachen werde erst im Abschlussbericht geliefert.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Transwaggon fordert weitere gründliche Untersuchungen an dem an der Weiche abgelenkten Wagen 14 und an der Weiche bei der Multifunktionsstelle Faido selbst. Denn es widerspreche den Erfahrungen, dass an einer Weiche nicht der entgleiste Wagen selbst abgelenkt werde, sondern dass dies erst drei Wagen später geschehe.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lassen Haftungsklagen gegen Eigentümer offen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 Frage der Verantwortung und damit auch der Haftung schreibt Transwaggon, dass drei Gruppen von Akteuren im Güterbahnsystem gleichberechtigt zusammenwirkten: erstens die Infrastrukturbetreiber, zweitens die Eisenbahnverkehrsunternehmen, also beispielsweise SBB Cargo, und drittens die Wagenhalter, zu denen auch Transwaggon gehöre. Jeder der drei habe spezifische Kontrollaufgaben.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Wagenhalter seien für die Instandhaltung zuständig. Den Eisenbahnverkehrsunternehmen obliege es wiederum, bei der Zusammenstellung eines Güterzugs den Zugverband zu kontrollieren. Bekannt ist bereits, dass primär SBB Cargo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haftet, jedoch Regress auf den Wagenbesitzer nehmen kann.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SBB das tun werden, lassen sie offen. SBB-Konzernleitungsmitglied Linus Looser sagte dazu: «Eine Haftungsklage oder Schadenersatzforderungen sind zurzeit weder prioritär noch in unserem Fokus.»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Brisant ist die Feststellung, dass sich der Riss über einen längeren Zeitraum ausgeweitet hat.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Teile der entgleisten Wagen lagern bei einem Tessiner Bahnhof. Auf dem Rad ist die Aufschrift TWA für Transwaggon zu sehen. Foto: Tamedia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zehn Kilometer nach der Einfahrt brach das Rad. Foto: Sust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riss unzählige Betonschwellen auf. Foto: Tamedia</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32"/>
      </w:pPr>
    </w:p>
    <w:p>
      <w:pPr>
        <w:pStyle w:val="Normal232"/>
        <w:ind w:left="200"/>
        <w:sectPr>
          <w:type w:val="continuous"/>
          <w:pgMar w:top="840" w:right="1000" w:bottom="840" w:left="1000" w:header="400" w:footer="400"/>
          <w:pgNumType w:fmt="decimal"/>
          <w:cols w:space="720"/>
        </w:sectPr>
      </w:pPr>
      <w:r>
        <w:br/>
      </w:r>
      <w:r>
        <w:pict>
          <v:line id="_x0000_s1905"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233"/>
      </w:pPr>
    </w:p>
    <w:p>
      <w:pPr>
        <w:pStyle w:val="Normal233"/>
      </w:pPr>
      <w:r>
        <w:pict>
          <v:shape id="_x0000_i1906" type="#_x0000_t75" alt="LexisNexis®" style="width:147.75pt;height:30pt">
            <v:imagedata r:id="rId26" o:title=""/>
          </v:shape>
        </w:pict>
      </w:r>
      <w:r>
        <w:cr/>
      </w:r>
    </w:p>
    <w:p>
      <w:pPr>
        <w:pStyle w:val="Heading1231"/>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Petition fordert weitgehende Umkrempelung des Basler Verkehrs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Basler Zeitung</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15 Juli 2024</w:t>
      </w:r>
    </w:p>
    <w:p>
      <w:pPr>
        <w:pStyle w:val="Normal233"/>
        <w:keepNext w:val="0"/>
        <w:spacing w:after="0" w:line="240" w:lineRule="atLeast"/>
        <w:ind w:right="0"/>
        <w:jc w:val="both"/>
      </w:pPr>
      <w:bookmarkStart w:id="464" w:name="Bookmark_233"/>
      <w:bookmarkEnd w:id="464"/>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Tamedia Basler Zeitung AG Alle Rechte Vorbehalten</w:t>
      </w:r>
    </w:p>
    <w:p>
      <w:pPr>
        <w:pStyle w:val="Normal233"/>
        <w:keepNext w:val="0"/>
        <w:spacing w:before="120" w:after="0" w:line="220" w:lineRule="atLeast"/>
        <w:ind w:left="0" w:right="0" w:firstLine="0"/>
        <w:jc w:val="left"/>
      </w:pPr>
      <w:r>
        <w:br/>
      </w:r>
      <w:r>
        <w:pict>
          <v:shape id="_x0000_i1907" type="#_x0000_t75" style="width:166.48pt;height:40.49pt">
            <v:imagedata r:id="rId207"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19</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08" style="position:absolute;z-index:25214566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 Verkehrstote als Ziel Tempo 30, Barrieren, getrennte Wege, verkehrsfreie Zonen um Schulen und vieles mehr: Die Verkehrsplanung soll tödliche Unglücke verunmöglichen.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Sciarra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vor den Sommerferien wurde ein 11-Jähriger beim Zebrastreifen an der Kreuzung Elsässerstrasse/Hüningerstrasse in Basel jäh aus dem Leben gerissen – er wurde von einem abbiegenden Lastwagen erfasst, dessen Ampel zeitgleich Grün anzeigte.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letzten zwei Jahren seien mehrere Menschen in Basel auf solch tragische Weise im Strassenverkehr ums Leben gekommen, meint die Vereinigung «Grüne Superblocks Basel». Sie hat deshalb eine Petition lanciert, die null Verkehrstote im Kanton fordert. Todesfälle wie jener des jungen Buben in der Nähe seines Wohnquartiers seien ein Beleg für die «strukturelle Fehlausrichtung» der Basler Verwaltung.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«Oberste Prämisse ist leider immer noch, dass der motorisierte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effizient und schnell durch die Stadt geleitet wird. Fussgänger und Velofahrende sind zweitrangig», schreibt die Gruppierung in ihrem Unterschriftenaufruf.</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Insbesondere Kinder seien im heutigen System benachteiligt und müssten im Strassenverkehr geschützt werden. In der Petition wird die Stadt Basel aufgefordert, sich zur Umsetzung der sogenannten Vision Zero zu verpflichten. Innert zwölf Monaten sollen gezielte Massnahmen ausgearbeitet und umgesetzt werden, die eine Infrastruktur ohne Verkehrstote garantiert.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Konfliktgrün soll verzichtet werden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grosses Ziel. Ist das realistisch? «Natürlich ist das realistisch. Andere Städte wie Oslo machen das seit Jahren mit einer entsprechenden Verkehrsplanung zugunsten der schwächeren Verkehrsteilnehmenden vor», sagt Björn Slawik. Er hat die Petition mitlanciert und engagiert sich unter anderem auch für die Basler Superblocks. Zwar könne es auch Velo- oder gesundheitsbedingte Unfälle geben. Darum gehe es aber nicht. Sondern darum, die vermeidbaren und schrecklichen Todesfälle durch eine verkehrsplanerische Umgestaltung zu verhindern.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Konkret fordert die Gruppe beispielsweise einen systematischen und schnellen Ausbau von physisch getrennten Velo- und Fusswegen (zum Beispiel mit Pollern), Tempo 30 in Wohngebieten und stark frequentierten Fussgängerbereichen sowie die Steuerung der Auto- und Lastwagendurchfahrten durch Einbahnstrassen, Sackgassen oder die Reduktion von Parkplätzen. Auch bauliche Massnahmen werden verlangt. Physische Elemente, durch die das Tempo gedrosselt wird.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Unfallschwerpunkte müssten durch verschiedene Eingriffe sofort behoben werden. Auf sogenanntes Konfliktgrün, bei dem der abbiegende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Fussgänger gleichzeitig Grün haben, soll verzichtet werden.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in allem fordern die Petenten eine weitgehende Umkrempelung der heutigen Verkehrsordnung. Zum Beispiel müssten alle bekannten «und durch Bürger*innen genannten kritischen Strassen und Kreuzungen» durch gut markierte Fussgängerstreifen, Ampeln, Geschwindigkeitsreduktionen oder ähnlich wirksame Massnahmen umgestaltet werden.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Spezifische Vorstellungen hat die Petentschaft auch betreffend des Baustellenverkehrs. Neue Auflagen für Baubewilligungen sollen verhindern, dass der Baustellenverkehr durch Wohnquartiere und bei Schulen hindurchgeleitet wird. Dort, wo dies nicht möglich sei, solle ein ständiger Verkehrsdienst für Sicherheit sorgen.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Schulen herum sollen begegnungs- und verkehrsfreie Zonen geschaffen werden. Bis zur definitiven Umsetzung schwebt den Petentinnen und Petenten zudem die Einrichtung von Schulstrassen vor, die zu Beginn und Ende des Schulunterrichts beispielsweise mit Barrieren autobefreit werden.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Schnitt knapp drei Unfalltote pro Jahr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Strauss an vorgeschlagenen Massnahmen beschränkt sich aber nicht auf solche zur Verkehrsinfrastruktur. Auch bei den Fahrzeugen soll angesetzt werden. Die Motorfahrzeugsteuer solle nach «Gefahrenpotenzial eines Fahrzeugs» gewichtet werden. Die Parkplatzgrössen in Länge und Breite reduziert werden, was wiederum die Wahl von kleineren und leichteren Autos fördere.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Bereits drei Tage nach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des 11-jährigen Jungen im Lysbüchel von Anfang Juli hatten Schulkinder eine Petition mit über 500 Unterschriften für mehr Schulwegsicherheit eingereicht.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Basel kam es im vergangenen Jahr zu drei Unfalltoten, zwei davon Fussgänger sowie eine Velofahrerin. Über die letzten zehn Jahre, seit 2014 also, verunfallten 27 Personen im Basler Strassenverkehr tödlich.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Etwa die Motorfahrzeugsteuer soll nach dem «Gefahrenpotenzial eines Fahrzeugs» gewichtet werden.</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233"/>
      </w:pPr>
    </w:p>
    <w:p>
      <w:pPr>
        <w:pStyle w:val="Normal233"/>
        <w:ind w:left="200"/>
        <w:sectPr>
          <w:type w:val="continuous"/>
          <w:pgMar w:top="840" w:right="1000" w:bottom="840" w:left="1000" w:header="400" w:footer="400"/>
          <w:pgNumType w:fmt="decimal"/>
          <w:cols w:space="720"/>
        </w:sectPr>
      </w:pPr>
      <w:r>
        <w:br/>
      </w:r>
      <w:r>
        <w:pict>
          <v:line id="_x0000_s1909"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53"/>
          <w:headerReference w:type="default" r:id="rId1754"/>
          <w:footerReference w:type="even" r:id="rId1755"/>
          <w:footerReference w:type="default" r:id="rId1756"/>
          <w:headerReference w:type="first" r:id="rId1757"/>
          <w:footerReference w:type="first" r:id="rId1758"/>
          <w:pgSz w:w="12240" w:h="15840"/>
          <w:pgMar w:top="840" w:right="1000" w:bottom="840" w:left="1000" w:header="400" w:footer="400"/>
          <w:pgNumType w:fmt="decimal"/>
          <w:cols w:space="720"/>
          <w:titlePg w:val="0"/>
        </w:sectPr>
      </w:pPr>
    </w:p>
    <w:p>
      <w:pPr>
        <w:pStyle w:val="Normal234"/>
      </w:pPr>
    </w:p>
    <w:p>
      <w:pPr>
        <w:pStyle w:val="Normal234"/>
      </w:pPr>
      <w:r>
        <w:pict>
          <v:shape id="_x0000_i1910" type="#_x0000_t75" alt="LexisNexis®" style="width:147.75pt;height:30pt">
            <v:imagedata r:id="rId26" o:title=""/>
          </v:shape>
        </w:pict>
      </w:r>
      <w:r>
        <w:cr/>
      </w:r>
    </w:p>
    <w:p>
      <w:pPr>
        <w:pStyle w:val="Heading1232"/>
        <w:keepNext w:val="0"/>
        <w:spacing w:after="200" w:line="340" w:lineRule="atLeast"/>
        <w:ind w:left="0" w:right="0" w:firstLine="0"/>
        <w:jc w:val="center"/>
      </w:pPr>
      <w:hyperlink r:id="rId1759" w:history="1">
        <w:r>
          <w:rPr>
            <w:rFonts w:ascii="arial" w:eastAsia="arial" w:hAnsi="arial" w:cs="arial"/>
            <w:b/>
            <w:i/>
            <w:strike w:val="0"/>
            <w:color w:val="0077CC"/>
            <w:sz w:val="28"/>
            <w:u w:val="single"/>
            <w:vertAlign w:val="baseline"/>
          </w:rPr>
          <w:t>Verkehrsminister Rösti zu Wiedereröffnung des Gotthard-Basistunnels; «Heute ist ein guter Tag für den ganzen Kontinent»</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Montag 2. September 2024 </w:t>
      </w:r>
    </w:p>
    <w:p>
      <w:pPr>
        <w:pStyle w:val="Normal234"/>
        <w:keepNext w:val="0"/>
        <w:spacing w:after="0" w:line="240" w:lineRule="atLeast"/>
        <w:ind w:right="0"/>
        <w:jc w:val="both"/>
      </w:pPr>
      <w:bookmarkStart w:id="466" w:name="Bookmark_234"/>
      <w:bookmarkEnd w:id="466"/>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 SBB öffnen Gotthard-Basistunnel nach einem Jahr wieder; S. NaN</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1434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Imfeld</w:t>
      </w:r>
    </w:p>
    <w:p>
      <w:pPr>
        <w:pStyle w:val="Normal2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Die Wiedereröffnung des Hochgeschwindigkeit-Zugverkehrs ins Tessin am heutigen Montag kommt für die Tourismusverantwortlichen im Tessin keinen Tag zu früh. Die SBB informieren in einer Pressekonferenz um 10.30 Uhr – Blick überträgt die Medienkonferenz live.</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11" style="position:absolute;z-index:25214771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Imfeld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wichtigsten Punkte der Pressekonferenz</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 der Medienkonferenz</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einer kurzen Fragerunde ist die Pressekonferenz zur Wiedereröffnung des Gotthard-Basistunnels beendet. Vielen Dank für deine Aufmerksamkeit.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Ducrot hofft auf Touristen-Boom im Tessin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Tessin hat unter der Schliessung des Gotthard-Basistunnels sehr gelitten – die Anzahl Tagestouristen sind um 15 Prozent eingebrochen. Nun hofft der Kanton auf einen «goldenen Herbst», wie Tourismuschef Angelo Trotta gegenüber Blick gesagt hat. Auch SBB-CEO Vincent Ducrot wünscht dem Tessin viel Glück: «Wir hoffen auf gutes Wetter, damit viele Menschen aus der West- und Deutschschweiz ein paar Tage im Tessin verbringen können.»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SBB-Ducrot: «Haben sehr akribisch gearbeitet»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Jetzt spricht SBB-CEO Vincent Ducrot. Er schildert, wie er die ersten Stunden nach dem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erlebt hat. Sehr schnell habe er auch einen Anruf von Albert Rösti erhalten, der wissen wollte, was los war. Nach einer kurzen Phase des Chaos habe man «sehr akribisch gearbeitet», so Ducrot. Er dankt dem Bund für die Unterstützung.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Leute haben wirklich härteste Arbeit geleistet»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Urner Regierungsrat Urban Camenzind ist ebenfalls voll des Lobes für die SBB. Er habe die Arbeiten im Gotthard-Basistunnel besichtigt. «Wenn man das sieht, ist man wieder froh, Politiker zu sein. Die Leute haben wirklich härteste Arbeit geleistet.»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streicht die Wichtigkeit der Ausweichroute über den Gotthard hervor. Und bedankt sich für die kommenden Investitionen. «Für den Kanton Uri ist der Gotthard-Basistunnel sehr wichtig. Ich bin froh, dass jetzt wieder der Normalbetrieb einkehrt.»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Bund will in Ausweichroute über den Gotthard investieren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Rösti sagt, dass die Ausweichroute über den Gotthard gut funktioniert hat. Er hofft, dass diese in Zukunft nur noch für reguläre Sanierungsarbeiten in diesem Umfang genutzt werden müsse. «Aber gefeit ist man vor Unfällen natürlich nie», sagt Rösi. Auch deshalb werde der Bund in die Bergstrecke investieren. «Rund eine Milliarde Franken», so der Verkehrsminister.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Rösti: «Heute ist ein guter Tag für den ganzen Kontinent»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Verkehrsminister Albert Rösti ergreift zu Beginn der Pressekonferenz das Wort und vermeldet: «Seit heute Morgen sind beide Gotthard-Röhren wieder offen.» Er gratuliert im Namen des Bundesrats der SBB. «Heute ist ein guter Tag für die Schweiz, aber auch für den ganzen Kontinent.»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Gotthard-Basistunnel sei ein zentrales Element für den Güterverkehr in ganz Europa. «Im letzten Jahr haben wir gemerkt, wie wichtig der Tunnel ist – und wie sehr die Verbindung gefehlt hat.»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Jetzt live: SBB-Pressekonferenz mit Bundesrat Albert Rösti</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informieren jetzt zur Wiedereröffnung des Gotthard-Basistunnels. Auch SVP-Bundesrat und Verkehrsminister Albert Rösti wohnt der Medienkonferenz bei.</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Tessin ist auf Tagestouristen angewiesen – mehr denn je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Tessin steckt im Touristentief. Die Sonnenstube gehört im laufenden Jahr zu den Verliererkantonen. Der Frühsommer war nasskalt und an den Spitzentagen zu Ostern, Auffahrt und Pfingsten goss es im Süden jeweils wie aus Kübeln. Tödliche Unwetter suchten das Maggiatal und das Val Bavona heim. Teile der wichtigen San-Bernardino-Route im Juni wurden verwüstet. Kurz: Touristinnen und Touristen machten einen Bogen um den Kanton.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Wiedereröffnung des Gotthard-Basistunnel ist ein Hoffnungsschimmer für das Tessin. Im aktuellen Jahr schätzt Tourismuschef Angelo Trotta (59), dass rund 15 Prozent weniger Tagestouristen aus der Deutschschweiz ins Tessin kamen. Mit der Rückkehr des Hochgeschwindigkeit-Zugverkehrs durch den Gotthard-Basistunnel hofft Ticino Turismo nun auf eine Aufholjagd. Der Bahnverkehr ist wesentlich: Laut Trotta kommen 64 Prozent der Tagesausflügler per Bahn ins Tessin. Bei jenen, die einen längeren Ferienaufenthalt im Tessin planen, ist es umgekehrt: Da nehmen 75 Prozent das Auto. «Wir hoffen auf einen goldenen Herbst», sagt Trotta zu Blick.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Jahr nach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 SBB öffnet Gotthard-Basistunnel wieder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ein Jahr dauerte die Instandsetzungsarbeiten der Weströhre, wo sich das Unglück am 10. August 2023 ereignete. Ein Güterzug war um 12.48 Uhr auf der Fahrt von Chiasso TI nach Basel entgleist. Die SBB bezifferten den durch die Zugentgleisung entstandenen Sachschaden, einschliesslich entgangener Erträge, auf etwa 150 Millionen Franken.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 sind die Sanierungsarbeiten abgeschlossen. Damit kehrt auch der Hochgeschwindigkeit-Zug wieder zurück. Die SBB informiert ab 10:30 Uhr live.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Über ein Jahr nach der Entgleisung eines Güterzugs im Gotthard-Basistunnel kann die Strecke für den Güter- und Personenverkehr wieder vollständig in Betrieb genommen werden. Am heutigen Montag wird nach dem Test- und Probebetrieb der erste Zug ab Bellinzona den Tunnel passieren, wie die Schweizerischen Bundesbahnen ankündigten. Um 10.30 Uhr informieren sie in einer Medienkonferenz.</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ein Hoffnungsschimmer für das Tessin – der Kanton hat wirtschaftlich unter der einjährigen Schliessung gelitten. Im aktuellen Jahr schätzt Tourismuschef Angelo Trotta (59), dass rund 15 Prozent weniger Tagestouristen aus der Deutschschweiz ins Tessin kamen. Mit der Rückkehr des Hochgeschwindigkeit-Zugverkehrs durch den Gotthard-Basistunnel hofft Ticino Turismo nun auf eine Aufholjagd. Der Bahnverkehr ist wesentlich: Laut Trotta kommen 64 Prozent der Tagesausflügler per Bahn ins Tessin. Bei jenen, die einen längeren Ferienaufenthalt im Tessin planen, ist es umgekehrt: Da nehmen 75 Prozent das Auto. «Wir hoffen auf einen goldenen Herbst», sagt Trotta zu Blick.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 haftet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ein Jahr dauerten die Instandsetzungsarbeiten der Weströhre, wo sich das Unglück am 10. August 2023 ereignete. Ein Güterzug war um 12.48 Uhr auf der Fahrt von Chiasso TI nach Basel entgleist. Die SBB bezifferten den durch die Zugentgleisung entstandenen Sachschaden, einschliesslich entgangener Erträge, auf etwa 150 Millionen Franken. Zwar verfüge das Bahnunternehmen über eine Versicherung für solche Fälle, doch grundsätzlich hafte die Partei, die den Lokführer stelle, erklärte SBB-Chef Vincent Ducrot im November des vergangenen Jahres.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 der zuständigen Nationalratskommission wird SBB Cargo «als ausführender Beförderer mit grösster Wahrscheinlichkeit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Gotthard-Tunnel haftbar sein». Denn nach geltendem Recht hafte der Wagenhalter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nur, wenn das Eisenbahnunternehmen nachweisen könne, dass diesen ein Verschulden treffe. Ein Mangel am Wagen genüge für den Verschuldensnachweis nicht.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Kommission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Fernmeldewesen des Nationalrats (KVF-N) verlangte Regeln bei der Haftung im Güterverkehr. Mit 13 zu 8 Stimmen bei 4 Enthaltungen beschloss sie am vergangenen Dienstag eine entsprechende Motion. Die Kommission versprach sich durch die Überarbeitung der Haftpflichtvorgaben, dass für die Wagenhalter Anreize geschaffen werden, die Sicherheitsmassnahmen zu erhöhen.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Gemäss dem Zwischenbericht der Schweizerischen Sicherheitsuntersuchungsstelle (Sust) war ein Radscheibenbruch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verantwortlich. Etwa zehn Kilometer nach Einfahrt in den Tunnel brach ein Fragment der Radscheibe ab, woraufhin sich weitere Bruchstücke lösten, wie es im Bericht der Sust hiess. 17 Kilometer vom Tunnelportal entfernt, löste sich das letzte Fragment und die Achse des Wagens schlug auf die Weiche des Spurwechsel Faido auf, wie die Sust weiter festhielt. Die nachfolgenden 16 Güterwagen entgleisten laut Sust, der Zug wurde zwischen dem 13. und 14. Wagen auseinandergerissen.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Infrastruktur des Tunnels ist in der Folge schwer beschädigt worden, und die havarierten Wagen mussten via Südportal geborgen werden, wie im Bericht weiter deklariert wurde.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Temperaturen von über 40 Grad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Grund für den Radbruch dürften gemäss der Sust Ermüdungsrisse im Metall gewesen sein. Nach aktuellem Stand der Technik der heutigen in der Schweizer Eisenbahninfrastruktur genutzten Zugkontrolleinrichtungen seien solche Risse aber nicht zu entdecken. Für betriebliche Mängel als Unfallursache fand die Sust keine Hinweise.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erklärten, dass sieben Kilometer Schienen vollständig erneuert werden mussten. Diese Arbeiten seien laut dem Unternehmen unter logistisch und klimatisch «äusserst anspruchsvollen Bedingungen» erfolgt, bei Temperaturen von über 40 Grad. Allein die Herstellung eines neuen Spurwechseltors, das die beiden Tunnelröhren voneinander trennt, habe mehrere Monate in Anspruch genommen, hiess es weiter.</w:t>
      </w: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760" w:history="1">
        <w:r>
          <w:rPr>
            <w:rFonts w:ascii="arial" w:eastAsia="arial" w:hAnsi="arial" w:cs="arial"/>
            <w:b w:val="0"/>
            <w:i/>
            <w:strike w:val="0"/>
            <w:noProof w:val="0"/>
            <w:color w:val="0077CC"/>
            <w:position w:val="0"/>
            <w:sz w:val="20"/>
            <w:u w:val="single"/>
            <w:vertAlign w:val="baseline"/>
          </w:rPr>
          <w:t>https://www.blick.ch/wirtschaft/das-tessin-hat-gelitten-und-hofft-nun-auf-goldenen-herbst-sbb-oeffnen-gotthard-basistunnel-nach-einem-jahr-wieder-id20097232.html</w:t>
        </w:r>
      </w:hyperlink>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2024</w:t>
      </w:r>
    </w:p>
    <w:p>
      <w:pPr>
        <w:pStyle w:val="Normal234"/>
      </w:pPr>
    </w:p>
    <w:p>
      <w:pPr>
        <w:pStyle w:val="Normal234"/>
        <w:ind w:left="200"/>
        <w:sectPr>
          <w:type w:val="continuous"/>
          <w:pgMar w:top="840" w:right="1000" w:bottom="840" w:left="1000" w:header="400" w:footer="400"/>
          <w:pgNumType w:fmt="decimal"/>
          <w:cols w:space="720"/>
        </w:sectPr>
      </w:pPr>
      <w:r>
        <w:br/>
      </w:r>
      <w:r>
        <w:pict>
          <v:line id="_x0000_s1912"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61"/>
          <w:headerReference w:type="default" r:id="rId1762"/>
          <w:footerReference w:type="even" r:id="rId1763"/>
          <w:footerReference w:type="default" r:id="rId1764"/>
          <w:headerReference w:type="first" r:id="rId1765"/>
          <w:footerReference w:type="first" r:id="rId1766"/>
          <w:pgSz w:w="12240" w:h="15840"/>
          <w:pgMar w:top="840" w:right="1000" w:bottom="840" w:left="1000" w:header="400" w:footer="400"/>
          <w:pgNumType w:fmt="decimal"/>
          <w:cols w:space="720"/>
          <w:titlePg w:val="0"/>
        </w:sectPr>
      </w:pPr>
    </w:p>
    <w:p>
      <w:pPr>
        <w:pStyle w:val="Normal235"/>
      </w:pPr>
    </w:p>
    <w:p>
      <w:pPr>
        <w:pStyle w:val="Normal235"/>
      </w:pPr>
      <w:r>
        <w:pict>
          <v:shape id="_x0000_i1913" type="#_x0000_t75" alt="LexisNexis®" style="width:147.75pt;height:30pt">
            <v:imagedata r:id="rId26" o:title=""/>
          </v:shape>
        </w:pict>
      </w:r>
      <w:r>
        <w:cr/>
      </w:r>
    </w:p>
    <w:p>
      <w:pPr>
        <w:pStyle w:val="Heading1233"/>
        <w:keepNext w:val="0"/>
        <w:spacing w:after="200" w:line="340" w:lineRule="atLeast"/>
        <w:ind w:left="0" w:right="0" w:firstLine="0"/>
        <w:jc w:val="center"/>
      </w:pPr>
      <w:hyperlink r:id="rId1767" w:history="1">
        <w:r>
          <w:rPr>
            <w:rFonts w:ascii="arial" w:eastAsia="arial" w:hAnsi="arial" w:cs="arial"/>
            <w:b/>
            <w:i/>
            <w:strike w:val="0"/>
            <w:color w:val="0077CC"/>
            <w:sz w:val="28"/>
            <w:u w:val="single"/>
            <w:vertAlign w:val="baseline"/>
          </w:rPr>
          <w:t>Unfall</w:t>
        </w:r>
      </w:hyperlink>
      <w:hyperlink r:id="rId1767" w:history="1">
        <w:r>
          <w:rPr>
            <w:rFonts w:ascii="arial" w:eastAsia="arial" w:hAnsi="arial" w:cs="arial"/>
            <w:b/>
            <w:i/>
            <w:strike w:val="0"/>
            <w:color w:val="0077CC"/>
            <w:sz w:val="28"/>
            <w:u w:val="single"/>
            <w:vertAlign w:val="baseline"/>
          </w:rPr>
          <w:t xml:space="preserve"> mit sieben Toten: Fünf 19-Jährige unter Opfern</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Sonntag 2. April 2023 5:05 PM CET</w:t>
      </w:r>
    </w:p>
    <w:p>
      <w:pPr>
        <w:pStyle w:val="Normal235"/>
        <w:keepNext w:val="0"/>
        <w:spacing w:after="0" w:line="240" w:lineRule="atLeast"/>
        <w:ind w:right="0"/>
        <w:jc w:val="both"/>
      </w:pPr>
      <w:bookmarkStart w:id="468" w:name="Bookmark_235"/>
      <w:bookmarkEnd w:id="468"/>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Schweizerische Depeschenagentur AG (SDA)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Bad Langensalza </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14" style="position:absolute;z-index:252149760"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Fünf der bei dem schweren Verkehrsunfall am Samstag in Thüringen getöteten Menschen waren 19 Jahre alt. Die drei Männer und zwei Frauen hatten gemeinsam in einem Wagen gesessen, der unmittelbar nach dem Zusammenstoss in Flammen aufgegangen war, wie eine Polizeisprecherin am Sonntag mitteilte. In einem weiteren Fahrzeug sei ein 60-jähriger Fahrer verbrannt. Seine 73-jährige Beifahrerin habe sich aus dem brennenden Fahrzeug retten können.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 bislang ungeklärter Ursache war ein 45-jähriger Fahrer am späten Samstagnachmittag auf der Bundesstrasse 247 bei Bad Langensalza in den Gegenverkehr geraten und mit den beiden Fahrzeugen zusammengestossen. Der mutmassliche Unfallverursacher habe keine Fahrerlaubnis besessen, teilte die Polizei mit. Da Alkoholkonsum nicht ausgeschlossen werden konnte, sei eine Blutentnahme angeordnet worden, hiess es. Der Fahrer und ein 34-jähriger Beifahrer wurden schwer verletzt in ein Krankenhaus gebracht. Ein weiterer 44-jähriger Beifahrer starb. Die Ermittlungen sind den Angaben zufolge noch nicht abgeschlossen.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dieser Intensität mit sieben getöteten Personen, an dem ausschliesslich Autos beteiligt waren, hat es in Nordthüringen nach Polizeiangaben noch nicht gegeben. Für alle beteiligten Einsatzkräfte sei es eine besondere Herausforderung gewesen. Ihnen werde psychologische Unterstützung angeboten, hiess 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in einer langgezogenen Kurve, die Strasse hat dort nur eine Fahrspur pro Richtung. Die Stelle gelte nicht als Unfallschwerpunkt, teilte die Polizeisprecherin auf Nachfrage mit.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Derzeit bleibt die Bundesstrasse gesperrt. Wenn der Gutachter seine Arbeit abgeschlossen habe, müsse die Strasse zunächst gereinigt werden, hiess es. Anschliessend soll überprüft werden, ob der Strassenbelag beschädigt wurde. Davon hängt es den Angaben zufolge ab, wann die Strecke wieder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freigegeben werden kann.</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5"/>
        <w:spacing w:line="60" w:lineRule="exact"/>
      </w:pPr>
      <w:r>
        <w:pict>
          <v:line id="_x0000_s1915" style="position:absolute;z-index:252150784"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Ergänzung: Ergänzungen im ersten und zweiten Absatz</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2023</w:t>
      </w:r>
    </w:p>
    <w:p>
      <w:pPr>
        <w:pStyle w:val="Normal235"/>
      </w:pPr>
    </w:p>
    <w:p>
      <w:pPr>
        <w:pStyle w:val="Normal235"/>
        <w:ind w:left="200"/>
        <w:sectPr>
          <w:type w:val="continuous"/>
          <w:pgMar w:top="840" w:right="1000" w:bottom="840" w:left="1000" w:header="400" w:footer="400"/>
          <w:pgNumType w:fmt="decimal"/>
          <w:cols w:space="720"/>
        </w:sectPr>
      </w:pPr>
      <w:r>
        <w:br/>
      </w:r>
      <w:r>
        <w:pict>
          <v:line id="_x0000_s1916"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68"/>
          <w:headerReference w:type="default" r:id="rId1769"/>
          <w:footerReference w:type="even" r:id="rId1770"/>
          <w:footerReference w:type="default" r:id="rId1771"/>
          <w:headerReference w:type="first" r:id="rId1772"/>
          <w:footerReference w:type="first" r:id="rId1773"/>
          <w:pgSz w:w="12240" w:h="15840"/>
          <w:pgMar w:top="840" w:right="1000" w:bottom="840" w:left="1000" w:header="400" w:footer="400"/>
          <w:pgNumType w:fmt="decimal"/>
          <w:cols w:space="720"/>
          <w:titlePg w:val="0"/>
        </w:sectPr>
      </w:pPr>
    </w:p>
    <w:p>
      <w:pPr>
        <w:pStyle w:val="Normal236"/>
      </w:pPr>
    </w:p>
    <w:p>
      <w:pPr>
        <w:pStyle w:val="Normal236"/>
      </w:pPr>
      <w:r>
        <w:pict>
          <v:shape id="_x0000_i1917" type="#_x0000_t75" alt="LexisNexis®" style="width:147.75pt;height:30pt">
            <v:imagedata r:id="rId26" o:title=""/>
          </v:shape>
        </w:pict>
      </w:r>
      <w:r>
        <w:cr/>
      </w:r>
    </w:p>
    <w:p>
      <w:pPr>
        <w:pStyle w:val="Heading1234"/>
        <w:keepNext w:val="0"/>
        <w:spacing w:after="200" w:line="340" w:lineRule="atLeast"/>
        <w:ind w:left="0" w:right="0" w:firstLine="0"/>
        <w:jc w:val="center"/>
      </w:pPr>
      <w:hyperlink r:id="rId1774" w:history="1">
        <w:r>
          <w:rPr>
            <w:rFonts w:ascii="arial" w:eastAsia="arial" w:hAnsi="arial" w:cs="arial"/>
            <w:b/>
            <w:i/>
            <w:strike w:val="0"/>
            <w:color w:val="0077CC"/>
            <w:sz w:val="28"/>
            <w:u w:val="single"/>
            <w:vertAlign w:val="baseline"/>
          </w:rPr>
          <w:t xml:space="preserve">Zwei Auffahrunfälle auf der Autobahn; 84-Jähriger bei </w:t>
        </w:r>
      </w:hyperlink>
      <w:hyperlink r:id="rId1774" w:history="1">
        <w:r>
          <w:rPr>
            <w:rFonts w:ascii="arial" w:eastAsia="arial" w:hAnsi="arial" w:cs="arial"/>
            <w:b/>
            <w:i/>
            <w:strike w:val="0"/>
            <w:color w:val="0077CC"/>
            <w:sz w:val="28"/>
            <w:u w:val="single"/>
            <w:vertAlign w:val="baseline"/>
          </w:rPr>
          <w:t>Unfall</w:t>
        </w:r>
      </w:hyperlink>
      <w:hyperlink r:id="rId1774" w:history="1">
        <w:r>
          <w:rPr>
            <w:rFonts w:ascii="arial" w:eastAsia="arial" w:hAnsi="arial" w:cs="arial"/>
            <w:b/>
            <w:i/>
            <w:strike w:val="0"/>
            <w:color w:val="0077CC"/>
            <w:sz w:val="28"/>
            <w:u w:val="single"/>
            <w:vertAlign w:val="baseline"/>
          </w:rPr>
          <w:t xml:space="preserve"> schwer verletzt</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Langenthaler Tagblatt</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20 Oktober 2022</w:t>
      </w:r>
    </w:p>
    <w:p>
      <w:pPr>
        <w:pStyle w:val="Normal236"/>
        <w:keepNext w:val="0"/>
        <w:spacing w:after="0" w:line="240" w:lineRule="atLeast"/>
        <w:ind w:right="0"/>
        <w:jc w:val="both"/>
      </w:pPr>
      <w:bookmarkStart w:id="470" w:name="Bookmark_236"/>
      <w:bookmarkEnd w:id="470"/>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Tamedia Espace AG Alle Rechte Vorbehalten</w:t>
      </w:r>
    </w:p>
    <w:p>
      <w:pPr>
        <w:pStyle w:val="Normal236"/>
        <w:keepNext w:val="0"/>
        <w:spacing w:before="120" w:after="0" w:line="220" w:lineRule="atLeast"/>
        <w:ind w:left="0" w:right="0" w:firstLine="0"/>
        <w:jc w:val="left"/>
      </w:pPr>
      <w:r>
        <w:br/>
      </w:r>
      <w:r>
        <w:pict>
          <v:shape id="_x0000_i1918" type="#_x0000_t75" style="width:291pt;height:34pt">
            <v:imagedata r:id="rId122"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EMMENTAL; S. 3</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19" style="position:absolute;z-index:25215283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 Auffahrunfälle auf der Autobahn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A1 bei Kirchberg Am frühen Donnerstagmorgen kam es zu einem Verkehrsunfall auf der Autobahn A1 bei Kirchberg in Fahrtrichtung Bern. Verletzt wurde niemand. Einsatzkräfte vor Ort stellten schnell fest, dass es sich um zwei Auffahrkollisionen mit je drei beteiligten Fahrzeugen handelte. Im stockenden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kam es auf dem Überholstreifen in Fahrtrichtung Bern kurz nach dem Rastplatz Lindenrain zur Auffahrkollision zwischen drei Fahrzeugen. Unmittelbar danach ereignete sich eine weitere Auffahrkollision zwischen drei nachfolgenden Autos. Der Überholstreifen war für rund eine Stunde blockiert, was zu erheblichem Stau führte. (red)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84-Jähriger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Niederbipp Beim Überholmanöver eines Lieferwagens mit Anhänger ist am Mittwochabend in Niederbipp ein dreirädriges Kleinmotorrad umgekippt. Der 84-jährige Fahrer des Dreirads musste von der Rega in kritischem Zustand ins Spital geflogen werden.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auf der Friedhofstrasse, wo der Rentner und der 19-jährige Lieferwagenfahrer unterwegs waren. Als der Lieferwagen zum Überholen ansetzte, kippte das Dreirad, wie die Berner Kantonspolizei gestern Donnerstag mitteilte. Der Rentner stürzte zu Boden und blieb schwer verletzt liegen. Die Polizei sucht Zeugen (Tel. 031 638 81 11). (sda/red)</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2022</w:t>
      </w:r>
    </w:p>
    <w:p>
      <w:pPr>
        <w:pStyle w:val="Normal236"/>
      </w:pPr>
    </w:p>
    <w:p>
      <w:pPr>
        <w:pStyle w:val="Normal236"/>
        <w:ind w:left="200"/>
        <w:sectPr>
          <w:type w:val="continuous"/>
          <w:pgMar w:top="840" w:right="1000" w:bottom="840" w:left="1000" w:header="400" w:footer="400"/>
          <w:pgNumType w:fmt="decimal"/>
          <w:cols w:space="720"/>
        </w:sectPr>
      </w:pPr>
      <w:r>
        <w:br/>
      </w:r>
      <w:r>
        <w:pict>
          <v:line id="_x0000_s1920"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237"/>
      </w:pPr>
    </w:p>
    <w:p>
      <w:pPr>
        <w:pStyle w:val="Normal237"/>
      </w:pPr>
      <w:r>
        <w:pict>
          <v:shape id="_x0000_i1921" type="#_x0000_t75" alt="LexisNexis®" style="width:147.75pt;height:30pt">
            <v:imagedata r:id="rId26" o:title=""/>
          </v:shape>
        </w:pict>
      </w:r>
      <w:r>
        <w:cr/>
      </w:r>
    </w:p>
    <w:p>
      <w:pPr>
        <w:pStyle w:val="Heading1235"/>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Es war ein Radbruch</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Thuner Tagblatt</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28 September 2023</w:t>
      </w:r>
    </w:p>
    <w:p>
      <w:pPr>
        <w:pStyle w:val="Normal237"/>
        <w:keepNext w:val="0"/>
        <w:spacing w:after="0" w:line="240" w:lineRule="atLeast"/>
        <w:ind w:right="0"/>
        <w:jc w:val="both"/>
      </w:pPr>
      <w:bookmarkStart w:id="472" w:name="Bookmark_237"/>
      <w:bookmarkEnd w:id="472"/>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Berner Oberland Medien AG Alle Rechte Vorbehalten</w:t>
      </w:r>
    </w:p>
    <w:p>
      <w:pPr>
        <w:pStyle w:val="Normal237"/>
        <w:keepNext w:val="0"/>
        <w:spacing w:before="120" w:after="0" w:line="220" w:lineRule="atLeast"/>
        <w:ind w:left="0" w:right="0" w:firstLine="0"/>
        <w:jc w:val="left"/>
      </w:pPr>
      <w:r>
        <w:br/>
      </w:r>
      <w:r>
        <w:pict>
          <v:shape id="_x0000_i1922" type="#_x0000_t75" style="width:62.4pt;height:7.2pt">
            <v:imagedata r:id="rId424"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S. 6</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23" style="position:absolute;z-index:252154880"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Zugentgleisung im Gotthardtunnel Die Schweizerische Sicherheitsuntersuchungsstelle (Sust) hat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10. August inzwischen gut dokumentiert. Sie nennt Gründe für das Unglück – und den Eigentümer des entgleisten Wagens. Dieser wehrt sich.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Gilb, Jon Mettler und Peter Burkhardt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einem gestern veröffentlichten Zwischenbericht bestätigt die Schweizerische Sicherheitsuntersuchungsstelle (Sust) ihren ersten Verdacht, dass ein Radbruch am 10. August zur schweren Entgleisung eines Güterzugs im Gotthard-Basistunnel geführt hatte: Rund zehn Kilometer nach Einfahrt in das Südportal brach eine Radscheibe am elften Wagen.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lösten sich weitere Fragmente aus dem Rad. Wie die Sust schreibt, hatte sich der Riss an besagtem Rad bereits über einen längeren Zeitraum ausgeweitet. Die Lauffläche weise zahlreiche weitere Anrisse auf. Versagt habe das Rad aufgrund von Ermüdung, ausgehend von den Rissen in der Lauffläche.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Unfallwagen gehört Zuger Unternehmen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dem Radbruch hätten sich weitere Fragmente aus dem Rad gelöst, schreibt die Sust. An der Infrastruktur seien in diesem Bereich leichte Beschädigungen an den Betonschwellen sichtbar gewesen. Die Achse hing ab diesem Zeitpunkt schräg unter dem Wagen. Der Güterzug fuhr dann rund vier Kilometer weiter.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der Multifunktionsstelle Faido brach das letzte Radfragment weg. Die Achse, die schräg unter dem Wagen hing, schlug vor der Weiche auf die Betonschwellen und zerstörte die Weichen. Infolgedessen entgleisten die nachfolgenden 16 Güterwagen und kippten teilweise im Tunnel um. Der Zug brach zwischen dem 13. und dem 14. Wagen auseinander, und einige Wagen gerieten auf das Verbindungsgleis zur anderen Röhre.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dazu, dass eine der zwei Röhren noch bis mindestens Anfang nächstes Jahr nicht befahrbar ist.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Sust schreibt, konnten die gefundenen Radstücke einem Wagen des Unternehmens Transwaggon AB zugeordnet werden – eine schwedische Tochterfirma des Zuger Unternehmens Transwaggon.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empfiehlt Kontrolle der Radsätze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Brisant ist die Feststellung der Sust, dass sich der Riss am unfallverursachenden Rad über einen längeren Zeitraum ausgeweitet hat. Transwaggon bestätigt das und schreibt in einer Stellungnahme, die Risse seien «vermutlich über Monate» gewachsen.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Sollte sich das im Schlussbericht bestätigen, drohen Transwaggon hohe Schadenersatzforderungen. Eine Schadensumme haben die SBB bisher noch nicht genannt. Diese dürfte aber im hohen Millionenbereich liegen.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vergleichbaren Radbrüchen und Radrissen in Italien und Belgien hatte die Eisenbahnagentur der Europäischen Union 2017 verschiedene Massnahmen für die betroffenen Radtypen eingeführt, darunter eine Sichtkontrolle aller Räder vor der Abfahrt eines Zugs. In einem ersten Schritt empfiehlt die Sust nun eine Ausweitung dieser Massnahmen auf den Radtyp, 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verursacht hat.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für die Umsetzung der Massnahmen zuständige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schreibt dazu: Nun gelte es, die betroffenen Radtypen und die Güterwagen, an denen diese montiert seien, zu identifizieren, zu kontrollieren und nötigenfalls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europäischen Güterverkehrsunternehmen sollten daher angeben, ob es irgendwo schon mal zu einem ähnlichen Zwischenfall mit gebrochenen Rädern gekommen sei, schreibt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Zudem sollten sie aufgefordert werden, anzugeben, wo überhaupt Räder des besagten Typs eingesetzt seien.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schreiben in einer ersten Stellungnahme, dass sie die von der Sust vorgeschlagenen Massnahmen zur Erhöhung der Sicherheit begrüssten. SBB Cargo besitze keine Wagen mit dem betroffenen Radtyp.</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Schaden für Brancheist «erheblich»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Linus Looser, Leiter Produktion Personenverkehr und Mitglied der SBB-Konzernleitung, sagte zur Frage, ob nun im Gotthard-Basistunnel und in anderen Tunneln Entgleisungsdetektoren eingebaut würden: «Diese Idee prüfen wir. Es laufen entsprechende Abklärungen.»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Verband der verladenden Wirtschaft, Cargorail, heisst es, dass die Branche die Empfehlungen der Sust nun in den entsprechenden Gremien diskutieren werde. Den Schaden für seine Branche bezeichnet Cargorail-Generalsekretär Frank Furrer als «erheblich». Er nennt aber keine konkrete Zahl. Nicht nur hätten Güter nicht rechtzeitig geliefert werden können, es seien auch haufenweise Überstunden angefallen. Beispielsweise seien die Mitarbeiter der Güterverkehrfirmen damit beschäftigt gewesen, die betroffene Kundschaft rund um die Uhr zu informieren.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Branche Schadenersatzforderungen anstrebt, lässt Furrer offen. Grundsätzlich seien Fragen des Schadenersatzes im Gütertransport grenzübergreifend klar geregelt, sagt er dazu. In der Regel gebe es deshalb nur tiefe und pauschale Entschädigungen. Ein Grund dafür sei, dass die Marktteilnehmer so besser geschützt seien und sich nicht durch gegenseitige Klagen schädigten.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Transwaggon fordert Untersuchung der Weiche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Besitzerin des entgleisten Wagens, Transwaggon, betont in einer Stellungnahme, dass der Zwischenbericht einen vorläufigen Charakter habe. Eine vollständige Klärung des Unfallhergangs und der Unfallursachen werde erst im Abschlussbericht geliefert.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Transwaggon fordert weitere gründliche Untersuchungen an dem an der Weiche abgelenkten Wagen 14 und an der Weiche bei der Multifunktionsstelle Faido selbst. Denn es widerspreche den Erfahrungen, dass an einer Weiche nicht der entgleiste Wagen selbst abgelenkt werde, sondern dass dies erst drei Wagen später geschehe.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lassen Haftungsklagen gegen Eigentümer offen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 Frage der Verantwortung und damit auch der Haftung schreibt Transwaggon, dass drei Gruppen von Akteuren im Güterbahnsystem gleichberechtigt zusammenwirkten: erstens die Infrastrukturbetreiber, zweitens die Eisenbahnverkehrsunternehmen, also beispielsweise SBB Cargo, und drittens die Wagenhalter, zu denen auch Transwaggon gehöre. Jeder der drei habe spezifische Kontrollaufgaben.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Wagenhalter seien für die Instandhaltung zuständig. Den Eisenbahnverkehrsunternehmen obliege es wiederum, bei der Zusammenstellung eines Güterzugs den Zugverband zu kontrollieren. Bekannt ist bereits, dass primär SBB Cargo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haftet, jedoch Regress auf den Wagenbesitzer nehmen kann.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SBB das tun werden, lassen sie offen. SBB-Konzernleitungsmitglied Linus Looser sagte dazu: «Eine Haftungsklage oder Schadenersatzforderungen sind zurzeit weder prioritär noch in unserem Fokus.»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Brisant ist die Feststellung, dass sich der Riss über einen längeren Zeitraum ausgeweitet hat.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Teile der entgleisten Wagen lagern bei einem Tessiner Bahnhof. Auf dem Rad ist die Aufschrift TWA für Transwaggon zu sehen. Foto: Tamedia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zehn Kilometer nach der Einfahrt brach das Rad. Foto: Sust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riss unzählige Betonschwellen auf. Foto: Tamedia</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37"/>
      </w:pPr>
    </w:p>
    <w:p>
      <w:pPr>
        <w:pStyle w:val="Normal237"/>
        <w:ind w:left="200"/>
        <w:sectPr>
          <w:type w:val="continuous"/>
          <w:pgMar w:top="840" w:right="1000" w:bottom="840" w:left="1000" w:header="400" w:footer="400"/>
          <w:pgNumType w:fmt="decimal"/>
          <w:cols w:space="720"/>
        </w:sectPr>
      </w:pPr>
      <w:r>
        <w:br/>
      </w:r>
      <w:r>
        <w:pict>
          <v:line id="_x0000_s1924"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82"/>
          <w:headerReference w:type="default" r:id="rId1783"/>
          <w:footerReference w:type="even" r:id="rId1784"/>
          <w:footerReference w:type="default" r:id="rId1785"/>
          <w:headerReference w:type="first" r:id="rId1786"/>
          <w:footerReference w:type="first" r:id="rId1787"/>
          <w:pgSz w:w="12240" w:h="15840"/>
          <w:pgMar w:top="840" w:right="1000" w:bottom="840" w:left="1000" w:header="400" w:footer="400"/>
          <w:pgNumType w:fmt="decimal"/>
          <w:cols w:space="720"/>
          <w:titlePg w:val="0"/>
        </w:sectPr>
      </w:pPr>
    </w:p>
    <w:p>
      <w:pPr>
        <w:pStyle w:val="Normal238"/>
      </w:pPr>
    </w:p>
    <w:p>
      <w:pPr>
        <w:pStyle w:val="Normal238"/>
      </w:pPr>
      <w:r>
        <w:pict>
          <v:shape id="_x0000_i1925" type="#_x0000_t75" alt="LexisNexis®" style="width:147.75pt;height:30pt">
            <v:imagedata r:id="rId26" o:title=""/>
          </v:shape>
        </w:pict>
      </w:r>
      <w:r>
        <w:cr/>
      </w:r>
    </w:p>
    <w:p>
      <w:pPr>
        <w:pStyle w:val="Heading1236"/>
        <w:keepNext w:val="0"/>
        <w:spacing w:after="200" w:line="340" w:lineRule="atLeast"/>
        <w:ind w:left="0" w:right="0" w:firstLine="0"/>
        <w:jc w:val="center"/>
      </w:pPr>
      <w:hyperlink r:id="rId1788" w:history="1">
        <w:r>
          <w:rPr>
            <w:rFonts w:ascii="arial" w:eastAsia="arial" w:hAnsi="arial" w:cs="arial"/>
            <w:b/>
            <w:i/>
            <w:strike w:val="0"/>
            <w:color w:val="0077CC"/>
            <w:sz w:val="28"/>
            <w:u w:val="single"/>
            <w:vertAlign w:val="baseline"/>
          </w:rPr>
          <w:t>Es war ein Radbruch</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Zürichsee-Zeitung</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28 September 2023</w:t>
      </w:r>
    </w:p>
    <w:p>
      <w:pPr>
        <w:pStyle w:val="Normal238"/>
        <w:keepNext w:val="0"/>
        <w:spacing w:after="0" w:line="240" w:lineRule="atLeast"/>
        <w:ind w:right="0"/>
        <w:jc w:val="both"/>
      </w:pPr>
      <w:bookmarkStart w:id="474" w:name="Bookmark_238"/>
      <w:bookmarkEnd w:id="474"/>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238"/>
        <w:keepNext w:val="0"/>
        <w:spacing w:before="120" w:after="0" w:line="220" w:lineRule="atLeast"/>
        <w:ind w:left="0" w:right="0" w:firstLine="0"/>
        <w:jc w:val="left"/>
      </w:pPr>
      <w:r>
        <w:br/>
      </w:r>
      <w:r>
        <w:pict>
          <v:shape id="_x0000_i1926" type="#_x0000_t75" style="width:71.04pt;height:8.4pt">
            <v:imagedata r:id="rId700"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S. 6</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27" style="position:absolute;z-index:252156928"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Zugentgleisung im Gotthardtunnel Die Schweizerische Sicherheitsuntersuchungsstelle (Sust) hat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10. August inzwischen gut dokumentiert. Sie nennt Gründe für das Unglück – und den Eigentümer des entgleisten Wagens. Dieser wehrt sich.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Gilb, Jon Mettler und Peter Burkhardt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einem gestern veröffentlichten Zwischenbericht bestätigt die Schweizerische Sicherheitsuntersuchungsstelle (Sust) ihren ersten Verdacht, dass ein Radbruch am 10. August zur schweren Entgleisung eines Güterzugs im Gotthard-Basistunnel geführt hatte: Rund zehn Kilometer nach Einfahrt in das Südportal brach eine Radscheibe am elften Wagen.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lösten sich weitere Fragmente aus dem Rad. Wie die Sust schreibt, hatte sich der Riss an besagtem Rad bereits über einen längeren Zeitraum ausgeweitet. Die Lauffläche weise zahlreiche weitere Anrisse auf. Versagt habe das Rad aufgrund von Ermüdung, ausgehend von den Rissen in der Lauffläche.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Unfallwagen gehört Zuger Unternehmen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dem Radbruch hätten sich weitere Fragmente aus dem Rad gelöst, schreibt die Sust. An der Infrastruktur seien in diesem Bereich leichte Beschädigungen an den Betonschwellen sichtbar gewesen. Die Achse hing ab diesem Zeitpunkt schräg unter dem Wagen. Der Güterzug fuhr dann rund vier Kilometer weiter.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der Multifunktionsstelle Faido brach das letzte Radfragment weg. Die Achse, die schräg unter dem Wagen hing, schlug vor der Weiche auf die Betonschwellen und zerstörte die Weichen. Infolgedessen entgleisten die nachfolgenden 16 Güterwagen und kippten teilweise im Tunnel um. Der Zug brach zwischen dem 13. und dem 14. Wagen auseinander, und einige Wagen gerieten auf das Verbindungsgleis zur anderen Röhre.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dazu, dass eine der zwei Röhren noch bis mindestens Anfang nächstes Jahr nicht befahrbar ist.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Sust schreibt, konnten die gefundenen Radstücke einem Wagen des Unternehmens Transwaggon AB zugeordnet werden – eine schwedische Tochterfirma des Zuger Unternehmens Transwaggon.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empfiehlt Kontrolle der Radsätze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Brisant ist die Feststellung der Sust, dass sich der Riss am unfallverursachenden Rad über einen längeren Zeitraum ausgeweitet hat. Transwaggon bestätigt das und schreibt in einer Stellungnahme, die Risse seien «vermutlich über Monate» gewachsen.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Sollte sich das im Schlussbericht bestätigen, drohen Transwaggon hohe Schadenersatzforderungen. Eine Schadensumme haben die SBB bisher noch nicht genannt. Diese dürfte aber im hohen Millionenbereich liegen.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vergleichbaren Radbrüchen und Radrissen in Italien und Belgien hatte die Eisenbahnagentur der Europäischen Union 2017 verschiedene Massnahmen für die betroffenen Radtypen eingeführt, darunter eine Sichtkontrolle aller Räder vor der Abfahrt eines Zugs. In einem ersten Schritt empfiehlt die Sust nun eine Ausweitung dieser Massnahmen auf den Radtyp, 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verursacht hat.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für die Umsetzung der Massnahmen zuständige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schreibt dazu: Nun gelte es, die betroffenen Radtypen und die Güterwagen, an denen diese montiert seien, zu identifizieren, zu kontrollieren und nötigenfalls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europäischen Güterverkehrsunternehmen sollten daher angeben, ob es irgendwo schon mal zu einem ähnlichen Zwischenfall mit gebrochenen Rädern gekommen sei, schreibt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Zudem sollten sie aufgefordert werden, anzugeben, wo überhaupt Räder des besagten Typs eingesetzt seien.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schreiben in einer ersten Stellungnahme, dass sie die von der Sust vorgeschlagenen Massnahmen zur Erhöhung der Sicherheit begrüssten. SBB Cargo besitze keine Wagen mit dem betroffenen Radtyp.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Schaden für Brancheist «erheblich»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Linus Looser, Leiter Produktion Personenverkehr und Mitglied der SBB-Konzernleitung, sagte zur Frage, ob nun im Gotthard-Basistunnel und in anderen Tunneln Entgleisungsdetektoren eingebaut würden: «Diese Idee prüfen wir. Es laufen entsprechende Abklärungen.»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Verband der verladenden Wirtschaft, Cargorail, heisst es, dass die Branche die Empfehlungen der Sust nun in den entsprechenden Gremien diskutieren werde. Den Schaden für seine Branche bezeichnet Cargorail-Generalsekretär Frank Furrer als «erheblich». Er nennt aber keine konkrete Zahl. Nicht nur hätten Güter nicht rechtzeitig geliefert werden können, es seien auch haufenweise Überstunden angefallen. Beispielsweise seien die Mitarbeiter der Güterverkehrfirmen damit beschäftigt gewesen, die betroffene Kundschaft rund um die Uhr zu informieren.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Branche Schadenersatzforderungen anstrebt, lässt Furrer offen. Grundsätzlich seien Fragen des Schadenersatzes im Gütertransport grenzübergreifend klar geregelt, sagt er dazu. In der Regel gebe es deshalb nur tiefe und pauschale Entschädigungen. Ein Grund dafür sei, dass die Marktteilnehmer so besser geschützt seien und sich nicht durch gegenseitige Klagen schädigten.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Transwaggon fordert Untersuchung der Weiche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Besitzerin des entgleisten Wagens, Transwaggon, betont in einer Stellungnahme, dass der Zwischenbericht einen vorläufigen Charakter habe. Eine vollständige Klärung des Unfallhergangs und der Unfallursachen werde erst im Abschlussbericht geliefert.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Transwaggon fordert weitere gründliche Untersuchungen an dem an der Weiche abgelenkten Wagen 14 und an der Weiche bei der Multifunktionsstelle Faido selbst. Denn es widerspreche den Erfahrungen, dass an einer Weiche nicht der entgleiste Wagen selbst abgelenkt werde, sondern dass dies erst drei Wagen später geschehe.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lassen Haftungsklagen gegen Eigentümer offen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 Frage der Verantwortung und damit auch der Haftung schreibt Transwaggon, dass drei Gruppen von Akteuren im Güterbahnsystem gleichberechtigt zusammenwirkten: erstens die Infrastrukturbetreiber, zweitens die Eisenbahnverkehrsunternehmen, also beispielsweise SBB Cargo, und drittens die Wagenhalter, zu denen auch Transwaggon gehöre. Jeder der drei habe spezifische Kontrollaufgaben.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Wagenhalter seien für die Instandhaltung zuständig. Den Eisenbahnverkehrsunternehmen obliege es wiederum, bei der Zusammenstellung eines Güterzugs den Zugverband zu kontrollieren. Bekannt ist bereits, dass primär SBB Cargo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haftet, jedoch Regress auf den Wagenbesitzer nehmen kann.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SBB das tun werden, lassen sie offen. SBB-Konzernleitungsmitglied Linus Looser sagte dazu: «Eine Haftungsklage oder Schadenersatzforderungen sind zurzeit weder prioritär noch in unserem Fokus.»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Brisant ist die Feststellung, dass sich der Riss über einen längeren Zeitraum ausgeweitet hat.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Teile der entgleisten Wagen lagern bei einem Tessiner Bahnhof. Auf dem Rad ist die Aufschrift TWA für Transwaggon zu sehen. Foto: Tamedia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zehn Kilometer nach der Einfahrt brach das Rad. Foto: Sust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riss unzählige Betonschwellen auf. Foto: Tamedia</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38"/>
      </w:pPr>
    </w:p>
    <w:p>
      <w:pPr>
        <w:pStyle w:val="Normal238"/>
        <w:ind w:left="200"/>
        <w:sectPr>
          <w:type w:val="continuous"/>
          <w:pgMar w:top="840" w:right="1000" w:bottom="840" w:left="1000" w:header="400" w:footer="400"/>
          <w:pgNumType w:fmt="decimal"/>
          <w:cols w:space="720"/>
        </w:sectPr>
      </w:pPr>
      <w:r>
        <w:br/>
      </w:r>
      <w:r>
        <w:pict>
          <v:line id="_x0000_s1928"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89"/>
          <w:headerReference w:type="default" r:id="rId1790"/>
          <w:footerReference w:type="even" r:id="rId1791"/>
          <w:footerReference w:type="default" r:id="rId1792"/>
          <w:headerReference w:type="first" r:id="rId1793"/>
          <w:footerReference w:type="first" r:id="rId1794"/>
          <w:pgSz w:w="12240" w:h="15840"/>
          <w:pgMar w:top="840" w:right="1000" w:bottom="840" w:left="1000" w:header="400" w:footer="400"/>
          <w:pgNumType w:fmt="decimal"/>
          <w:cols w:space="720"/>
          <w:titlePg w:val="0"/>
        </w:sectPr>
      </w:pPr>
    </w:p>
    <w:p>
      <w:pPr>
        <w:pStyle w:val="Normal239"/>
      </w:pPr>
    </w:p>
    <w:p>
      <w:pPr>
        <w:pStyle w:val="Normal239"/>
      </w:pPr>
      <w:r>
        <w:pict>
          <v:shape id="_x0000_i1929" type="#_x0000_t75" alt="LexisNexis®" style="width:147.75pt;height:30pt">
            <v:imagedata r:id="rId26" o:title=""/>
          </v:shape>
        </w:pict>
      </w:r>
      <w:r>
        <w:cr/>
      </w:r>
    </w:p>
    <w:p>
      <w:pPr>
        <w:pStyle w:val="Heading1237"/>
        <w:keepNext w:val="0"/>
        <w:spacing w:after="200" w:line="340" w:lineRule="atLeast"/>
        <w:ind w:left="0" w:right="0" w:firstLine="0"/>
        <w:jc w:val="center"/>
      </w:pPr>
      <w:hyperlink r:id="rId1795" w:history="1">
        <w:r>
          <w:rPr>
            <w:rFonts w:ascii="arial" w:eastAsia="arial" w:hAnsi="arial" w:cs="arial"/>
            <w:b/>
            <w:i/>
            <w:strike w:val="0"/>
            <w:color w:val="0077CC"/>
            <w:sz w:val="28"/>
            <w:u w:val="single"/>
            <w:vertAlign w:val="baseline"/>
          </w:rPr>
          <w:t>Es war ein Radbruch</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Zeitung</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28 September 2023</w:t>
      </w:r>
    </w:p>
    <w:p>
      <w:pPr>
        <w:pStyle w:val="Normal239"/>
        <w:keepNext w:val="0"/>
        <w:spacing w:after="0" w:line="240" w:lineRule="atLeast"/>
        <w:ind w:right="0"/>
        <w:jc w:val="both"/>
      </w:pPr>
      <w:bookmarkStart w:id="476" w:name="Bookmark_239"/>
      <w:bookmarkEnd w:id="476"/>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Espace AG Alle Rechte Vorbehalten</w:t>
      </w:r>
    </w:p>
    <w:p>
      <w:pPr>
        <w:pStyle w:val="Normal239"/>
        <w:keepNext w:val="0"/>
        <w:spacing w:before="120" w:after="0" w:line="220" w:lineRule="atLeast"/>
        <w:ind w:left="0" w:right="0" w:firstLine="0"/>
        <w:jc w:val="left"/>
      </w:pPr>
      <w:r>
        <w:br/>
      </w:r>
      <w:r>
        <w:pict>
          <v:shape id="_x0000_i1930" type="#_x0000_t75" style="width:248pt;height:43pt">
            <v:imagedata r:id="rId69"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WIRTSCHAFT; S. 6</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31" style="position:absolute;z-index:252158976"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Zugentgleisung im Gotthardtunnel Die Schweizerische Sicherheitsuntersuchungsstelle (Sust) hat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vom 10. August inzwischen gut dokumentiert. Sie nennt Gründe für das Unglück – und den Eigentümer des entgleisten Wagens. Dieser wehrt sich.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Gilb, Jon Mettler und Peter Burkhardt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einem gestern veröffentlichten Zwischenbericht bestätigt die Schweizerische Sicherheitsuntersuchungsstelle (Sust) ihren ersten Verdacht, dass ein Radbruch am 10. August zur schweren Entgleisung eines Güterzugs im Gotthard-Basistunnel geführt hatte: Rund zehn Kilometer nach Einfahrt in das Südportal brach eine Radscheibe am elften Wagen.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darauf lösten sich weitere Fragmente aus dem Rad. Wie die Sust schreibt, hatte sich der Riss an besagtem Rad bereits über einen längeren Zeitraum ausgeweitet. Die Lauffläche weise zahlreiche weitere Anrisse auf. Versagt habe das Rad aufgrund von Ermüdung, ausgehend von den Rissen in der Lauffläche.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Unfallwagen gehört Zuger Unternehmen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nach dem Radbruch hätten sich weitere Fragmente aus dem Rad gelöst, schreibt die Sust. An der Infrastruktur seien in diesem Bereich leichte Beschädigungen an den Betonschwellen sichtbar gewesen. Die Achse hing ab diesem Zeitpunkt schräg unter dem Wagen. Der Güterzug fuhr dann rund vier Kilometer weiter.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Kurz vor der Multifunktionsstelle Faido brach das letzte Radfragment weg. Die Achse, die schräg unter dem Wagen hing, schlug vor der Weiche auf die Betonschwellen und zerstörte die Weichen. Infolgedessen entgleisten die nachfolgenden 16 Güterwagen und kippten teilweise im Tunnel um. Der Zug brach zwischen dem 13. und dem 14. Wagen auseinander, und einige Wagen gerieten auf das Verbindungsgleis zur anderen Röhre.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führte dazu, dass eine der zwei Röhren noch bis mindestens Anfang nächstes Jahr nicht befahrbar ist.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die Sust schreibt, konnten die gefundenen Radstücke einem Wagen des Unternehmens Transwaggon AB zugeordnet werden – eine schwedische Tochterfirma des Zuger Unternehmens Transwaggon.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 empfiehlt Kontrolle der Radsätze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Brisant ist die Feststellung der Sust, dass sich der Riss am unfallverursachenden Rad über einen längeren Zeitraum ausgeweitet hat. Transwaggon bestätigt das und schreibt in einer Stellungnahme, die Risse seien «vermutlich über Monate» gewachsen.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Sollte sich das im Schlussbericht bestätigen, drohen Transwaggon hohe Schadenersatzforderungen. Eine Schadensumme haben die SBB bisher noch nicht genannt. Diese dürfte aber im hohen Millionenbereich liegen.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vergleichbaren Radbrüchen und Radrissen in Italien und Belgien hatte die Eisenbahnagentur der Europäischen Union 2017 verschiedene Massnahmen für die betroffenen Radtypen eingeführt, darunter eine Sichtkontrolle aller Räder vor der Abfahrt eines Zugs. In einem ersten Schritt empfiehlt die Sust nun eine Ausweitung dieser Massnahmen auf den Radtyp, der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 verursacht hat.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für die Umsetzung der Massnahmen zuständige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schreibt dazu: Nun gelte es, die betroffenen Radtypen und die Güterwagen, an denen diese montiert seien, zu identifizieren, zu kontrollieren und nötigenfalls aus 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ziehen.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europäischen Güterverkehrsunternehmen sollten daher angeben, ob es irgendwo schon mal zu einem ähnlichen Zwischenfall mit gebrochenen Rädern gekommen sei, schreibt das Bundesamt für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Zudem sollten sie aufgefordert werden, anzugeben, wo überhaupt Räder des besagten Typs eingesetzt seien.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SBB schreiben in einer ersten Stellungnahme, dass sie die von der Sust vorgeschlagenen Massnahmen zur Erhöhung der Sicherheit begrüssten. SBB Cargo besitze keine Wagen mit dem betroffenen Radtyp.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Schaden für Brancheist «erheblich»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Linus Looser, Leiter Produktion Personenverkehr und Mitglied der SBB-Konzernleitung, sagte zur Frage, ob nun im Gotthard-Basistunnel und in anderen Tunneln Entgleisungsdetektoren eingebaut würden: «Diese Idee prüfen wir. Es laufen entsprechende Abklärungen.»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Beim Verband der verladenden Wirtschaft, Cargorail, heisst es, dass die Branche die Empfehlungen der Sust nun in den entsprechenden Gremien diskutieren werde. Den Schaden für seine Branche bezeichnet Cargorail-Generalsekretär Frank Furrer als «erheblich». Er nennt aber keine konkrete Zahl. Nicht nur hätten Güter nicht rechtzeitig geliefert werden können, es seien auch haufenweise Überstunden angefallen. Beispielsweise seien die Mitarbeiter der Güterverkehrfirmen damit beschäftigt gewesen, die betroffene Kundschaft rund um die Uhr zu informieren.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Branche Schadenersatzforderungen anstrebt, lässt Furrer offen. Grundsätzlich seien Fragen des Schadenersatzes im Gütertransport grenzübergreifend klar geregelt, sagt er dazu. In der Regel gebe es deshalb nur tiefe und pauschale Entschädigungen. Ein Grund dafür sei, dass die Marktteilnehmer so besser geschützt seien und sich nicht durch gegenseitige Klagen schädigten.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Transwaggon fordert Untersuchung der Weiche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Besitzerin des entgleisten Wagens, Transwaggon, betont in einer Stellungnahme, dass der Zwischenbericht einen vorläufigen Charakter habe. Eine vollständige Klärung des Unfallhergangs und der Unfallursachen werde erst im Abschlussbericht geliefert.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Transwaggon fordert weitere gründliche Untersuchungen an dem an der Weiche abgelenkten Wagen 14 und an der Weiche bei der Multifunktionsstelle Faido selbst. Denn es widerspreche den Erfahrungen, dass an einer Weiche nicht der entgleiste Wagen selbst abgelenkt werde, sondern dass dies erst drei Wagen später geschehe.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SBB lassen Haftungsklagen gegen Eigentümer offen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 Frage der Verantwortung und damit auch der Haftung schreibt Transwaggon, dass drei Gruppen von Akteuren im Güterbahnsystem gleichberechtigt zusammenwirkten: erstens die Infrastrukturbetreiber, zweitens die Eisenbahnverkehrsunternehmen, also beispielsweise SBB Cargo, und drittens die Wagenhalter, zu denen auch Transwaggon gehöre. Jeder der drei habe spezifische Kontrollaufgaben.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Wagenhalter seien für die Instandhaltung zuständig. Den Eisenbahnverkehrsunternehmen obliege es wiederum, bei der Zusammenstellung eines Güterzugs den Zugverband zu kontrollieren. Bekannt ist bereits, dass primär SBB Cargo als Frachtführerin für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im Gotthard-Basistunnel haftet, jedoch Regress auf den Wagenbesitzer nehmen kann.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 die SBB das tun werden, lassen sie offen. SBB-Konzernleitungsmitglied Linus Looser sagte dazu: «Eine Haftungsklage oder Schadenersatzforderungen sind zurzeit weder prioritär noch in unserem Fokus.»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Brisant ist die Feststellung, dass sich der Riss über einen längeren Zeitraum ausgeweitet hat.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Teile der entgleisten Wagen lagern bei einem Tessiner Bahnhof. Auf dem Rad ist die Aufschrift TWA für Transwaggon zu sehen. Foto: Tamedia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 zehn Kilometer nach der Einfahrt brach das Rad. Foto: Sust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Unfallwagen riss unzählige Betonschwellen auf. Foto: Tamedia</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39"/>
      </w:pPr>
    </w:p>
    <w:p>
      <w:pPr>
        <w:pStyle w:val="Normal239"/>
        <w:ind w:left="200"/>
        <w:sectPr>
          <w:type w:val="continuous"/>
          <w:pgMar w:top="840" w:right="1000" w:bottom="840" w:left="1000" w:header="400" w:footer="400"/>
          <w:pgNumType w:fmt="decimal"/>
          <w:cols w:space="720"/>
        </w:sectPr>
      </w:pPr>
      <w:r>
        <w:br/>
      </w:r>
      <w:r>
        <w:pict>
          <v:line id="_x0000_s1932"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96"/>
          <w:headerReference w:type="default" r:id="rId1797"/>
          <w:footerReference w:type="even" r:id="rId1798"/>
          <w:footerReference w:type="default" r:id="rId1799"/>
          <w:headerReference w:type="first" r:id="rId1800"/>
          <w:footerReference w:type="first" r:id="rId1801"/>
          <w:pgSz w:w="12240" w:h="15840"/>
          <w:pgMar w:top="840" w:right="1000" w:bottom="840" w:left="1000" w:header="400" w:footer="400"/>
          <w:pgNumType w:fmt="decimal"/>
          <w:cols w:space="720"/>
          <w:titlePg w:val="0"/>
        </w:sectPr>
      </w:pPr>
    </w:p>
    <w:p>
      <w:pPr>
        <w:pStyle w:val="Normal240"/>
      </w:pPr>
    </w:p>
    <w:p>
      <w:pPr>
        <w:pStyle w:val="Normal240"/>
      </w:pPr>
      <w:r>
        <w:pict>
          <v:shape id="_x0000_i1933" type="#_x0000_t75" alt="LexisNexis®" style="width:147.75pt;height:30pt">
            <v:imagedata r:id="rId26" o:title=""/>
          </v:shape>
        </w:pict>
      </w:r>
      <w:r>
        <w:cr/>
      </w:r>
    </w:p>
    <w:p>
      <w:pPr>
        <w:pStyle w:val="Heading1238"/>
        <w:keepNext w:val="0"/>
        <w:spacing w:after="200" w:line="340" w:lineRule="atLeast"/>
        <w:ind w:left="0" w:right="0" w:firstLine="0"/>
        <w:jc w:val="center"/>
      </w:pPr>
      <w:hyperlink r:id="rId1802" w:history="1">
        <w:r>
          <w:rPr>
            <w:rFonts w:ascii="arial" w:eastAsia="arial" w:hAnsi="arial" w:cs="arial"/>
            <w:b/>
            <w:i/>
            <w:strike w:val="0"/>
            <w:color w:val="0077CC"/>
            <w:sz w:val="28"/>
            <w:u w:val="single"/>
            <w:vertAlign w:val="baseline"/>
          </w:rPr>
          <w:t>Bald kommt Tempo 30 am Escher-Wyss-Platz</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Landbote</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13 Dezember 2023</w:t>
      </w:r>
    </w:p>
    <w:p>
      <w:pPr>
        <w:pStyle w:val="Normal240"/>
        <w:keepNext w:val="0"/>
        <w:spacing w:after="0" w:line="240" w:lineRule="atLeast"/>
        <w:ind w:right="0"/>
        <w:jc w:val="both"/>
      </w:pPr>
      <w:bookmarkStart w:id="478" w:name="Bookmark_240"/>
      <w:bookmarkEnd w:id="478"/>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240"/>
        <w:keepNext w:val="0"/>
        <w:spacing w:before="120" w:after="0" w:line="220" w:lineRule="atLeast"/>
        <w:ind w:left="0" w:right="0" w:firstLine="0"/>
        <w:jc w:val="left"/>
      </w:pPr>
      <w:r>
        <w:br/>
      </w:r>
      <w:r>
        <w:pict>
          <v:shape id="_x0000_i1934" type="#_x0000_t75" style="width:71.04pt;height:16.08pt">
            <v:imagedata r:id="rId515"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25</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35" style="position:absolute;z-index:252161024"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Neues Verkehrsregime Die bestehende 30er-Zone rund um den Escher-Wyss-Platz in Zürich-West soll erweitert werden. Dies geht aus einer gestern veröffentlichten Mitteilung hervor. Begründet wird der Schritt mit der Verkehrssicherheit. Dass die Temporeduktion im Zusammenhang mit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eines 5-Jährigen am Escher-Wyss-Platz steht, wie es in einem Artikel des «Blicks» heisst, will die Sprecherin der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der Stadt Zürich auf Anfrage nicht bestätigen. Sie verweist auf die noch laufende Untersuchung des Unfalls, der sich am 21. Dezember 2022 ereignet hat.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Konkret will der Stadtrat auf folgenden Strassen Tempo 30 einführen: Escher-Wyss-Platz, Hardstrasse (Teilstück Heinrichstrasse bis Escher-Wyss-Platz), Hardturmstrasse (Teilstück Hardturmstrasse Nr. 5 bis Escher-Wyss-Platz), Sihlquai (Teilstück Gerstenstrasse bis Escher-Wyss-Platz), Wipkingerbrücke und Zöllystrasse. Noch ist die Verfügung nicht rechtskräftig. In den nächsten 30 Tagen kann dagegen Einsprache erhoben werden.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Vorsteherin des Sicherheitsdepartements, Karin Rykart (Grüne), kündigte bereits Ende August 2023 vor dem Zürcher Gemeinderat an, dass man an dieser Stelle Tempo 30 ausschreiben werde. (tif)</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2023</w:t>
      </w:r>
    </w:p>
    <w:p>
      <w:pPr>
        <w:pStyle w:val="Normal240"/>
      </w:pPr>
    </w:p>
    <w:p>
      <w:pPr>
        <w:pStyle w:val="Normal240"/>
        <w:ind w:left="200"/>
        <w:sectPr>
          <w:type w:val="continuous"/>
          <w:pgMar w:top="840" w:right="1000" w:bottom="840" w:left="1000" w:header="400" w:footer="400"/>
          <w:pgNumType w:fmt="decimal"/>
          <w:cols w:space="720"/>
        </w:sectPr>
      </w:pPr>
      <w:r>
        <w:br/>
      </w:r>
      <w:r>
        <w:pict>
          <v:line id="_x0000_s1936"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03"/>
          <w:headerReference w:type="default" r:id="rId1804"/>
          <w:footerReference w:type="even" r:id="rId1805"/>
          <w:footerReference w:type="default" r:id="rId1806"/>
          <w:headerReference w:type="first" r:id="rId1807"/>
          <w:footerReference w:type="first" r:id="rId1808"/>
          <w:pgSz w:w="12240" w:h="15840"/>
          <w:pgMar w:top="840" w:right="1000" w:bottom="840" w:left="1000" w:header="400" w:footer="400"/>
          <w:pgNumType w:fmt="decimal"/>
          <w:cols w:space="720"/>
          <w:titlePg w:val="0"/>
        </w:sectPr>
      </w:pPr>
    </w:p>
    <w:p>
      <w:pPr>
        <w:pStyle w:val="Normal241"/>
      </w:pPr>
    </w:p>
    <w:p>
      <w:pPr>
        <w:pStyle w:val="Normal241"/>
      </w:pPr>
      <w:r>
        <w:pict>
          <v:shape id="_x0000_i1937" type="#_x0000_t75" alt="LexisNexis®" style="width:147.75pt;height:30pt">
            <v:imagedata r:id="rId26" o:title=""/>
          </v:shape>
        </w:pict>
      </w:r>
      <w:r>
        <w:cr/>
      </w:r>
    </w:p>
    <w:p>
      <w:pPr>
        <w:pStyle w:val="Heading1239"/>
        <w:keepNext w:val="0"/>
        <w:spacing w:after="200" w:line="340" w:lineRule="atLeast"/>
        <w:ind w:left="0" w:right="0" w:firstLine="0"/>
        <w:jc w:val="center"/>
      </w:pPr>
      <w:hyperlink r:id="rId1809" w:history="1">
        <w:r>
          <w:rPr>
            <w:rFonts w:ascii="arial" w:eastAsia="arial" w:hAnsi="arial" w:cs="arial"/>
            <w:b/>
            <w:i/>
            <w:strike w:val="0"/>
            <w:color w:val="0077CC"/>
            <w:sz w:val="28"/>
            <w:u w:val="single"/>
            <w:vertAlign w:val="baseline"/>
          </w:rPr>
          <w:t>Wenn der tote Winkel zur tödlichen Gefahr wird</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online</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Donnerstag 24. Oktober 2024 </w:t>
      </w:r>
    </w:p>
    <w:p>
      <w:pPr>
        <w:pStyle w:val="Normal241"/>
        <w:keepNext w:val="0"/>
        <w:spacing w:after="0" w:line="240" w:lineRule="atLeast"/>
        <w:ind w:right="0"/>
        <w:jc w:val="both"/>
      </w:pPr>
      <w:bookmarkStart w:id="480" w:name="Bookmark_241"/>
      <w:bookmarkEnd w:id="480"/>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Axel Springer Schweiz AG Alle Rechte Vorbehalten</w:t>
      </w:r>
    </w:p>
    <w:p>
      <w:pPr>
        <w:pStyle w:val="Normal241"/>
        <w:keepNext w:val="0"/>
        <w:spacing w:before="120" w:after="0" w:line="220" w:lineRule="atLeast"/>
        <w:ind w:left="0" w:right="0" w:firstLine="0"/>
        <w:jc w:val="left"/>
      </w:pPr>
      <w:r>
        <w:br/>
      </w:r>
      <w:r>
        <w:pict>
          <v:shape id="_x0000_i1938" type="#_x0000_t75" style="width:200pt;height:28pt">
            <v:imagedata r:id="rId44"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Bernd De Wall</w:t>
      </w:r>
    </w:p>
    <w:p>
      <w:pPr>
        <w:pStyle w:val="Normal2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Allianz-Umfrage: Jeder zweite Lkw-Fahrer erlebt mindestens einmal pro Woche Konfliktsituationen mit Fussgängern und Zweirädern.</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39" style="position:absolute;z-index:252163072"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Bernd de Wall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Darum geht's Umfrage des Allianz Zentrum für Technik zeigt: Jeder zweite Lenkende von LKW oder Transportern erlebt wöchentlich gefährliche Situationen mit schwächeren Verkehrsteilnehmern Fahrassistenzsysteme könnten die Gefahr mindern, werden aber sehr häufig einfach abgeschaltet Jeder dritte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hätte vermieden werden können, wenn Lkw mit einem aktiv bremsenden Abbiegeassistenten ausgestattet gewesen wären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Leider gehören Bildern von schweren Unfällen, an denen Lkw oder Transporter beteiligt sind, zum Alltag. Gerade Motorrad- und Velofahrer und Fussgänger sind häufig die Leidtragenden, wenn sie von den Lenkenden schwerer Fahrzeuge übersehen werden. Nicht selten gehen diese Unfälle aufgrund des toten Winkels tödlich aus. Deshalb widmete sich der 12. Allianz Autotag unter dem Titel «Gross gegen Klein – wie sich schwache Verkehrsteilnehmer im Stadtverkehr besser schützen lassen» dieser Gefahr.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Grosse Gefahr gerade im urbanen Raum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sich ein konkretes Bild zu machen, befragte das Allianz Zentrum für Technik (AZT) befragte mehr als 5'000 Verkehrsteilnehmende in Deutschland, Frankreich, Italien, Spanien und Grossbritannien nach ihren Erlebnissen. Die Zahlen sind zum Teil alarmierend: So gab rund jeder zweite Lenkende von Lkw oder Transportern an, gerade im urbanen Raum mindestens einmal pro Woche in gefährliche Situationen mit ungeschützten Verkehrsteilnehmern zu geraten, fanden die Allianz-Unfallforscher heraus. Spitzenreiter war dabei Deutschland mit 53 Prozent, gefolgt von Spanien (48%) und Italien (45 Prozent).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Moderne Technik wie leistungsfähige Fahrassistenzsysteme könnte diese Gefahr mindern: «Die Perspektive der Fahrer zeigt, dass die aktuelle Lage zu einer hohen Anzahl von Risikosituationen führt. Effektive Assistenzsysteme können neben dem positiven Effekt auf die Verkehrssicherheit auch Vorteile bei der MF-Versicherung für die Flottenbetreibenden haben: Denn nur mit sicheren Fahrzeugen können Unfälle vermieden werden», zeigte Ulrich Stephan, Firmenvorstand der Allianz Versicherungs-AG, einen möglichen Lösungsweg auf.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Ausgeschaltete Assistenzsysteme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Problem dabei: Genau diese Fahrassistenzsysteme werden von Lkw- und Transporter-Fahrenden häufig einfach ausgeschaltet - dies ist länderübergreifend bei etwa 50 Prozent der Fall. Als Gründe gaben sie an, dass diese Systeme «unpraktisch», «störend» oder «unnötig» seien oder dass sie teilweise nicht richtig funktionieren.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weiteres Alarmzeichen, wie auch Christian Sahr, Geschäftsführer des Allianz Zentrums für Technik (AZT), feststellte: «Was nützen die besten Fahrerassistenzsysteme, wenn diese nicht eingeschaltet sind. Es ist deshalb wichtig, dass Flottenbetreiber und Fahrer im Umgang mit den Systemen umfangreich geschult werden. Zudem zeigt unsere aktuelle Unfallstudie mit 700 untersuchten Verkehrsunfällen das grosse Potenzial moderner Fahrerassistenzsysteme, aber auch die Notwendigkeit von baulichen Veränderungen zur Verbesserung der Fahrersicht bei Nutzfahrzeugen: Nach unserer Einschätzung hätte ein Drittel der untersuchten Unfälle vermieden werden können, wenn die Lkw-Fahrer durch eine direkte Sichtlinie die Verkehrsteilnehmenden rechtzeitig gesehen hätten oder der Lkw mit einem aktiv bremsenden Totwinkelassistenten ausgestattet gewesen wäre», zeigte er das Potenzial auf.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Handy am Steuer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Menschliches Fehlverhalten ist im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der grösste Risikofaktor: So beobachten allgemeine Verkehrsteilnehmer als häufigstes Fehlverhalten laut Umfrage aggressives Fahren und das Missachten von Verkehrsregeln. Fahrer von schweren Fahrzeugen erwähnen den toten Winkel und unnachgiebige Fahrradfahrer (Deutschland), überhöhte Geschwindigkeit (Frankreich), Ablenkung (Grossbritannien), rücksichtslose E-Scooter-Fahrer (Spanien) und Handynutzung während der Fahrt (Italien) als grösste Risiken.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allem den letzten Punkt kann Lucie Bakker, Schadenvorständin der Allianz Versicherungs-AG, aus der Schadenerfahrung bestätigen: «Gerade bei Lieferwagen ist das Risiko der Handynutzung hoch, denn sie fahren im Unterschied zum klassischen Postauto nicht von Haus zu Haus, sondern müssen auf ihrem mobilen Gerät nach dem nächsten Stopp Ausschau halten. Dieser Umstand macht sich vor allem im innerstädtischen Lieferbereich bemerkbar. Wir sehen insbesondere bei Kurier-, Express- und Paketdiensten in der MF-Haftpflichtversicherung eine um 20 Prozent höhere Schadenfrequenz als bei Fahrzeugen anderer Gewerke.»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Jeder dritte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vermeidbar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Auswertungen des AZT zeigen, dass Fussgänger und Fahrradfahrer vor allem dann gefährdet sind, wenn Lkw an Kreuzungen und Einmündungen nach rechts abbiegen. «Nach Einschätzung der Allianz-Unfallforscher hätte ein Drittel aller untersuchten Unfälle mit Verletzten und Getöteten vermieden werden können, wenn die Lkw-Fahrer durch eine direkte Sichtlinie die Verkehrsteilnehmer rechtzeitig gesehen hätten oder der Lkw mit einem aktiv bremsenden Abbiegeassistenten ausgestattet gewesen wäre», fasst Frank Sommerfeld, Vorstandsvorsitzender der Allianz Versicherungs-AG, die wichtigste Erkenntnis auf dem 12. Allianz Autotag zusammen.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 fordern deshalb, dass die Sicherheitsausstattung von Transportern und Lkw über den aktuellen gesetzlichen Standard hinausgehen muss. Transporter sollten mindestens über die gleichen Sicherheitssysteme wie Pkw verfügen, da sie die gleichen Unfallmuster aufweisen. Und Lkw-Hersteller sollten bereits verfügbare Innovationen, die zur Unfallverhütung beitragen, vollumfänglich nutzen. Dazu zählen Manövrierfenster, niedrigere Fahrerkabinen und automatische Notbremssysteme beim Abbiegen», sagte Sommerfeld an der Veranstaltung. </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810" w:history="1">
        <w:r>
          <w:rPr>
            <w:rFonts w:ascii="arial" w:eastAsia="arial" w:hAnsi="arial" w:cs="arial"/>
            <w:b w:val="0"/>
            <w:i/>
            <w:strike w:val="0"/>
            <w:noProof w:val="0"/>
            <w:color w:val="0077CC"/>
            <w:position w:val="0"/>
            <w:sz w:val="20"/>
            <w:u w:val="single"/>
            <w:vertAlign w:val="baseline"/>
          </w:rPr>
          <w:t>https://www.handelszeitung.ch/insurance/wenn-der-tote-winkel-zur-todlichen-gefahr-wird-761505</w:t>
        </w:r>
      </w:hyperlink>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2024</w:t>
      </w:r>
    </w:p>
    <w:p>
      <w:pPr>
        <w:pStyle w:val="Normal241"/>
      </w:pPr>
    </w:p>
    <w:p>
      <w:pPr>
        <w:pStyle w:val="Normal241"/>
        <w:ind w:left="200"/>
        <w:sectPr>
          <w:type w:val="continuous"/>
          <w:pgMar w:top="840" w:right="1000" w:bottom="840" w:left="1000" w:header="400" w:footer="400"/>
          <w:pgNumType w:fmt="decimal"/>
          <w:cols w:space="720"/>
        </w:sectPr>
      </w:pPr>
      <w:r>
        <w:br/>
      </w:r>
      <w:r>
        <w:pict>
          <v:line id="_x0000_s1940"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11"/>
          <w:headerReference w:type="default" r:id="rId1812"/>
          <w:footerReference w:type="even" r:id="rId1813"/>
          <w:footerReference w:type="default" r:id="rId1814"/>
          <w:headerReference w:type="first" r:id="rId1815"/>
          <w:footerReference w:type="first" r:id="rId1816"/>
          <w:pgSz w:w="12240" w:h="15840"/>
          <w:pgMar w:top="840" w:right="1000" w:bottom="840" w:left="1000" w:header="400" w:footer="400"/>
          <w:pgNumType w:fmt="decimal"/>
          <w:cols w:space="720"/>
          <w:titlePg w:val="0"/>
        </w:sectPr>
      </w:pPr>
    </w:p>
    <w:p>
      <w:pPr>
        <w:pStyle w:val="Normal242"/>
      </w:pPr>
    </w:p>
    <w:p>
      <w:pPr>
        <w:pStyle w:val="Normal242"/>
      </w:pPr>
      <w:r>
        <w:pict>
          <v:shape id="_x0000_i1941" type="#_x0000_t75" alt="LexisNexis®" style="width:147.75pt;height:30pt">
            <v:imagedata r:id="rId26" o:title=""/>
          </v:shape>
        </w:pict>
      </w:r>
      <w:r>
        <w:cr/>
      </w:r>
    </w:p>
    <w:p>
      <w:pPr>
        <w:pStyle w:val="Heading1240"/>
        <w:keepNext w:val="0"/>
        <w:spacing w:after="200" w:line="340" w:lineRule="atLeast"/>
        <w:ind w:left="0" w:right="0" w:firstLine="0"/>
        <w:jc w:val="center"/>
      </w:pPr>
      <w:hyperlink r:id="rId1817" w:history="1">
        <w:r>
          <w:rPr>
            <w:rFonts w:ascii="arial" w:eastAsia="arial" w:hAnsi="arial" w:cs="arial"/>
            <w:b/>
            <w:i/>
            <w:strike w:val="0"/>
            <w:color w:val="0077CC"/>
            <w:sz w:val="28"/>
            <w:u w:val="single"/>
            <w:vertAlign w:val="baseline"/>
          </w:rPr>
          <w:t>Bald kommt Tempo 30 am Escher-Wyss-Platz</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13 Dezember 2023</w:t>
      </w:r>
    </w:p>
    <w:p>
      <w:pPr>
        <w:pStyle w:val="Normal242"/>
        <w:keepNext w:val="0"/>
        <w:spacing w:after="0" w:line="240" w:lineRule="atLeast"/>
        <w:ind w:right="0"/>
        <w:jc w:val="both"/>
      </w:pPr>
      <w:bookmarkStart w:id="482" w:name="Bookmark_242"/>
      <w:bookmarkEnd w:id="482"/>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242"/>
        <w:keepNext w:val="0"/>
        <w:spacing w:before="120" w:after="0" w:line="220" w:lineRule="atLeast"/>
        <w:ind w:left="0" w:right="0" w:firstLine="0"/>
        <w:jc w:val="left"/>
      </w:pPr>
      <w:r>
        <w:br/>
      </w:r>
      <w:r>
        <w:pict>
          <v:shape id="_x0000_i1942" type="#_x0000_t75" style="width:85.2pt;height:14.64pt">
            <v:imagedata r:id="rId537"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25</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43" style="position:absolute;z-index:252165120"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Neues Verkehrsregime Die bestehende 30er-Zone rund um den Escher-Wyss-Platz in Zürich-West soll erweitert werden. Dies geht aus einer gestern veröffentlichten Mitteilung hervor. Begründet wird der Schritt mit der Verkehrssicherheit. Dass die Temporeduktion im Zusammenhang mit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eines 5-Jährigen am Escher-Wyss-Platz steht, wie es in einem Artikel des «Blicks» heisst, will die Sprecherin der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der Stadt Zürich auf Anfrage nicht bestätigen. Sie verweist auf die noch laufende Untersuchung des Unfalls, der sich am 21. Dezember 2022 ereignet hat.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Konkret will der Stadtrat auf folgenden Strassen Tempo 30 einführen: Escher-Wyss-Platz, Hardstrasse (Teilstück Heinrichstrasse bis Escher-Wyss-Platz), Hardturmstrasse (Teilstück Hardturmstrasse Nr. 5 bis Escher-Wyss-Platz), Sihlquai (Teilstück Gerstenstrasse bis Escher-Wyss-Platz), Wipkingerbrücke und Zöllystrasse. Noch ist die Verfügung nicht rechtskräftig. In den nächsten 30 Tagen kann dagegen Einsprache erhoben werden.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Vorsteherin des Sicherheitsdepartements, Karin Rykart (Grüne), kündigte bereits Ende August 2023 vor dem Zürcher Gemeinderat an, dass man an dieser Stelle Tempo 30 ausschreiben werde. (tif)</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2023</w:t>
      </w:r>
    </w:p>
    <w:p>
      <w:pPr>
        <w:pStyle w:val="Normal242"/>
      </w:pPr>
    </w:p>
    <w:p>
      <w:pPr>
        <w:pStyle w:val="Normal242"/>
        <w:ind w:left="200"/>
        <w:sectPr>
          <w:type w:val="continuous"/>
          <w:pgMar w:top="840" w:right="1000" w:bottom="840" w:left="1000" w:header="400" w:footer="400"/>
          <w:pgNumType w:fmt="decimal"/>
          <w:cols w:space="720"/>
        </w:sectPr>
      </w:pPr>
      <w:r>
        <w:br/>
      </w:r>
      <w:r>
        <w:pict>
          <v:line id="_x0000_s1944"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18"/>
          <w:headerReference w:type="default" r:id="rId1819"/>
          <w:footerReference w:type="even" r:id="rId1820"/>
          <w:footerReference w:type="default" r:id="rId1821"/>
          <w:headerReference w:type="first" r:id="rId1822"/>
          <w:footerReference w:type="first" r:id="rId1823"/>
          <w:pgSz w:w="12240" w:h="15840"/>
          <w:pgMar w:top="840" w:right="1000" w:bottom="840" w:left="1000" w:header="400" w:footer="400"/>
          <w:pgNumType w:fmt="decimal"/>
          <w:cols w:space="720"/>
          <w:titlePg w:val="0"/>
        </w:sectPr>
      </w:pPr>
    </w:p>
    <w:p>
      <w:pPr>
        <w:pStyle w:val="Normal243"/>
      </w:pPr>
    </w:p>
    <w:p>
      <w:pPr>
        <w:pStyle w:val="Normal243"/>
      </w:pPr>
      <w:r>
        <w:pict>
          <v:shape id="_x0000_i1945" type="#_x0000_t75" alt="LexisNexis®" style="width:147.75pt;height:30pt">
            <v:imagedata r:id="rId26" o:title=""/>
          </v:shape>
        </w:pict>
      </w:r>
      <w:r>
        <w:cr/>
      </w:r>
    </w:p>
    <w:p>
      <w:pPr>
        <w:pStyle w:val="Heading1241"/>
        <w:keepNext w:val="0"/>
        <w:spacing w:after="200" w:line="340" w:lineRule="atLeast"/>
        <w:ind w:left="0" w:right="0" w:firstLine="0"/>
        <w:jc w:val="center"/>
      </w:pPr>
      <w:hyperlink r:id="rId1824" w:history="1">
        <w:r>
          <w:rPr>
            <w:rFonts w:ascii="arial" w:eastAsia="arial" w:hAnsi="arial" w:cs="arial"/>
            <w:b/>
            <w:i/>
            <w:strike w:val="0"/>
            <w:color w:val="0077CC"/>
            <w:sz w:val="28"/>
            <w:u w:val="single"/>
            <w:vertAlign w:val="baseline"/>
          </w:rPr>
          <w:t>Bald kommt Tempo 30 am Escher-Wyss-Platz</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Tages-Anzeiger</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Mittwoch 13 Dezember 2023</w:t>
      </w:r>
    </w:p>
    <w:p>
      <w:pPr>
        <w:pStyle w:val="Normal243"/>
        <w:keepNext w:val="0"/>
        <w:spacing w:after="0" w:line="240" w:lineRule="atLeast"/>
        <w:ind w:right="0"/>
        <w:jc w:val="both"/>
      </w:pPr>
      <w:bookmarkStart w:id="484" w:name="Bookmark_243"/>
      <w:bookmarkEnd w:id="484"/>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AG Alle Rechte Vorbehalten</w:t>
      </w:r>
    </w:p>
    <w:p>
      <w:pPr>
        <w:pStyle w:val="Normal243"/>
        <w:keepNext w:val="0"/>
        <w:spacing w:before="120" w:after="0" w:line="220" w:lineRule="atLeast"/>
        <w:ind w:left="0" w:right="0" w:firstLine="0"/>
        <w:jc w:val="left"/>
      </w:pPr>
      <w:r>
        <w:br/>
      </w:r>
      <w:r>
        <w:pict>
          <v:shape id="_x0000_i1946" type="#_x0000_t75" style="width:213.72pt;height:44.24pt">
            <v:imagedata r:id="rId182"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MAN_ZÜRICH; S. 25</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47" style="position:absolute;z-index:25216716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Neues Verkehrsregime Die bestehende 30er-Zone rund um den Escher-Wyss-Platz in Zürich-West soll erweitert werden. Dies geht aus einer gestern veröffentlichten Mitteilung hervor. Begründet wird der Schritt mit der Verkehrssicherheit. Dass die Temporeduktion im Zusammenhang mit dem tödlichen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eines 5-Jährigen am Escher-Wyss-Platz steht, wie es in einem Artikel des «Blicks» heisst, will die Sprecherin der Dienstabteilung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der Stadt Zürich auf Anfrage nicht bestätigen. Sie verweist auf die noch laufende Untersuchung des Unfalls, der sich am 21. Dezember 2022 ereignet hat.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Konkret will der Stadtrat auf folgenden Strassen Tempo 30 einführen: Escher-Wyss-Platz, Hardstrasse (Teilstück Heinrichstrasse bis Escher-Wyss-Platz), Hardturmstrasse (Teilstück Hardturmstrasse Nr. 5 bis Escher-Wyss-Platz), Sihlquai (Teilstück Gerstenstrasse bis Escher-Wyss-Platz), Wipkingerbrücke und Zöllystrasse. Noch ist die Verfügung nicht rechtskräftig. In den nächsten 30 Tagen kann dagegen Einsprache erhoben werden.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Vorsteherin des Sicherheitsdepartements, Karin Rykart (Grüne), kündigte bereits Ende August 2023 vor dem Zürcher Gemeinderat an, dass man an dieser Stelle Tempo 30 ausschreiben werde. (tif)</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2023</w:t>
      </w:r>
    </w:p>
    <w:p>
      <w:pPr>
        <w:pStyle w:val="Normal243"/>
      </w:pPr>
    </w:p>
    <w:p>
      <w:pPr>
        <w:pStyle w:val="Normal243"/>
        <w:ind w:left="200"/>
        <w:sectPr>
          <w:type w:val="continuous"/>
          <w:pgMar w:top="840" w:right="1000" w:bottom="840" w:left="1000" w:header="400" w:footer="400"/>
          <w:pgNumType w:fmt="decimal"/>
          <w:cols w:space="720"/>
        </w:sectPr>
      </w:pPr>
      <w:r>
        <w:br/>
      </w:r>
      <w:r>
        <w:pict>
          <v:line id="_x0000_s1948"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25"/>
          <w:headerReference w:type="default" r:id="rId1826"/>
          <w:footerReference w:type="even" r:id="rId1827"/>
          <w:footerReference w:type="default" r:id="rId1828"/>
          <w:headerReference w:type="first" r:id="rId1829"/>
          <w:footerReference w:type="first" r:id="rId1830"/>
          <w:pgSz w:w="12240" w:h="15840"/>
          <w:pgMar w:top="840" w:right="1000" w:bottom="840" w:left="1000" w:header="400" w:footer="400"/>
          <w:pgNumType w:fmt="decimal"/>
          <w:cols w:space="720"/>
          <w:titlePg w:val="0"/>
        </w:sectPr>
      </w:pPr>
    </w:p>
    <w:p>
      <w:pPr>
        <w:pStyle w:val="Normal244"/>
      </w:pPr>
    </w:p>
    <w:p>
      <w:pPr>
        <w:pStyle w:val="Normal244"/>
      </w:pPr>
      <w:r>
        <w:pict>
          <v:shape id="_x0000_i1949" type="#_x0000_t75" alt="LexisNexis®" style="width:147.75pt;height:30pt">
            <v:imagedata r:id="rId26" o:title=""/>
          </v:shape>
        </w:pict>
      </w:r>
      <w:r>
        <w:cr/>
      </w:r>
    </w:p>
    <w:p>
      <w:pPr>
        <w:pStyle w:val="Heading1242"/>
        <w:keepNext w:val="0"/>
        <w:spacing w:after="200" w:line="340" w:lineRule="atLeast"/>
        <w:ind w:left="0" w:right="0" w:firstLine="0"/>
        <w:jc w:val="center"/>
      </w:pPr>
      <w:hyperlink r:id="rId1831" w:history="1">
        <w:r>
          <w:rPr>
            <w:rFonts w:ascii="arial" w:eastAsia="arial" w:hAnsi="arial" w:cs="arial"/>
            <w:b/>
            <w:i/>
            <w:strike w:val="0"/>
            <w:color w:val="0077CC"/>
            <w:sz w:val="28"/>
            <w:u w:val="single"/>
            <w:vertAlign w:val="baseline"/>
          </w:rPr>
          <w:t>Drei Unfälle innert acht Minuten</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St.Galler Tagblatt (Stammausgabe)</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30.November 2021</w:t>
      </w:r>
    </w:p>
    <w:p>
      <w:pPr>
        <w:pStyle w:val="Normal244"/>
        <w:keepNext w:val="0"/>
        <w:spacing w:after="0" w:line="240" w:lineRule="atLeast"/>
        <w:ind w:right="0"/>
        <w:jc w:val="both"/>
      </w:pPr>
      <w:bookmarkStart w:id="486" w:name="Bookmark_244"/>
      <w:bookmarkEnd w:id="486"/>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Tagblatt Medien Alle Rechte vorbehalten</w:t>
      </w:r>
    </w:p>
    <w:p>
      <w:pPr>
        <w:pStyle w:val="Normal244"/>
        <w:keepNext w:val="0"/>
        <w:spacing w:before="120" w:after="0" w:line="220" w:lineRule="atLeast"/>
        <w:ind w:left="0" w:right="0" w:firstLine="0"/>
        <w:jc w:val="left"/>
      </w:pPr>
      <w:r>
        <w:br/>
      </w:r>
      <w:r>
        <w:pict>
          <v:shape id="_x0000_i1950" type="#_x0000_t75" style="width:187.48pt;height:37.5pt">
            <v:imagedata r:id="rId338"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Ellinger</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51" style="position:absolute;z-index:252169216"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ersten Schneeflocken führten am frühen Montagmorgen zu teils chaotischen Zuständen auf St.Galler Strassen.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erste Schnee forderte Geduld von den Ostschweizer Autofahrern und Autofahrerinnen, denn die weisse Pracht brachte einige Verkehrsbehinderungen mit sich. 14 Mal krachte es auf den Strassen des Kanton St.Gallens. Und auch Staus,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und Verspätungen der öffentlichen Verkehrsmittel standen auf dem Programm.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«Verkehrsteilnehmende sollen die Geschwindigkeit den Strassenverhältnissen anpassen und unbedingt genügend Abstand halten», sagt Pascal Häderli, Mediensprecher der Kantonspolizei St.Gallen, gegenüber «FM1Today».</w:t>
      </w:r>
    </w:p>
    <w:p>
      <w:pPr>
        <w:pStyle w:val="Normal2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Unfälle in Rheineck, Gossau und Ricken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Schon am frühen Morgen gab es die ersten Kollisionen: Gegen sechs Uhr ist es beispielsweise auf der A1 gleich zu drei Unfällen gekommen. «In einen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Höhe Neudorf in Richtung St.Margrethen waren drei Autos verwickelt», sagt Häderli gegenüber «FM1 Today». Beim zweiten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handelte es sich um einen Selbstunfall, die Person konnte selbstständig auf den Pannenstreifen fahren. Darauf folgte eine Auffahrkollision mit zwei Autos.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Zudem hat es bei Rheineck auf der A1 gekracht: Drei Autos sind Richtung St.Margrethen auf dem Überholstreifen ineinander gefahren. Unfallursache waren hier ebenfalls wahrscheinlich eine zu hohe Geschwindigkeit und zu wenig Abstand auf der schneebedeckten Fahrbahn, sagt Florian Schneider, Mediensprecher der Kantonspolizei St.Gallen. Auch auf dem Ricken ist es zu zwei Unfällen gekommen. In der Stadt St.Gallen hat es gemäss Stadtpolizei keine Unfälle oder Einsätze im Zusammenhang mit dem Wintereinbruch gegeben. </w:t>
      </w:r>
    </w:p>
    <w:p>
      <w:pPr>
        <w:pStyle w:val="Normal2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Stau oder stockender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i w:val="0"/>
          <w:strike w:val="0"/>
          <w:noProof w:val="0"/>
          <w:color w:val="000000"/>
          <w:position w:val="0"/>
          <w:sz w:val="20"/>
          <w:u w:val="none"/>
          <w:vertAlign w:val="baseline"/>
        </w:rPr>
        <w:t xml:space="preserve"> an mehreren Orten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mehreren Stellen kam es im Kanton St.Gallen zu Stau oder stockendem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St.Galler Stadtautobahn erhöhte sich der Zeitverlust gemäss dem Verkehrsdienst mydrive.tomtom.com teilweise auf fast zwei Stunden. Auch in der Stadt kam es laut St.Galler Stadtpolizei zu stockendem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Grund dafür waren unter anderem Verkehrsteilnehmende, die wegen der Einschränkungen auf der Autobahn den Weg durch die Stadt nahmen.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 auch 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musste mit dem ersten Schnee zurechtkommen: «Die Verkehrsbetriebe St.Gallen hatten mit Verspätungen bis zu 50 Minuten zu kämpfen», schreibt die St.Galler Stadtpolizei in einer Medienmitteilung. Ausgenommen von schneebedingten Verkehrsbehinderungen war offenbar der Bahnverkehr: Laut Website der SBB gab es weder Störungen noch Einschränken beim Reisen mit dem Zug.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Ellinger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2021</w:t>
      </w:r>
    </w:p>
    <w:p>
      <w:pPr>
        <w:pStyle w:val="Normal244"/>
      </w:pPr>
    </w:p>
    <w:p>
      <w:pPr>
        <w:pStyle w:val="Normal244"/>
        <w:ind w:left="200"/>
        <w:sectPr>
          <w:type w:val="continuous"/>
          <w:pgMar w:top="840" w:right="1000" w:bottom="840" w:left="1000" w:header="400" w:footer="400"/>
          <w:pgNumType w:fmt="decimal"/>
          <w:cols w:space="720"/>
        </w:sectPr>
      </w:pPr>
      <w:r>
        <w:br/>
      </w:r>
      <w:r>
        <w:pict>
          <v:line id="_x0000_s1952"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32"/>
          <w:headerReference w:type="default" r:id="rId1833"/>
          <w:footerReference w:type="even" r:id="rId1834"/>
          <w:footerReference w:type="default" r:id="rId1835"/>
          <w:headerReference w:type="first" r:id="rId1836"/>
          <w:footerReference w:type="first" r:id="rId1837"/>
          <w:pgSz w:w="12240" w:h="15840"/>
          <w:pgMar w:top="840" w:right="1000" w:bottom="840" w:left="1000" w:header="400" w:footer="400"/>
          <w:pgNumType w:fmt="decimal"/>
          <w:cols w:space="720"/>
          <w:titlePg w:val="0"/>
        </w:sectPr>
      </w:pPr>
    </w:p>
    <w:p>
      <w:pPr>
        <w:pStyle w:val="Normal245"/>
      </w:pPr>
    </w:p>
    <w:p>
      <w:pPr>
        <w:pStyle w:val="Normal245"/>
      </w:pPr>
      <w:r>
        <w:pict>
          <v:shape id="_x0000_i1953" type="#_x0000_t75" alt="LexisNexis®" style="width:147.75pt;height:30pt">
            <v:imagedata r:id="rId26" o:title=""/>
          </v:shape>
        </w:pict>
      </w:r>
      <w:r>
        <w:cr/>
      </w:r>
    </w:p>
    <w:p>
      <w:pPr>
        <w:pStyle w:val="Heading1243"/>
        <w:keepNext w:val="0"/>
        <w:spacing w:after="200" w:line="340" w:lineRule="atLeast"/>
        <w:ind w:left="0" w:right="0" w:firstLine="0"/>
        <w:jc w:val="center"/>
      </w:pPr>
      <w:hyperlink r:id="rId1838" w:history="1">
        <w:r>
          <w:rPr>
            <w:rFonts w:ascii="arial" w:eastAsia="arial" w:hAnsi="arial" w:cs="arial"/>
            <w:b/>
            <w:i/>
            <w:strike w:val="0"/>
            <w:color w:val="0077CC"/>
            <w:sz w:val="28"/>
            <w:u w:val="single"/>
            <w:vertAlign w:val="baseline"/>
          </w:rPr>
          <w:t>Prozess um tödliches Bahnunglück im Elsass begonnen</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4. März 2024 2:57 PM CET</w:t>
      </w:r>
    </w:p>
    <w:p>
      <w:pPr>
        <w:pStyle w:val="Normal245"/>
        <w:keepNext w:val="0"/>
        <w:spacing w:after="0" w:line="240" w:lineRule="atLeast"/>
        <w:ind w:right="0"/>
        <w:jc w:val="both"/>
      </w:pPr>
      <w:bookmarkStart w:id="488" w:name="Bookmark_245"/>
      <w:bookmarkEnd w:id="488"/>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54" style="position:absolute;z-index:25217126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Mehr als acht Jahre nach einem tödlichen Zugunglück im Elsass hat ein Prozess gegen Bahnverantwortliche begonnen. Die französische Bahn SNCF, zwei Tochtergesellschaften und drei damalige Beschäftigte müssen sich seit Montag in Paris wegen des Verdachts auf fahrlässige Körperverletzung und Tötung verantworten.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Ihnen drohen mehrjährige Haftstrafen und Geldbussen. Bei dem Unglück im November 2015 unweit der deutschen Grenze starben 11 Menschen, 42 Personen wurden verletzt.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Schnellzug war damals mit 53 Menschen an Bord zu einer Testfahrt auf der neuen Hochgeschwindigkeitsstrecke zwischen Strassburg und Paris unterwegs gewesen. Neben Bahnpersonal sassen auch Gäste in dem Zug, darunter einige Kinder. Der mit überhöhter Geschwindigkeit fahrende TGV entgleiste in einer Kurve, mehrere Waggons stürzten bei Eckwersheim von einer Brücke in einen Kanal. Französischen Medienberichten zufolge war es der schwerste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einem französischen TGV.</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Testfahrt war Teil der Vorbereitung für die Inbetriebnahme des Abschnittes. Am Unglückstag sollte der Zug bei der Testfahrt schneller als im späteren regulären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Strecke unterwegs sein. Ein Sicherungssystem, das den Zug normalerweise vor der Unglückskurve zwangsweise abgebremst hätte, war dazu ausser Betrieb gesetzt worden. Der Anklage zufolge schätzten die Eisenbahner den Punkt falsch ein, ab dem sie den Zug abbremsen mussten, und verlangsamten den TGV erst zu spät. Die Staatsbahn SNCF soll die Testfahrt nicht ausreichend gut koordiniert haben. Der Prozess zu dem Unglück ist bis Mitte Mai angesetzt.</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Pr>
        <w:pStyle w:val="Normal245"/>
      </w:pPr>
    </w:p>
    <w:p>
      <w:pPr>
        <w:pStyle w:val="Normal245"/>
        <w:ind w:left="200"/>
        <w:sectPr>
          <w:type w:val="continuous"/>
          <w:pgMar w:top="840" w:right="1000" w:bottom="840" w:left="1000" w:header="400" w:footer="400"/>
          <w:pgNumType w:fmt="decimal"/>
          <w:cols w:space="720"/>
        </w:sectPr>
      </w:pPr>
      <w:r>
        <w:br/>
      </w:r>
      <w:r>
        <w:pict>
          <v:line id="_x0000_s1955"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39"/>
          <w:headerReference w:type="default" r:id="rId1840"/>
          <w:footerReference w:type="even" r:id="rId1841"/>
          <w:footerReference w:type="default" r:id="rId1842"/>
          <w:headerReference w:type="first" r:id="rId1843"/>
          <w:footerReference w:type="first" r:id="rId1844"/>
          <w:pgSz w:w="12240" w:h="15840"/>
          <w:pgMar w:top="840" w:right="1000" w:bottom="840" w:left="1000" w:header="400" w:footer="400"/>
          <w:pgNumType w:fmt="decimal"/>
          <w:cols w:space="720"/>
          <w:titlePg w:val="0"/>
        </w:sectPr>
      </w:pPr>
    </w:p>
    <w:p>
      <w:pPr>
        <w:pStyle w:val="Normal246"/>
      </w:pPr>
    </w:p>
    <w:p>
      <w:pPr>
        <w:pStyle w:val="Normal246"/>
      </w:pPr>
      <w:r>
        <w:pict>
          <v:shape id="_x0000_i1956" type="#_x0000_t75" alt="LexisNexis®" style="width:147.75pt;height:30pt">
            <v:imagedata r:id="rId26" o:title=""/>
          </v:shape>
        </w:pict>
      </w:r>
      <w:r>
        <w:cr/>
      </w:r>
    </w:p>
    <w:p>
      <w:pPr>
        <w:pStyle w:val="Heading1244"/>
        <w:keepNext w:val="0"/>
        <w:spacing w:after="200" w:line="340" w:lineRule="atLeast"/>
        <w:ind w:left="0" w:right="0" w:firstLine="0"/>
        <w:jc w:val="center"/>
      </w:pPr>
      <w:hyperlink r:id="rId1845" w:history="1">
        <w:r>
          <w:rPr>
            <w:rFonts w:ascii="arial" w:eastAsia="arial" w:hAnsi="arial" w:cs="arial"/>
            <w:b/>
            <w:i/>
            <w:strike w:val="0"/>
            <w:color w:val="0077CC"/>
            <w:sz w:val="28"/>
            <w:u w:val="single"/>
            <w:vertAlign w:val="baseline"/>
          </w:rPr>
          <w:t>A1 bei Kirchberg war 20 Minuten blockiert</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Thuner Tagblatt</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12 Februar 2024</w:t>
      </w:r>
    </w:p>
    <w:p>
      <w:pPr>
        <w:pStyle w:val="Normal246"/>
        <w:keepNext w:val="0"/>
        <w:spacing w:after="0" w:line="240" w:lineRule="atLeast"/>
        <w:ind w:right="0"/>
        <w:jc w:val="both"/>
      </w:pPr>
      <w:bookmarkStart w:id="490" w:name="Bookmark_246"/>
      <w:bookmarkEnd w:id="490"/>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Berner Oberland Medien AG Alle Rechte Vorbehalten</w:t>
      </w:r>
    </w:p>
    <w:p>
      <w:pPr>
        <w:pStyle w:val="Normal246"/>
        <w:keepNext w:val="0"/>
        <w:spacing w:before="120" w:after="0" w:line="220" w:lineRule="atLeast"/>
        <w:ind w:left="0" w:right="0" w:firstLine="0"/>
        <w:jc w:val="left"/>
      </w:pPr>
      <w:r>
        <w:br/>
      </w:r>
      <w:r>
        <w:pict>
          <v:shape id="_x0000_i1957" type="#_x0000_t75" style="width:62.4pt;height:7.2pt">
            <v:imagedata r:id="rId424"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2</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58" style="position:absolute;z-index:25217331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Kirchberg Am Samstagabend gegen 21.30 Uhr kam es auf der A1 bei Kirchberg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Folgeunfall, wie die Kantonspolizei Bern in einer Mitteilung schreibt. Zuerst kollidierte ein Auto mit der Mittelleitplanke. Darauf fuhr das Fahrzeug dahinter in das Unfallauto. Beide Lenker wurden leicht verletzt und mit je einer Ambulanz zur Abklärung ins Spital gebracht. Nach den Unfällen lagen Autoteile auf den beiden Fahrbahnen und dem Pannenstreifen, worauf die Einsatzkräfte die Autobahn für rund 20 Minuten sperrten. Danach konnte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 der Unfallstelle vorbeigeführt werden. Es kam allerdings zu erheblichen Verkehrsbehinderungen.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wird von der Polizei untersucht. (PD)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Neue Präsidentin und ein neuer Dirigent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Hasliberg Nach sechs Jahren als Präsident der Blasmusik Hasliberg hat an der Vereinsversammlung Andreas Lötscher sein Amt an Naomi Henauer übergeben. Den Führungsposten in der Musikkommission übernimmt neu Jenny von Bergen. Nach vielen Jahren als Vize gibt Roman Müller nun als Dirigent den Takt vor. Der Unterhaltungsabend unter dem Motto «Rock’n roll und hopp der Bäse» wird am 6. April um 20 Uhr im Congress-Saal zum ersten Mal unter der Leitung von Roman Müller stattfinden. (PD)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Lehrerin leitet künftig das Berghotel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Diemtigen Ab 1. April übernimmt Agnes Buchmann die Leitung des Berghotels Wiriehorn. Die bisherige Leiterin Heidi Bircher verlässt die Wiriehornbahnen AG, wie das Unternehmen in einer Mitteilung schreibt. Buchmann ist ausgebildete Lehrperson, hat jedoch auch bereits als Pistenpatrouilleurin, Ambulanz-fahrerin und Skilehrerin gearbeitet. Die 44-jährige ist auch bereits seit vielen Jahren berufsbegleitend in der Gastronomie tätig und hat zudem die eidgenössische Hotellerie- und Gastronomie-Ausbildung absolviert. (PD)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Neues Bushüsli ist genehmigt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Spiez Die Bushaltestelle beim Lötschbergplatz in Spiez wird im Rahmen der Gesamterneuerung ebenfalls neu errichtet. Sie werde behindertengerecht erneuert «und im Anschluss mit einem Warteunterstand des aktuellen Spiezer Modells ausgestattet», teilt die Gemeinde Spiez mit. Der entsprechende Kredit dafür sei bereits genehmigt worden. (PD)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Moderne Haltestellen beim Deltapark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Spiez Die Bushaltestellen beim Deltapark an der Spiezstrasse werden nun behindertengerecht eingerichtet. Auch die bestehenden Warteunterstände werden erneuert. Dies teilt die Gemeinde Spiez mit. «Sie werden durch das aktuelle Spiezer Modell ersetzt», schreibt sie. Die entsprechenden Kredite seien alle genehmigt worden. Der Unterstand in Richtung Thun erfolge dann in einer breiteren Ausführung. (PD)</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2024</w:t>
      </w:r>
    </w:p>
    <w:p>
      <w:pPr>
        <w:pStyle w:val="Normal246"/>
      </w:pPr>
    </w:p>
    <w:p>
      <w:pPr>
        <w:pStyle w:val="Normal246"/>
        <w:ind w:left="200"/>
        <w:sectPr>
          <w:type w:val="continuous"/>
          <w:pgMar w:top="840" w:right="1000" w:bottom="840" w:left="1000" w:header="400" w:footer="400"/>
          <w:pgNumType w:fmt="decimal"/>
          <w:cols w:space="720"/>
        </w:sectPr>
      </w:pPr>
      <w:r>
        <w:br/>
      </w:r>
      <w:r>
        <w:pict>
          <v:line id="_x0000_s1959"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46"/>
          <w:headerReference w:type="default" r:id="rId1847"/>
          <w:footerReference w:type="even" r:id="rId1848"/>
          <w:footerReference w:type="default" r:id="rId1849"/>
          <w:headerReference w:type="first" r:id="rId1850"/>
          <w:footerReference w:type="first" r:id="rId1851"/>
          <w:pgSz w:w="12240" w:h="15840"/>
          <w:pgMar w:top="840" w:right="1000" w:bottom="840" w:left="1000" w:header="400" w:footer="400"/>
          <w:pgNumType w:fmt="decimal"/>
          <w:cols w:space="720"/>
          <w:titlePg w:val="0"/>
        </w:sectPr>
      </w:pPr>
    </w:p>
    <w:p>
      <w:pPr>
        <w:pStyle w:val="Normal247"/>
      </w:pPr>
    </w:p>
    <w:p>
      <w:pPr>
        <w:pStyle w:val="Normal247"/>
      </w:pPr>
      <w:r>
        <w:pict>
          <v:shape id="_x0000_i1960" type="#_x0000_t75" alt="LexisNexis®" style="width:147.75pt;height:30pt">
            <v:imagedata r:id="rId26" o:title=""/>
          </v:shape>
        </w:pict>
      </w:r>
      <w:r>
        <w:cr/>
      </w:r>
    </w:p>
    <w:p>
      <w:pPr>
        <w:pStyle w:val="Heading1245"/>
        <w:keepNext w:val="0"/>
        <w:spacing w:after="200" w:line="340" w:lineRule="atLeast"/>
        <w:ind w:left="0" w:right="0" w:firstLine="0"/>
        <w:jc w:val="center"/>
      </w:pPr>
      <w:hyperlink r:id="rId1852" w:history="1">
        <w:r>
          <w:rPr>
            <w:rFonts w:ascii="arial" w:eastAsia="arial" w:hAnsi="arial" w:cs="arial"/>
            <w:b/>
            <w:i/>
            <w:strike w:val="0"/>
            <w:color w:val="0077CC"/>
            <w:sz w:val="28"/>
            <w:u w:val="single"/>
            <w:vertAlign w:val="baseline"/>
          </w:rPr>
          <w:t xml:space="preserve">Eine Seniorin überlebt einen </w:t>
        </w:r>
      </w:hyperlink>
      <w:hyperlink r:id="rId1852" w:history="1">
        <w:r>
          <w:rPr>
            <w:rFonts w:ascii="arial" w:eastAsia="arial" w:hAnsi="arial" w:cs="arial"/>
            <w:b/>
            <w:i/>
            <w:strike w:val="0"/>
            <w:color w:val="0077CC"/>
            <w:sz w:val="28"/>
            <w:u w:val="single"/>
            <w:vertAlign w:val="baseline"/>
          </w:rPr>
          <w:t>Unfall</w:t>
        </w:r>
      </w:hyperlink>
      <w:hyperlink r:id="rId1852" w:history="1">
        <w:r>
          <w:rPr>
            <w:rFonts w:ascii="arial" w:eastAsia="arial" w:hAnsi="arial" w:cs="arial"/>
            <w:b/>
            <w:i/>
            <w:strike w:val="0"/>
            <w:color w:val="0077CC"/>
            <w:sz w:val="28"/>
            <w:u w:val="single"/>
            <w:vertAlign w:val="baseline"/>
          </w:rPr>
          <w:t>, will danach aber sterben</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Zürcher Unterländer</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21 November 2023</w:t>
      </w:r>
    </w:p>
    <w:p>
      <w:pPr>
        <w:pStyle w:val="Normal247"/>
        <w:keepNext w:val="0"/>
        <w:spacing w:after="0" w:line="240" w:lineRule="atLeast"/>
        <w:ind w:right="0"/>
        <w:jc w:val="both"/>
      </w:pPr>
      <w:bookmarkStart w:id="492" w:name="Bookmark_247"/>
      <w:bookmarkEnd w:id="492"/>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Tamedia ZRZ AG Alle Rechte Vorbehalten</w:t>
      </w:r>
    </w:p>
    <w:p>
      <w:pPr>
        <w:pStyle w:val="Normal247"/>
        <w:keepNext w:val="0"/>
        <w:spacing w:before="120" w:after="0" w:line="220" w:lineRule="atLeast"/>
        <w:ind w:left="0" w:right="0" w:firstLine="0"/>
        <w:jc w:val="left"/>
      </w:pPr>
      <w:r>
        <w:br/>
      </w:r>
      <w:r>
        <w:pict>
          <v:shape id="_x0000_i1961" type="#_x0000_t75" style="width:85.2pt;height:14.64pt">
            <v:imagedata r:id="rId537"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3</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62" style="position:absolute;z-index:252175360"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Tragisches Unglück im Wehntal Eine 82 Jahre alte Frau wird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schwer verletzt.Jetzt geht aus dem Strafbefehl hervor, dass sie danach mithilfe von Exit aus dem Leben schied.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82-jährige Frau hatte an diesem Nachmittag ein Riesenpech. Sie stieg just dann als Beifahrerin aus einem Auto, als dieses vom Kleinwagen einer 63-jährigen Frau frontal gerammt wurde. Diese war auf der Wehntalerstrasse von Niederweningen Richtung Oberweningen unterwegs. Die Kantonspolizei Zürich wird noch am gleichen Tag, dem 22. Oktober 2022, vermelden: «Die Unfallverursacherin und der 76-jährige Lenker des zweiten, stillstehenden Autos wurden bei der Kollision leicht verletzt, die Seniorin schwer verletzt.»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mittlerweile rechtskräftige Strafbefehl gegen die fehlbare Lenkerin offenbart, wie schwer die Verletzungen des Opfers waren – und auch, welche tragischen Folgen der Vorfall für die aus dem Fahrzeug aussteigende Frau nach sich zog. Die Seniorin, die beim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gegen eine Gartenmauer gedrückt wurde, erlitt unter anderem ein Schädel-Hirn-Trauma, Brüche des ersten Halswirbels, Rippenfrakturen, Brüche des Oberschenkelknochens, des Knöchels, des Sprunggelenks und eine Handverletzung.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Bettlägerigkeit undstarke Schmerzen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schweren Verletzungen hatten zur Folge, dass die Frau bettlägerig war und sich einer starken Schmerztherapie unterziehen musste. Sie wurde bis Anfang Dezember palliativ behandelt. Später, so der Strafbefehl, entschied sich das Unfallopfer, mit der Unterstützung von Exit aus dem Leben zu scheiden. Ob dieser Entscheid direkt auf die Unfallfolgen zurückzuführen ist, lässt der Strafbefehl offen.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Klar ist dagegen für den Staatsanwalt: Die Unfallverursacherin hätte die schweren Verletzungen vermeiden können. Dann nämlich, wenn sie sich nicht in übermüdetem Zustand ans Steuer ihres Kleinwagens gesetzt hätte, um zur Arbeit zu fahren. Diese plötzlich einsetzende Müdigkeit habe dazu geführt, dass die Frau sich nicht mehr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habe konzentrieren können und die Beherrschung über das Auto verloren habe. Deshalb sei ihr Kleinwagen über die Fahrbahnmitte geraten und auf der Gegenfahrbahn mit jenem Fahrzeug kollidiert, aus dem die Seniorin in diesem Moment ausstieg.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Bedingte Geldstrafe für die Unfallfahrerin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Lenkerin wurde mittlerweile per Strafbefehl rechtskräftig zu einer bedingten Geldstrafe von 120 Tagessätzen zu je 30 Franken, also insgesamt 3600 Franken, verurteilt. Die Probezeit beträgt zwei Jahre. Bezahlen muss die Schweizerin die Busse von 900 Franken und Verfahrenskosten von 1776 Franken.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Bestraft wurde die Frau auch, weil ihr Kleinwagen zum Zeitpunkt des Unfalls in einem nicht betriebssicheren Zustand war. Gemäss Strafbefehl wies der hintere linke Reifen ein Profil von «1,0 mm beziehungsweise 1,1 mm» auf. Vorschrift ist eine Mindestprofiltiefe von 1,6 mm.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Daniela Schenker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VW Golf am Strassenrand (rechts) wurde frontal von dem auf der falschen Strassenseite entgegenkommenden Auto gerammt. Foto: Kapo</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Pr>
        <w:pStyle w:val="Normal247"/>
      </w:pPr>
    </w:p>
    <w:p>
      <w:pPr>
        <w:pStyle w:val="Normal247"/>
        <w:ind w:left="200"/>
        <w:sectPr>
          <w:type w:val="continuous"/>
          <w:pgMar w:top="840" w:right="1000" w:bottom="840" w:left="1000" w:header="400" w:footer="400"/>
          <w:pgNumType w:fmt="decimal"/>
          <w:cols w:space="720"/>
        </w:sectPr>
      </w:pPr>
      <w:r>
        <w:br/>
      </w:r>
      <w:r>
        <w:pict>
          <v:line id="_x0000_s1963"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53"/>
          <w:headerReference w:type="default" r:id="rId1854"/>
          <w:footerReference w:type="even" r:id="rId1855"/>
          <w:footerReference w:type="default" r:id="rId1856"/>
          <w:headerReference w:type="first" r:id="rId1857"/>
          <w:footerReference w:type="first" r:id="rId1858"/>
          <w:pgSz w:w="12240" w:h="15840"/>
          <w:pgMar w:top="840" w:right="1000" w:bottom="840" w:left="1000" w:header="400" w:footer="400"/>
          <w:pgNumType w:fmt="decimal"/>
          <w:cols w:space="720"/>
          <w:titlePg w:val="0"/>
        </w:sectPr>
      </w:pPr>
    </w:p>
    <w:p>
      <w:pPr>
        <w:pStyle w:val="Normal248"/>
      </w:pPr>
    </w:p>
    <w:p>
      <w:pPr>
        <w:pStyle w:val="Normal248"/>
      </w:pPr>
      <w:r>
        <w:pict>
          <v:shape id="_x0000_i1964" type="#_x0000_t75" alt="LexisNexis®" style="width:147.75pt;height:30pt">
            <v:imagedata r:id="rId26" o:title=""/>
          </v:shape>
        </w:pict>
      </w:r>
      <w:r>
        <w:cr/>
      </w:r>
    </w:p>
    <w:p>
      <w:pPr>
        <w:pStyle w:val="Heading1246"/>
        <w:keepNext w:val="0"/>
        <w:spacing w:after="200" w:line="340" w:lineRule="atLeast"/>
        <w:ind w:left="0" w:right="0" w:firstLine="0"/>
        <w:jc w:val="center"/>
      </w:pPr>
      <w:hyperlink r:id="rId1859" w:history="1">
        <w:r>
          <w:rPr>
            <w:rFonts w:ascii="arial" w:eastAsia="arial" w:hAnsi="arial" w:cs="arial"/>
            <w:b/>
            <w:i/>
            <w:strike w:val="0"/>
            <w:color w:val="0077CC"/>
            <w:sz w:val="28"/>
            <w:u w:val="single"/>
            <w:vertAlign w:val="baseline"/>
          </w:rPr>
          <w:t xml:space="preserve">19-Jähriger klagt nach </w:t>
        </w:r>
      </w:hyperlink>
      <w:hyperlink r:id="rId1859" w:history="1">
        <w:r>
          <w:rPr>
            <w:rFonts w:ascii="arial" w:eastAsia="arial" w:hAnsi="arial" w:cs="arial"/>
            <w:b/>
            <w:i/>
            <w:strike w:val="0"/>
            <w:color w:val="0077CC"/>
            <w:sz w:val="28"/>
            <w:u w:val="single"/>
            <w:vertAlign w:val="baseline"/>
          </w:rPr>
          <w:t>Unfall</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Werdenberger Obertoggenburger</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Freitag 25.Oktober 2024</w:t>
      </w:r>
    </w:p>
    <w:p>
      <w:pPr>
        <w:pStyle w:val="Normal248"/>
        <w:keepNext w:val="0"/>
        <w:spacing w:after="0" w:line="240" w:lineRule="atLeast"/>
        <w:ind w:right="0"/>
        <w:jc w:val="both"/>
      </w:pPr>
      <w:bookmarkStart w:id="494" w:name="Bookmark_248"/>
      <w:bookmarkEnd w:id="494"/>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Tagblatt Medien Alle Rechte vorbehalten</w:t>
      </w:r>
    </w:p>
    <w:p>
      <w:pPr>
        <w:pStyle w:val="Normal248"/>
        <w:keepNext w:val="0"/>
        <w:spacing w:before="120" w:after="0" w:line="220" w:lineRule="atLeast"/>
        <w:ind w:left="0" w:right="0" w:firstLine="0"/>
        <w:jc w:val="left"/>
      </w:pPr>
      <w:r>
        <w:br/>
      </w:r>
      <w:r>
        <w:pict>
          <v:shape id="_x0000_i1965" type="#_x0000_t75" style="width:207.03pt;height:89.26pt">
            <v:imagedata r:id="rId401"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OSTSCHWEIZ - WERDENBERG/OBERTOGGENBURG</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Carina Majer</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66" style="position:absolute;z-index:252177408"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junger Töfffahrer wurde bei einer Kollision mit einem Strassenunterhaltsfahrzeug auf der Hulftegg verletzt.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Carina Majer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 Stadtleben entfliehen, die Natur geniessen oder wegen des Nervenkitzels - es gibt viele Gründe, warum kurvenreiche Strecken unter anderem Motorradfahrer anziehen. Doch genau diese Routen bergen auch Risiken, wie das Beispiel der Hulfteggstrasse in Mühlrüti zeigt. Nach ihrem Ausbau 2020 ist die Zahl der Unfälle gestiegen. Ein solcher hat nun einen Rechtsstreit zur Folge, der mittlerweile in die nächste Runde geht.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65-Jähriger fuhr am  30. August 2023 mit einem VW Amarok auf der Hulfteggstrasse von Steg ZH nach Mühlrüti. Er war beruflich für das Strassenkreisinspektorat Wattwil unterwegs und wollte gerade links auf den Vorplatz des Gasthauses Hulftegg abbiegen, als es knallte. Ein 19-jähriger Motorradfahrer, der in Richtung Steg fuhr, prallte frontal-seitlich gegen den VW, kurz bevor dieser die Gegenfahrbahn vollständig überquert hatte. Der Motorradfahrer musste verletzt von der Rega ins Spital geflogen werden.</w:t>
      </w:r>
    </w:p>
    <w:p>
      <w:pPr>
        <w:pStyle w:val="Normal2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Argumente für die Wiederaufnahme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Rund einen Monat später  reichte er Strafantrag gegen den Fahrzeuglenker ein. Er wirft ihm vor, nicht ausreichend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geachtet und das  Abbiegemanöver nicht sicher durchgeführt zu haben. Die Staatsanwaltschaft als Erstinstanz konnte jedoch keine Be­weise dafür finden. Vielmehr kam sie zu dem Schluss, dass der Motorradfahrer unaufmerksam gewesen oder zu schnell gefahren sei und zu spät erkannt habe, dass das Auto nach links abbiegen wollte. Das Verfahren  wurde infolgedessen eingestellt. Dagegen reichte der Töfffahrer Beschwerde bei der Anklagekammer ein. Diese entschied nun in seinem Sinne. Das Strafverfahren wird wieder aufgenommen.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Anklagekammer führt in ihrem Beschluss aus, dass die Entscheidung ausschliesslich auf den Ergebnissen der polizeilichen Befragungen beruhe. Die Vorinstanz habe es versäumt, die Beteiligten erneut zu befragen. Zudem heisst es, dass es keine Beweise gebe, dass der 19-Jährige zu schnell gefahren oder abgelenkt gewesen sei. Des Weiteren sei ein mögliches Eigen- oder Mitverschulden für die Entscheidung, das Strafverfahren gegen den Autofahrer einzustellen, nicht entscheidend. Es bestehe zusätzlich die Möglichkeit, weitere Beweiserhebungen durchzuführen, etwa beim Strassenkreisinspektorat Wattwil.</w:t>
      </w:r>
    </w:p>
    <w:p>
      <w:pPr>
        <w:pStyle w:val="Normal2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Ermächtigungsverfahren war nötig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Fortführung des Strafverfahrens orientiert sich am Grundsatz «in dubio pro du­riore», was so viel bedeutet wie «im Zweifel für das Härtere». Dieses Prinzip besagt, dass ein gerichtliches Verfahren fortgesetzt wird, wenn eine Verurteilung wahrscheinlicher oder gleich wahrscheinlich ist als ein Freispruch.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 es sich beim Beschuldigten zum Zeitpunkt des Unfalls um eine Amtsperson handelte, musste ein sogenanntes Ermächtigungsverfahren durchgeführt werden. Ein solches ist bei Strafanzeigen nötig, welche die Amtsführung von Behördenmitgliedern sowie Mitarbeiterinnen und Mitarbeitern des Kantons St.?Gallen oder seiner Gemeinden betreffen. Das Ermächtigungsverfahren entscheidet darüber, ob die Voraussetzungen für die Eröffnung eines Strafverfahrens gegen die angezeigte Person gegeben sind. Eine Ermächtigung wird nur erteilt, wenn der Anzeiger ein Mindestmass an Hinweisen auf strafrechtlich relevantes Verhalten präsentieren kann.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Anklagekammer argumentiert, dass aufgrund des Unfallhergangs zumindest von einem Anfangsverdacht auf strafbares Verhalten auszugehen sei. Sie erteilt die Ermächtigung.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2024</w:t>
      </w:r>
    </w:p>
    <w:p>
      <w:pPr>
        <w:pStyle w:val="Normal248"/>
      </w:pPr>
    </w:p>
    <w:p>
      <w:pPr>
        <w:pStyle w:val="Normal248"/>
        <w:ind w:left="200"/>
        <w:sectPr>
          <w:type w:val="continuous"/>
          <w:pgMar w:top="840" w:right="1000" w:bottom="840" w:left="1000" w:header="400" w:footer="400"/>
          <w:pgNumType w:fmt="decimal"/>
          <w:cols w:space="720"/>
        </w:sectPr>
      </w:pPr>
      <w:r>
        <w:br/>
      </w:r>
      <w:r>
        <w:pict>
          <v:line id="_x0000_s1967"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60"/>
          <w:headerReference w:type="default" r:id="rId1861"/>
          <w:footerReference w:type="even" r:id="rId1862"/>
          <w:footerReference w:type="default" r:id="rId1863"/>
          <w:headerReference w:type="first" r:id="rId1864"/>
          <w:footerReference w:type="first" r:id="rId1865"/>
          <w:pgSz w:w="12240" w:h="15840"/>
          <w:pgMar w:top="840" w:right="1000" w:bottom="840" w:left="1000" w:header="400" w:footer="400"/>
          <w:pgNumType w:fmt="decimal"/>
          <w:cols w:space="720"/>
          <w:titlePg w:val="0"/>
        </w:sectPr>
      </w:pPr>
    </w:p>
    <w:p>
      <w:pPr>
        <w:pStyle w:val="Normal249"/>
      </w:pPr>
    </w:p>
    <w:p>
      <w:pPr>
        <w:pStyle w:val="Normal249"/>
      </w:pPr>
      <w:r>
        <w:pict>
          <v:shape id="_x0000_i1968" type="#_x0000_t75" alt="LexisNexis®" style="width:147.75pt;height:30pt">
            <v:imagedata r:id="rId26" o:title=""/>
          </v:shape>
        </w:pict>
      </w:r>
      <w:r>
        <w:cr/>
      </w:r>
    </w:p>
    <w:p>
      <w:pPr>
        <w:pStyle w:val="Heading1247"/>
        <w:keepNext w:val="0"/>
        <w:spacing w:after="200" w:line="340" w:lineRule="atLeast"/>
        <w:ind w:left="0" w:right="0" w:firstLine="0"/>
        <w:jc w:val="center"/>
      </w:pPr>
      <w:hyperlink r:id="rId1866" w:history="1">
        <w:r>
          <w:rPr>
            <w:rFonts w:ascii="arial" w:eastAsia="arial" w:hAnsi="arial" w:cs="arial"/>
            <w:b/>
            <w:i/>
            <w:strike w:val="0"/>
            <w:color w:val="0077CC"/>
            <w:sz w:val="28"/>
            <w:u w:val="single"/>
            <w:vertAlign w:val="baseline"/>
          </w:rPr>
          <w:t>Nationalstrassen verzeichnen so viele Staustunden wie noch nie</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17. Juni 2024 2:12 PM CET</w:t>
      </w:r>
    </w:p>
    <w:p>
      <w:pPr>
        <w:pStyle w:val="Normal249"/>
        <w:keepNext w:val="0"/>
        <w:spacing w:after="0" w:line="240" w:lineRule="atLeast"/>
        <w:ind w:right="0"/>
        <w:jc w:val="both"/>
      </w:pPr>
      <w:bookmarkStart w:id="496" w:name="Bookmark_249"/>
      <w:bookmarkEnd w:id="496"/>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Bern </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69" style="position:absolute;z-index:252179456"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Nationalstrassen in der Schweiz müssen immer mehr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bewältigen. Im vergangenen Jahr gab es 48'807 Staustunden. Das waren 22,4 Prozent mehr als noch 2022 und damit so viele wie noch nie.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Autobahnen, Autostrassen und Nationalstrassen dritter Klasse machen nur knapp 3 Prozent des gesamten Strassennetzes aus, wie das Bundesamt für Strassen (Astra) am Montag schrieb. Sie wickelten aber gut 45 Prozent aller gefahrenen Fahrzeugkilometer ab.</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dem Nationalstrassennetz wurden 2023 insgesamt 29,6 Milliarden Kilometer zurückgelegt, also 1,5 Prozent mehr als noch im Vorjahr. Davon entfielen 84 Prozent der Fahrzeugkilometer auf Personenwagen. Die Nationalstrassen werden zudem weiterhin stark durch den Güterverkehr beansprucht. LKWs, Lieferwagen und andere Lieferfahrzeuge legten über 68 Prozent ihrer Fahrleistung auf den Nationalstrassen zurück.</w:t>
      </w:r>
    </w:p>
    <w:p>
      <w:pPr>
        <w:pStyle w:val="Normal2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Nationalstrassennetz kommt an Belastungsgrenze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Staus auf den Nationalstrassen erreichten laut Astra im vergangenen Jahr einen neuen Rekordwert. Fast 90 Prozent der insgesamt 48'807 Staustunden seien auf Verkehrsüberlastungen zurückzuführen.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Auslöser von Verkehrsüberlastungen sei in der Regel kein explizites Ereignis, teilte das Astra auf Anfrage mit. Das Nationalstrassennetz sei 2023 vielerorts während der Spitzenzeiten derart stark belastet gewesen, dass bereits kleine Störungen im Verkehrsablauf, etwa ein Pannenfahrzeug oder ein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Gegenfahrbahn zu länger anhaltenden Staus geführt habe. Für lediglich 4,5 Prozent des Stauaufkommens seien Baustellen der Auslöser gewesen.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Dass die Staustunden innerhalb eines Jahres um 22,4 Prozent zunahmen, die Zahl der Fahrzeugkilometer aber lediglich um 1,5 Prozent stieg, zeigt laut dem Astra die Belastungsgrenze des Nationalstrassennetzes. Diese Entwicklung gefährde dessen Stabilität und Belastbarkeit.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Nationalstrassen könnten trotz der zahlreichen vom Astra ergriffenen Massnahmen zur Optimierung des Verkehrsflusses das zusätzliche Verkehrsaufkommen nicht mehr auffangen.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zu verflüssigen, setzt das Astra nach eigenen Angaben in erster Linie auf eine Geschwindigkeitsharmonisierung oder die temporäre Umnutzung von Pannenstreifen. Um aber die gravierendsten Engpässe zu beseitigen, seien punktuelle Ausbauten notwendig.</w:t>
      </w:r>
    </w:p>
    <w:p>
      <w:pPr>
        <w:pStyle w:val="Normal2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A1 wird besonders stark belastet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A1 zwischen Genf und St. Margrethen ist laut der Astra-Statistik mit ihren 391 km die längste Nationalstrasse der Schweiz. Auf ihr wurden im vergangenen Jahr mit 32,7 Prozent fast ein Drittel aller auf den Nationalstrassen zurückgelegten Fahrzeugkilometer abgewickelt.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Dieser Anteil ist deutlich höher als ihr Anteil an der Netzlänge von rund 19 Prozent. Auf den meisten anderen Nationalstrassen entsprachen die Fahrleistungsanteile in etwa ihrem Anteil an der Netzlänge.</w:t>
      </w:r>
    </w:p>
    <w:p>
      <w:pPr>
        <w:pStyle w:val="Normal2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Nutzfahrzeugverband plädiert für Ausbau</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Schweizerische Nutzfahrzeugverband (Astag) zeigte sich am Montag besorgt über die Stauentwicklung. Die Belastung auf dem Nationalstrassennetz steige weiterhin ungebremst. Die massive Zunahme der Staustunden im vergangenen Jahr liege deutlich über dem langjährigen Schnitt von 10 Prozent.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Ausbauschritt der Nationalstrassen, über den im Herbst abgestimmt werde, müsse darum realisiert werden, so der Verband in einer Mitteilung. Das Astra sei zwar intensiv bestrebt, die Stauspitzen mit Massnahmen wie der Umnutzung von Pannenstreifen oder mit temporärer Geschwindigkeitsreduktion zu brechen, aber Verkehrsmanagement allein reiche nicht.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Astra wies zudem auf Anfrage darauf hin, dass die Möglichkeiten zur Erfassung von Staus immer besser würden, so gebe es auch mehr Zählgeräte und mehr Kameras. Die Staustunden könnten damit immer exakter erfasst werden. Auch führe dies zu einer steigenden Anzahl erfasster Staustunden.</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9"/>
        <w:spacing w:line="60" w:lineRule="exact"/>
      </w:pPr>
      <w:r>
        <w:pict>
          <v:line id="_x0000_s1970" style="position:absolute;z-index:252180480"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Ergänzt um weitere Astra-Angaben zur Rekordzahl von Staus im vierten und letzten Abschnitt nach dem Lead, Zusammenfassung</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2024</w:t>
      </w:r>
    </w:p>
    <w:p>
      <w:pPr>
        <w:pStyle w:val="Normal249"/>
      </w:pPr>
    </w:p>
    <w:p>
      <w:pPr>
        <w:pStyle w:val="Normal249"/>
        <w:ind w:left="200"/>
        <w:sectPr>
          <w:type w:val="continuous"/>
          <w:pgMar w:top="840" w:right="1000" w:bottom="840" w:left="1000" w:header="400" w:footer="400"/>
          <w:pgNumType w:fmt="decimal"/>
          <w:cols w:space="720"/>
        </w:sectPr>
      </w:pPr>
      <w:r>
        <w:br/>
      </w:r>
      <w:r>
        <w:pict>
          <v:line id="_x0000_s1971"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67"/>
          <w:headerReference w:type="default" r:id="rId1868"/>
          <w:footerReference w:type="even" r:id="rId1869"/>
          <w:footerReference w:type="default" r:id="rId1870"/>
          <w:headerReference w:type="first" r:id="rId1871"/>
          <w:footerReference w:type="first" r:id="rId1872"/>
          <w:pgSz w:w="12240" w:h="15840"/>
          <w:pgMar w:top="840" w:right="1000" w:bottom="840" w:left="1000" w:header="400" w:footer="400"/>
          <w:pgNumType w:fmt="decimal"/>
          <w:cols w:space="720"/>
          <w:titlePg w:val="0"/>
        </w:sectPr>
      </w:pPr>
    </w:p>
    <w:p>
      <w:pPr>
        <w:pStyle w:val="Normal250"/>
      </w:pPr>
    </w:p>
    <w:p>
      <w:pPr>
        <w:pStyle w:val="Normal250"/>
      </w:pPr>
      <w:r>
        <w:pict>
          <v:shape id="_x0000_i1972" type="#_x0000_t75" alt="LexisNexis®" style="width:147.75pt;height:30pt">
            <v:imagedata r:id="rId26" o:title=""/>
          </v:shape>
        </w:pict>
      </w:r>
      <w:r>
        <w:cr/>
      </w:r>
    </w:p>
    <w:p>
      <w:pPr>
        <w:pStyle w:val="Heading1248"/>
        <w:keepNext w:val="0"/>
        <w:spacing w:after="200" w:line="340" w:lineRule="atLeast"/>
        <w:ind w:left="0" w:right="0" w:firstLine="0"/>
        <w:jc w:val="center"/>
      </w:pPr>
      <w:hyperlink r:id="rId1873" w:history="1">
        <w:r>
          <w:rPr>
            <w:rFonts w:ascii="arial" w:eastAsia="arial" w:hAnsi="arial" w:cs="arial"/>
            <w:b/>
            <w:i/>
            <w:strike w:val="0"/>
            <w:color w:val="0077CC"/>
            <w:sz w:val="28"/>
            <w:u w:val="single"/>
            <w:vertAlign w:val="baseline"/>
          </w:rPr>
          <w:t>Sechs Menschen verbrennen bei Horror-Crash in den USA</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Mittwoch 15. November 2023 </w:t>
      </w:r>
    </w:p>
    <w:p>
      <w:pPr>
        <w:pStyle w:val="Normal250"/>
        <w:keepNext w:val="0"/>
        <w:spacing w:after="0" w:line="240" w:lineRule="atLeast"/>
        <w:ind w:right="0"/>
        <w:jc w:val="both"/>
      </w:pPr>
      <w:bookmarkStart w:id="498" w:name="Bookmark_250"/>
      <w:bookmarkEnd w:id="498"/>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Ringier AG Alle Rechte Vorbehalten</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Ausland - Schwerer Autofall fordert sechs Tote â€" 15 MinderjÃ¤hrige verletzt; S. NaN</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Müller Melissa (mrs)</w:t>
      </w:r>
    </w:p>
    <w:p>
      <w:pPr>
        <w:pStyle w:val="Normal2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den USA kam es am Dienstag zu einem schweren Verkehrsunfall. Dabei starben mindestens sechs Menschen. An Bord eines der verunfallten Fahrzeuge waren 54 Schülerinnen und Schüler. 15 von ihnen mussten ins Spital gebracht werden.</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73" style="position:absolute;z-index:252182528"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Blick.ch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Müller Melissa (mrs)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 einem Verkehrsunfall im US-Bundesstaat Ohio sind am Dienstagmorgen (Ortszeit) sechs Menschen, darunter drei Jugendliche, ums Leben gekommen. Videos zeigen eine gigantische Rauchwolke eines in Flammen stehenden Busses. Dutzende Menschen versuchen, den Flammen zu entkommen.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Angaben von Ohios Autobahnpolizei waren auf einer Fernstrasse auf Höhe des Ortes Etna unweit der Hauptstadt Columbus zwei Autos, zwei Gewerbefahrzeuge sowie ein gecharterter Bus mit 54 Schülern und Begleitern an Bord in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verwickelt. Was genau den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ausgelöst habe, werde derzeit ermittelt, hiess es in der Polizeimitteilung.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Minderjährige im Spital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der US-Sender CNN berichtete, handelte es sich bei den Busreisenden um die Mitglieder einer Schulband aus dem nordöstlichen Schulbezirk Tuscarawas Valley, die sich auf dem Weg zu einem Auftritt in Columbus befanden. Bei den verstorbenen Insassen eines Autos handelte es sich laut dem Sender um Eltern, die als Begleiter mitfuhren, sowie eine Lehrkraft.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Polizei sprach von einer Art Kettenreaktion, bei der mindestens drei Fahrzeuge in Brand geraten seien. Noch am Unfallort wurden laut Polizei sechs Menschen für tot erklärt: zwei 18-Jährige und ein 15 Jahre alter Passagier des Busses sowie alle drei Insassen eines der Autos im Alter von 56, 39 und 45 Jahren. 15 Schüler, deren Busfahrer sowie zwei Fahrer aus den anderen Autos wurden demnach in örtliche Spitäler gebracht.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der US-Sender ABC 6 berichtet, war die Autobahn wegen Aufräumarbeiten für mehrere Stunden gesperrt. Infolgedessen staute sich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kilometerweit. (SDA)</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1874" w:history="1">
        <w:r>
          <w:rPr>
            <w:rFonts w:ascii="arial" w:eastAsia="arial" w:hAnsi="arial" w:cs="arial"/>
            <w:b w:val="0"/>
            <w:i/>
            <w:strike w:val="0"/>
            <w:noProof w:val="0"/>
            <w:color w:val="0077CC"/>
            <w:position w:val="0"/>
            <w:sz w:val="20"/>
            <w:u w:val="single"/>
            <w:vertAlign w:val="baseline"/>
          </w:rPr>
          <w:t>https://www.blick.ch/ausland/zahlreiche-verletzte-sechs-menschen-verbrennen-bei-horror-crash-in-den-usa-id19146447.html</w:t>
        </w:r>
      </w:hyperlink>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Pr>
        <w:pStyle w:val="Normal250"/>
      </w:pPr>
    </w:p>
    <w:p>
      <w:pPr>
        <w:pStyle w:val="Normal250"/>
        <w:ind w:left="200"/>
        <w:sectPr>
          <w:type w:val="continuous"/>
          <w:pgMar w:top="840" w:right="1000" w:bottom="840" w:left="1000" w:header="400" w:footer="400"/>
          <w:pgNumType w:fmt="decimal"/>
          <w:cols w:space="720"/>
        </w:sectPr>
      </w:pPr>
      <w:r>
        <w:br/>
      </w:r>
      <w:r>
        <w:pict>
          <v:line id="_x0000_s1974"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75"/>
          <w:headerReference w:type="default" r:id="rId1876"/>
          <w:footerReference w:type="even" r:id="rId1877"/>
          <w:footerReference w:type="default" r:id="rId1878"/>
          <w:headerReference w:type="first" r:id="rId1879"/>
          <w:footerReference w:type="first" r:id="rId1880"/>
          <w:pgSz w:w="12240" w:h="15840"/>
          <w:pgMar w:top="840" w:right="1000" w:bottom="840" w:left="1000" w:header="400" w:footer="400"/>
          <w:pgNumType w:fmt="decimal"/>
          <w:cols w:space="720"/>
          <w:titlePg w:val="0"/>
        </w:sectPr>
      </w:pPr>
    </w:p>
    <w:p>
      <w:pPr>
        <w:pStyle w:val="Normal251"/>
      </w:pPr>
    </w:p>
    <w:p>
      <w:pPr>
        <w:pStyle w:val="Normal251"/>
      </w:pPr>
      <w:r>
        <w:pict>
          <v:shape id="_x0000_i1975" type="#_x0000_t75" alt="LexisNexis®" style="width:147.75pt;height:30pt">
            <v:imagedata r:id="rId26" o:title=""/>
          </v:shape>
        </w:pict>
      </w:r>
      <w:r>
        <w:cr/>
      </w:r>
    </w:p>
    <w:p>
      <w:pPr>
        <w:pStyle w:val="Heading1249"/>
        <w:keepNext w:val="0"/>
        <w:spacing w:after="200" w:line="340" w:lineRule="atLeast"/>
        <w:ind w:left="0" w:right="0" w:firstLine="0"/>
        <w:jc w:val="center"/>
      </w:pPr>
      <w:hyperlink r:id="rId1881" w:history="1">
        <w:r>
          <w:rPr>
            <w:rFonts w:ascii="arial" w:eastAsia="arial" w:hAnsi="arial" w:cs="arial"/>
            <w:b/>
            <w:i/>
            <w:strike w:val="0"/>
            <w:color w:val="0077CC"/>
            <w:sz w:val="28"/>
            <w:u w:val="single"/>
            <w:vertAlign w:val="baseline"/>
          </w:rPr>
          <w:t>A1 bei Kirchberg war 20 Minuten blockiert</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Berner Oberländer</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12 Februar 2024</w:t>
      </w:r>
    </w:p>
    <w:p>
      <w:pPr>
        <w:pStyle w:val="Normal251"/>
        <w:keepNext w:val="0"/>
        <w:spacing w:after="0" w:line="240" w:lineRule="atLeast"/>
        <w:ind w:right="0"/>
        <w:jc w:val="both"/>
      </w:pPr>
      <w:bookmarkStart w:id="500" w:name="Bookmark_251"/>
      <w:bookmarkEnd w:id="500"/>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Berner Oberland Medien AG Alle Rechte Vorbehalten</w:t>
      </w:r>
    </w:p>
    <w:p>
      <w:pPr>
        <w:pStyle w:val="Normal251"/>
        <w:keepNext w:val="0"/>
        <w:spacing w:before="120" w:after="0" w:line="220" w:lineRule="atLeast"/>
        <w:ind w:left="0" w:right="0" w:firstLine="0"/>
        <w:jc w:val="left"/>
      </w:pPr>
      <w:r>
        <w:br/>
      </w:r>
      <w:r>
        <w:pict>
          <v:shape id="_x0000_i1976" type="#_x0000_t75" style="width:71.04pt;height:7.2pt">
            <v:imagedata r:id="rId432"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S. 2</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77" style="position:absolute;z-index:252184576"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Nachrichten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Kirchberg Am Samstagabend gegen 21.30 Uhr kam es auf der A1 bei Kirchberg zu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mit Folgeunfall, wie die Kantonspolizei Bern in einer Mitteilung schreibt. Zuerst kollidierte ein Auto mit der Mittelleitplanke. Darauf fuhr das Fahrzeug dahinter in das Unfallauto. Beide Lenker wurden leicht verletzt und mit je einer Ambulanz zur Abklärung ins Spital gebracht. Nach den Unfällen lagen Autoteile auf den beiden Fahrbahnen und dem Pannenstreifen, worauf die Einsatzkräfte die Autobahn für rund 20 Minuten sperrten. Danach konnte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an der Unfallstelle vorbeigeführt werden. Es kam allerdings zu erheblichen Verkehrsbehinderungen. 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wird von der Polizei untersucht. (PD)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Neue Präsidentin und ein neuer Dirigent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Hasliberg Nach sechs Jahren als Präsident der Blasmusik Hasliberg hat an der Vereinsversammlung Andreas Lötscher sein Amt an Naomi Henauer übergeben. Den Führungsposten in der Musikkommission übernimmt neu Jenny von Bergen. Nach vielen Jahren als Vize gibt Roman Müller nun als Dirigent den Takt vor. Der Unterhaltungsabend unter dem Motto «Rock’n roll und hopp der Bäse» wird am 6. April um 20 Uhr im Congress-Saal zum ersten Mal unter der Leitung von Roman Müller stattfinden. (PD)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Lehrerin leitet künftig das Berghotel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Diemtigen Ab 1. April übernimmt Agnes Buchmann die Leitung des Berghotels Wiriehorn. Die bisherige Leiterin Heidi Bircher verlässt die Wiriehornbahnen AG, wie das Unternehmen in einer Mitteilung schreibt. Buchmann ist ausgebildete Lehrperson, hat jedoch auch bereits als Pistenpatrouilleurin, Ambulanz-fahrerin und Skilehrerin gearbeitet. Die 44-jährige ist auch bereits seit vielen Jahren berufsbegleitend in der Gastronomie tätig und hat zudem die eidgenössische Hotellerie- und Gastronomie-Ausbildung absolviert. (PD)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Neues Bushüsli ist genehmigt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Spiez Die Bushaltestelle beim Lötschbergplatz in Spiez wird im Rahmen der Gesamterneuerung ebenfalls neu errichtet. Sie werde behindertengerecht erneuert «und im Anschluss mit einem Warteunterstand des aktuellen Spiezer Modells ausgestattet», teilt die Gemeinde Spiez mit. Der entsprechende Kredit dafür sei bereits genehmigt worden. (PD)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Moderne Haltestellen beim Deltapark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Spiez Die Bushaltestellen beim Deltapark an der Spiezstrasse werden nun behindertengerecht eingerichtet. Auch die bestehenden Warteunterstände werden erneuert. Dies teilt die Gemeinde Spiez mit. «Sie werden durch das aktuelle Spiezer Modell ersetzt», schreibt sie. Die entsprechenden Kredite seien alle genehmigt worden. Der Unterstand in Richtung Thun erfolge dann in einer breiteren Ausführung. (PD)</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2024</w:t>
      </w:r>
    </w:p>
    <w:p>
      <w:pPr>
        <w:pStyle w:val="Normal251"/>
      </w:pPr>
    </w:p>
    <w:p>
      <w:pPr>
        <w:pStyle w:val="Normal251"/>
        <w:ind w:left="200"/>
      </w:pPr>
      <w:r>
        <w:br/>
      </w:r>
      <w:r>
        <w:pict>
          <v:line id="_x0000_s1978" style="position:absolute;z-index:25218560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NEWS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Fahrerin stirbt - zwei Kinder in Lebensgefahr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US -Robotaxi-Firma Cruise entlässt ein Viertel der Mitarbeiter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Massenentlassung bei US -Robotaxi-Firma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Waymo verteidigt Robotaxi-Fahrt im Gegenverkehr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Tödlicher Velounfall mit einem Kind – Verkehrsbetriebe sprechen ihr Beileid aus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Waymo verteidigt Robotaxi-Fahrt im Gegenverkehr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Waymo verteidigt Robotaxi-Fahrt im Gegenverkehr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«Meine ganze Familie hatte Todesangst»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Hund und Lastwagen-Unfall behindern Verkehr in der Zentralschweiz</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Waymo verteidigt Robotaxi-Fahrt im Gegenverkehr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3. Wochenendzusammenfassung - Verkehr Mindestens zwei Tote - Stau nach Unfall mit Lastwagen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Tödlicher Velounfall mit einem Kind – Verkehrsbetriebe sprechen ihr Beileid aus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Wochenendzusammenfassung Verkehr Keine laengeren Staus - Mindestens ein Toter nach Unfall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Schachen bei Reute AR: Lieferwagen stürzt bei Unfall 45 Meter in die Tiefe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Leicht steigende Unfall- und Opferzahlen im öffentlichen Verkehr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Schwerer Sturz an WM in Zürich Schweizer Juniorin kämpft um ihr Leben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Robotaxi-Firma Cruise nimmt alle Autos von der Strasse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Verkehrspolitiker fordern lückenlose Aufklärung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Robotaxi-Firma Cruise nimmt alle Autos von der Strasse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Wieder Betrieb im Gotthardtunnel ab 2. September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Robotaxi-Firma Cruise nimmt alle Autos von der Strasse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Robotaxi-Firma Cruise nimmt alle Autos von der Strasse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Wieder Betrieb im Gotthardtunnel ab 2. September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Zwei Schwerverletzte nach Unfall Auffahrunfall mit zwei Lieferwagen auf A1</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Zwei Schwerverletzte nach Unfall; Auffahrunfall mit zwei Lieferwagen auf A1</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Das ist über das Schiff von Baltimore bekannt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WOCHENENDZUSAMMENFASSUNG VERKEHR Gotthardtunnel wegen Unfall fünf Stunden gesperrt Einige Kilometer Stau</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10 Tipps für weniger Stau: So wird Verkehr flüssig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Auto kracht heftig in Verkehrsdienstler (28) - schwer verletzt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Auf Gegenfahrbahn geraten Fiat -Fahrerin (†75) knallt frontal in LKW – tot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Mehrere Verkehrsunfälle auf A4 zwischen Brunnen und Steinen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Frachter kollidiert im Suez-Kanal mit Brücke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Unfall von Juniorin Muriel Furrer (18) überschattet Rad-WM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Frontalcrash auf Rheinbrücke - Autos komplett zerstört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General Motors steckt 850 Millionen Dollar in Robotaxi-Firma Cruise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Grüner Nationalrat will Verkehrsmeldungen im Radio abschaffen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Selbstfahrendes Auto in San Francisco angezündet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Grüner Nationalrat will Verkehrsmeldungen im Radio abschaffen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Grüner Nationalrat will Verkehrsmeldungen im Radio abschaffen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Grüner Nationalrat will Verkehrsmeldungen im Radio abschaffen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Grüner Nationalrat will Verkehrsmeldungen im Radio abschaffen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Grüner Nationalrat will Verkehrsmeldungen im Radio abschaffen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Grüner Nationalrat will Verkehrsmeldungen im Radio abschaffen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Grüner Nationalrat will Verkehrsmeldungen im Radio abschaffen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Etwa 140 Verletzte bei Zugunglück in Russland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Grüner Nationalrat will Verkehrsmeldungen im Radio abschaffen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Grüner Nationalrat will Verkehrsmeldungen im Radio abschaffen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Grüner Nationalrat will Verkehrsmeldungen im Radio abschaffen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NEWS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Baustelle der Nation "Jetzt flicken wir den Gotthard"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Rückstaus nach Selbstunfall und Frontalkollision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Rückstaus nach Selbstunfall und Frontalkollision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Verkehr kostet 11'000 Franken pro Kopf</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Ein Umweg soll mehr Sicherheit bringen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Ein Umweg soll mehr Sicherheit bringen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NEWS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Neue Verkehrsregeln ab Maerz und April 2024</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Selbstfahrendes Auto in San Francisco angezündet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Selbstfahrendes Auto in San Francisco angezündet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Selbstfahrendes Auto in San Francisco angezündet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Selbstfahrendes Auto in San Francisco angezündet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Roboterbus fährt nach Unfall wieder So gefährlich ist der autonome Crash-Bus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Chauffeur konnte Velofahrerin nicht sehen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Uber zieht nach Unfall selbstfahrende Autos aus dem Verkehr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Chauffeur konnte Velofahrerin nicht sehen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Chauffeur konnte Velofahrerin nicht sehen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Schon wieder 10 Kilometer Stau vor dem Gotthard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Die Zürcher Strassen sind für Fussgänger in den letzten Jahren sicherer geworden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Diverse Sprayereien an Zürcher Wohndemo</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Frau (45) stirbt bei Frontalkollision– zwei weitere Personen «schwerst verletzt»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Unfall auf A 1 legt Verkehr um Zürich lahm Bis zu zwei Stunden Stauzeit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CH/Nach dem Unfall im Gotthard-Tunnel staut sich Verkehr am San Bernadino</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Autos erleiden Totalschaden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Gotthard-Crash mit Ansage: Verkehrspolitiker fordern lückenlose Aufklärung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Autofahrer stirbt nach Kollision auf der A1 bei Utzenstorf BE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Grüner Nationalrat will Verkehrsmeldungen im Radio abschaffen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Er erhielt eine «Kopfnuss» vom Stadtbus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Zwei Selbstunfälle fordern drei Schwerverletzte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Mutter verlor Sohn (†5) bei Unfall am Escher-Wyss-Platz – jetzt spricht sie über ihre Trauer; «Ich habe anderthalb Stunden nur geschrien»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Grüner Nationalrat will Verkehrsmeldungen im Radio abschaffen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Sandra Häseli (41) erinnert sich an schweren Töffli-Unfall ihres Sohnes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Verkehr: Vier Prozent der Autolenkenden fahren unter Alkoholeinfluss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SNCF und Lokführer verurteilt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Nach Unfall im Tunnel SBB Cargo muss haften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SNCF und Lokführer verurteilt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Halbzeit auf der Grossbaustelle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Nach Tod eines Fünfjährigen soll der Escher-Wyss-Platz sicherer werden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Nach Tod eines Fünfjährigen soll der Escher-Wyss-Platz sicherer werden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Unfall in Langrickenbach TG: Auto landet in Hausmauer - Schwerverletzte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Nach Tod eines Fünfjährigen soll der Escher-Wyss-Platz sicherer werden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Nach Tod eines Fünfjährigen soll der Escher-Wyss-Platz sicherer werden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Unfall mit sieben Toten: Fünf 19-Jährige unter den Opfern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Als die «Unterwalden» in Beckenried strandete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Kantonsrat fordert Umdenken bei Tempo 80</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Massive Frontalkollision vor dem «Mosi» fordert drei Verletzte - die Polizei sucht Zeugen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Als die «Unterwalden» in Beckenried strandete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Als die «Unterwalden» in Beckenried strandete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Als die «Unterwalden» in Beckenried strandete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Kantonsrat fordert Umdenken bei Tempo 80</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Als die «Unterwalden» in Beckenried strandete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Kantonsrat fordert Umdenken bei Tempo 80</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Airbus -Inferno nach Kollision in Tokio</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Halbzeit auf der Grossbaustelle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Halbzeit auf der Grossbaustelle</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Kantonsrat fordert Umdenken bei Tempo 80</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Chauffeur wird wegen Unfalltod gebüsst</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Kantonsrat fordert Umdenken bei Tempo 80</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Tödliche Frontalkollision auf dem Ricken</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Halbzeit auf der Grossbaustelle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Gotthard-Basistunnel: SBB Bergung des Unfall-Zugs dauert bis Ende September</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Güterwagen werden lausig kontrolliert</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100 Tage fast ohne Stau vor dem Gubrist im Regensdorf</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Axenstrasse nach Lastwagen-Unfall fast vier Stunden gesperrt</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Güterwagen werden lausig kontrolliert</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NEWS</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Güterwagen werden lausig kontrolliert</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Güterwagen werden lausig kontrolliert</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Acht Waggons stecken noch fest</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So schleppst du dein Auto richtig ab</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Güterwagen werden lausig kontrolliert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Güterwagen werden lausig kontrolliert</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Güterwagen werden lausig kontrolliert</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Güterwagen werden lausig kontrolliert</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Güterwagen werden lausig kontrolliert</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Güterwagen werden lausig kontrolliert</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Güterwagen werden lausig kontrolliert</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Velofahrer fährt in Bus und haut ab</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Unfall in Wädenswil ZH: Autofahrer kracht in Velo - Mann schwerverletzt</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Güterwagen werden lausig kontrolliert</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Waymo verteidigt Robotaxi-Fahrt im Gegenverkehr</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Ein Sturz mit dem E-Bike kann so schlimm enden wie einer mit dem Töff</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Rangierlok prallte nachts in leeren Personenzug</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US -Verkehrsbehörde untersucht Robotaxi-Firma Cruise</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Güterwagen werden lausig kontrolliert</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Töfffahrer stirbt nach Selbstunfall</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Ein Sturz mit dem E-Bike kann so schlimm enden wie einer mit dem Töff</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Tödlicher Unfall mit dem Trottinett Geisterfahrer verursacht Unfall</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Bahn und Strasse werden nicht getrennt</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Bereits zweiter tödlicher Unfall</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Bereits zweiter tödlicher Unfall</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Tödlicher Unfall mit dem Trottinett Geisterfahrer verursacht Unfall</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Töfffahrer kollidiert frontal mit Auto</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Töfffahrer kollidiert frontal mit Auto</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Verkehrsdienst missachtet und erheblich verletzt</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Limmattalbahn schränkt den Betrieb ein</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Unfall bei Sturm forderte Verletzten</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«Ich wurde etwas früher informiert»</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Am Gubrist fehlt vielen die Geduld Unfall-Hotspot Nirgends «chlöpfts» mehr als am Ostportal des Gubristtunnels. Was das bedeutet, erzählt der Chef von Kenny’s A....</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140 Verletzte; Passagierzug in Russland entgleist</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Ungewöhnlicher langer Stau von zehn Kilometern vor Gotthard-Tunnel</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Pfingstverkehr staut sich in Göschenen UR vor dem Gotthard</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Als die «Unterwalden» in Beckenried strandete</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Robotaxi-Firma Cruise passt Software nach Unfall mit Fussgängerin an</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Unfall fordert einen Toten und Verletzte</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Unfall fordert einen Toten und Verletzte</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Hier wird ein Teil der Francis-Scott-Key-Brücke gesprengt</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Wegen Frauenlauf ist Verkehr eingeschränkt Holzbrett löste Feuer auf heisser Herdplatte aus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Unfall fordert einen Toten und Verletzte</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Arbeitsunfall auf Üetliberg-Strecke aufgeklärt</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Unfall fordert einen Toten und Verletzte</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Gefährlich oder kein Problem? Bei Mischwegen scheiden sich die Geister</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Fahrzeugbrand auf der A1: Hohe Rauchwolken und Flammen</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Bei Avry-devant-Pont FR Bei Avry-devant-Pont FR: Wohnmobil-Unfall in Autobahn-Tunnel</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Massenkarambolage mit über 20 Fahrzeugen</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Schauspielerinnen in Video für Fahrsicherheit nicht angeschnallt</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NEWS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Andelfingen ZH: Teenagerin stürzt mit Roller - schwer verletzt</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US-Verkehrsbehörde untersucht Robotaxi-Firma Cruise</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US -Verkehrsbehörde untersucht Robotaxi-Firma Cruise</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«Heute besteht die Chance, einen üblen Rowdy aus dem Verkehr zu ziehen»</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Junge Lenkerin (20) bei Unfall schwer verletzt</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«Heute besteht die Chance, einen üblen Rowdy aus dem Verkehr zu ziehen»</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«Heute besteht die Chance, einen üblen Rowdy aus dem Verkehr zu ziehen»</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Nach Horror-Unfall: SBB schliessen die Umrüstung der Türen erst 2026 ab</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Zwei Mal illegal</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Drei Personen bei Unfall verletzt Iseltwald Am Mittwochnachmittag kam es auf der A8 zu einem Unfall zwischen drei Autos.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US -Verkehrsbehörde untersucht Robotaxi-Firma Cruise</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Kantonsrat fordert Umdenken bei Tempo 80</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Robotaxi fährt in Gegenverkehr</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Bern bremst uns aus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Mit 2,06 Promille in eine Strassenlampe</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Schwerer Unfall in Münchenbuchsee BE - Autolenker tot</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Nach Einsturz von Brücke in Baltimore wird Frachter weggeschafft</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Ungewöhnlicher langer Stau von zehn Kilometern vor Gotthard-Tunnel</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Zwei Tramunfälle innerhalb einer Stunde</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Massenkarambolage auf der A2 mit über 20 Fahrzeugen</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Massenkarambolage auf der A2 mit über 20 Fahrzeugen</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Leitplanken können schwere Unfälle nicht immer verhindern; Verkehr Die meisten Leitplanken auf den Unterländer Autobahnen können mittelschwere Lastwagen aufhalt....</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Massenkarambolage auf der A2 mit über 20 Fahrzeugen</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Drei Unfälle innert acht Minuten</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BAV-Direktor: SBB Cargo haftet für Gotthard-Unfall</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Drei Unfälle innert acht Minuten</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Sechsmal Totalschaden auf der A4</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Zwei Tote bei Notlandung auf US -Autobahn</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Unfall im Gotthardstrassentunnel blockiert Verkehr zusätzlich</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Zwei Tramunfälle innerhalb einer Stunde</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"Das Tram ist über den ganzen Platz geschlittert"</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Robotaxi-Firma Cruise passt Software nach Unfall an</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Drei Unfälle innert acht Minuten</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Autofahrer blitzt vor Gericht ab</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"Das Tram ist über den ganzen Platz geschlittert"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Mann schlägt Frau durch Autofenster</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Sie war unaufmerksam, er viel zu schnell unterwegs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Bundesamt für Statistik veröffentlicht Zahlen zu Verkehrskosten</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Was bedeutet «grobe Verletzung der Verkehrsregeln»?</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TCS-RATGEBER Warum Winterpneus, wenns gar nicht schneit?</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Es war ein Radbruch</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Was bedeutet «grobe Verletzung der Verkehrsregeln»?</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Am Gubrist fehlt vielen die Geduld Unfall-Hotspot Nirgends «chlöpfts» mehr als am Ostportal des Gubristtunnels. Was das bedeutet, erzählt der Chef von Kenny’s A....</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Es war ein Radbruch</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Was bedeutet «grobe Verletzung der Verkehrsregeln»?</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Es war ein Radbruch</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Unfälle ohne Zusammenhang Unfallserie Im A8-Giessbachtunnel gab es innert kurzer Zeit drei Frontalkollisionen. Ein Experte erklärt, warum diese nichts miteinand....</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Am Gubrist fehlt vielen die Geduld Unfall-Hotspot Nirgends «chlöpfts» mehr als am Ostportal des Gubristtunnels. Was das bedeutet, erzählt der Chef von Kenny’s A....</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Was bedeutet «grobe Verletzung der Verkehrsregeln»?</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Was bedeutet «grobe Verletzung der Verkehrsregeln»?</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Es war ein Radbruch</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Was bedeutet «grobe Verletzung der Verkehrsregeln»?</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Was bedeutet «grobe Verletzung der Verkehrsregeln»?</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Was bedeutet «grobe Verletzung der Verkehrsregeln»?</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Es war ein Radbruch</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Unfälle ohne Zusammenhang Unfallserie Im A8-Giessbachtunnel gab es innert kurzer Zeit drei Frontalkollisionen. Ein Experte erklärt, warum diese nichts miteinand....</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Was bedeutet «grobe Verletzung der Verkehrsregeln»?</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Polizei News für Delmenhorst, 10.05.2024: Landkreis Wesermarsch: Zusammenstoß zwischen zwei Radfahrerinnen in Berne +++ Eine Frau schwer verletzt</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Zwei Auffahrunfälle auf der Autobahn 84-Jähriger bei Unfall schwer verletzt</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Kennen Sie Winterthur?</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Es war ein Radbruch</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Was bedeutet «grobe Verletzung der Verkehrsregeln»?</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Was bedeutet «grobe Verletzung der Verkehrsregeln»?</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Was bedeutet «grobe Verletzung der Verkehrsregeln»?</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Es war ein Radbruch</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Petition fordert weitgehende Umkrempelung des Basler Verkehrs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Verkehrsminister Rösti zu Wiedereröffnung des Gotthard-Basistunnels «Heute ist ein guter Tag für den ganzen Kontinent»</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Unfall mit sieben Toten: Fünf 19-Jährige unter Opfern</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Zwei Auffahrunfälle auf der Autobahn 84-Jähriger bei Unfall schwer verletzt</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Es war ein Radbruch</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Es war ein Radbruch</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Es war ein Radbruch</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Bald kommt Tempo 30 am Escher-Wyss-Platz</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Wenn der tote Winkel zur tödlichen Gefahr wird</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Bald kommt Tempo 30 am Escher-Wyss-Platz</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Bald kommt Tempo 30 am Escher-Wyss-Platz</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Drei Unfälle innert acht Minuten</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Prozess um tödliches Bahnunglück im Elsass begonnen</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A1 bei Kirchberg war 20 Minuten blockiert</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Eine Seniorin überlebt einen Unfall, will danach aber sterben</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19-Jähriger klagt nach Unfall</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Nationalstrassen verzeichnen so viele Staustunden wie noch nie</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Sechs Menschen verbrennen bei Horror-Crash in den USA</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A1 bei Kirchberg war 20 Minuten blockiert</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1BF7DDE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271DFC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330EEA1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38D3AD69"/>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46D79A8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1"/>
  </w:num>
  <w:num w:numId="10">
    <w:abstractNumId w:val="8"/>
  </w:num>
  <w:num w:numId="11">
    <w:abstractNumId w:val="9"/>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rFonts w:ascii="arial" w:eastAsia="arial" w:hAnsi="arial" w:cs="arial"/>
      <w:sz w:val="20"/>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rFonts w:ascii="arial" w:eastAsia="arial" w:hAnsi="arial" w:cs="arial"/>
      <w:sz w:val="20"/>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osi" TargetMode="External" /><Relationship Id="rId100" Type="http://schemas.openxmlformats.org/officeDocument/2006/relationships/hyperlink" Target="https://advance.lexis.com/api/document?collection=news&amp;id=urn:contentItem:5PF5-0151-F086-F0HG-00000-00&amp;context=1519360" TargetMode="External" /><Relationship Id="rId1000" Type="http://schemas.openxmlformats.org/officeDocument/2006/relationships/hyperlink" Target="https://www.cash.ch/news/waymo-verteidigt-robotaxi-fahrt-im-gegenverkehr-704993" TargetMode="External" /><Relationship Id="rId1001" Type="http://schemas.openxmlformats.org/officeDocument/2006/relationships/header" Target="header397.xml" /><Relationship Id="rId1002" Type="http://schemas.openxmlformats.org/officeDocument/2006/relationships/header" Target="header398.xml" /><Relationship Id="rId1003" Type="http://schemas.openxmlformats.org/officeDocument/2006/relationships/footer" Target="footer397.xml" /><Relationship Id="rId1004" Type="http://schemas.openxmlformats.org/officeDocument/2006/relationships/footer" Target="footer398.xml" /><Relationship Id="rId1005" Type="http://schemas.openxmlformats.org/officeDocument/2006/relationships/header" Target="header399.xml" /><Relationship Id="rId1006" Type="http://schemas.openxmlformats.org/officeDocument/2006/relationships/footer" Target="footer399.xml" /><Relationship Id="rId1007" Type="http://schemas.openxmlformats.org/officeDocument/2006/relationships/hyperlink" Target="https://advance.lexis.com/api/document?collection=news&amp;id=urn:contentItem:6BXT-9N61-JBN9-72RH-00000-00&amp;context=1519360" TargetMode="External" /><Relationship Id="rId1008" Type="http://schemas.openxmlformats.org/officeDocument/2006/relationships/header" Target="header400.xml" /><Relationship Id="rId1009" Type="http://schemas.openxmlformats.org/officeDocument/2006/relationships/header" Target="header401.xml" /><Relationship Id="rId101" Type="http://schemas.openxmlformats.org/officeDocument/2006/relationships/header" Target="header34.xml" /><Relationship Id="rId1010" Type="http://schemas.openxmlformats.org/officeDocument/2006/relationships/footer" Target="footer400.xml" /><Relationship Id="rId1011" Type="http://schemas.openxmlformats.org/officeDocument/2006/relationships/footer" Target="footer401.xml" /><Relationship Id="rId1012" Type="http://schemas.openxmlformats.org/officeDocument/2006/relationships/header" Target="header402.xml" /><Relationship Id="rId1013" Type="http://schemas.openxmlformats.org/officeDocument/2006/relationships/footer" Target="footer402.xml" /><Relationship Id="rId1014" Type="http://schemas.openxmlformats.org/officeDocument/2006/relationships/hyperlink" Target="https://advance.lexis.com/api/document?collection=news&amp;id=urn:contentItem:6BTD-3XX1-JC4Y-S143-00000-00&amp;context=1519360" TargetMode="External" /><Relationship Id="rId1015" Type="http://schemas.openxmlformats.org/officeDocument/2006/relationships/header" Target="header403.xml" /><Relationship Id="rId1016" Type="http://schemas.openxmlformats.org/officeDocument/2006/relationships/header" Target="header404.xml" /><Relationship Id="rId1017" Type="http://schemas.openxmlformats.org/officeDocument/2006/relationships/footer" Target="footer403.xml" /><Relationship Id="rId1018" Type="http://schemas.openxmlformats.org/officeDocument/2006/relationships/footer" Target="footer404.xml" /><Relationship Id="rId1019" Type="http://schemas.openxmlformats.org/officeDocument/2006/relationships/header" Target="header405.xml" /><Relationship Id="rId102" Type="http://schemas.openxmlformats.org/officeDocument/2006/relationships/header" Target="header35.xml" /><Relationship Id="rId1020" Type="http://schemas.openxmlformats.org/officeDocument/2006/relationships/footer" Target="footer405.xml" /><Relationship Id="rId1021" Type="http://schemas.openxmlformats.org/officeDocument/2006/relationships/hyperlink" Target="https://advance.lexis.com/api/document?collection=news&amp;id=urn:contentItem:69DW-YKP1-JCT4-R169-00000-00&amp;context=1519360" TargetMode="External" /><Relationship Id="rId1022" Type="http://schemas.openxmlformats.org/officeDocument/2006/relationships/header" Target="header406.xml" /><Relationship Id="rId1023" Type="http://schemas.openxmlformats.org/officeDocument/2006/relationships/header" Target="header407.xml" /><Relationship Id="rId1024" Type="http://schemas.openxmlformats.org/officeDocument/2006/relationships/footer" Target="footer406.xml" /><Relationship Id="rId1025" Type="http://schemas.openxmlformats.org/officeDocument/2006/relationships/footer" Target="footer407.xml" /><Relationship Id="rId1026" Type="http://schemas.openxmlformats.org/officeDocument/2006/relationships/header" Target="header408.xml" /><Relationship Id="rId1027" Type="http://schemas.openxmlformats.org/officeDocument/2006/relationships/footer" Target="footer408.xml" /><Relationship Id="rId1028" Type="http://schemas.openxmlformats.org/officeDocument/2006/relationships/hyperlink" Target="https://advance.lexis.com/api/document?collection=news&amp;id=urn:contentItem:68YX-8W71-JBN9-73VB-00000-00&amp;context=1519360" TargetMode="External" /><Relationship Id="rId1029" Type="http://schemas.openxmlformats.org/officeDocument/2006/relationships/header" Target="header409.xml" /><Relationship Id="rId103" Type="http://schemas.openxmlformats.org/officeDocument/2006/relationships/footer" Target="footer34.xml" /><Relationship Id="rId1030" Type="http://schemas.openxmlformats.org/officeDocument/2006/relationships/header" Target="header410.xml" /><Relationship Id="rId1031" Type="http://schemas.openxmlformats.org/officeDocument/2006/relationships/footer" Target="footer409.xml" /><Relationship Id="rId1032" Type="http://schemas.openxmlformats.org/officeDocument/2006/relationships/footer" Target="footer410.xml" /><Relationship Id="rId1033" Type="http://schemas.openxmlformats.org/officeDocument/2006/relationships/header" Target="header411.xml" /><Relationship Id="rId1034" Type="http://schemas.openxmlformats.org/officeDocument/2006/relationships/footer" Target="footer411.xml" /><Relationship Id="rId1035" Type="http://schemas.openxmlformats.org/officeDocument/2006/relationships/hyperlink" Target="https://advance.lexis.com/api/document?collection=news&amp;id=urn:contentItem:6BTD-3XX1-JC4Y-S10J-00000-00&amp;context=1519360" TargetMode="External" /><Relationship Id="rId1036" Type="http://schemas.openxmlformats.org/officeDocument/2006/relationships/header" Target="header412.xml" /><Relationship Id="rId1037" Type="http://schemas.openxmlformats.org/officeDocument/2006/relationships/header" Target="header413.xml" /><Relationship Id="rId1038" Type="http://schemas.openxmlformats.org/officeDocument/2006/relationships/footer" Target="footer412.xml" /><Relationship Id="rId1039" Type="http://schemas.openxmlformats.org/officeDocument/2006/relationships/footer" Target="footer413.xml" /><Relationship Id="rId104" Type="http://schemas.openxmlformats.org/officeDocument/2006/relationships/footer" Target="footer35.xml" /><Relationship Id="rId1040" Type="http://schemas.openxmlformats.org/officeDocument/2006/relationships/header" Target="header414.xml" /><Relationship Id="rId1041" Type="http://schemas.openxmlformats.org/officeDocument/2006/relationships/footer" Target="footer414.xml" /><Relationship Id="rId1042" Type="http://schemas.openxmlformats.org/officeDocument/2006/relationships/hyperlink" Target="https://advance.lexis.com/api/document?collection=news&amp;id=urn:contentItem:6BXT-9N61-JBN9-72KY-00000-00&amp;context=1519360" TargetMode="External" /><Relationship Id="rId1043" Type="http://schemas.openxmlformats.org/officeDocument/2006/relationships/header" Target="header415.xml" /><Relationship Id="rId1044" Type="http://schemas.openxmlformats.org/officeDocument/2006/relationships/header" Target="header416.xml" /><Relationship Id="rId1045" Type="http://schemas.openxmlformats.org/officeDocument/2006/relationships/footer" Target="footer415.xml" /><Relationship Id="rId1046" Type="http://schemas.openxmlformats.org/officeDocument/2006/relationships/footer" Target="footer416.xml" /><Relationship Id="rId1047" Type="http://schemas.openxmlformats.org/officeDocument/2006/relationships/header" Target="header417.xml" /><Relationship Id="rId1048" Type="http://schemas.openxmlformats.org/officeDocument/2006/relationships/footer" Target="footer417.xml" /><Relationship Id="rId1049" Type="http://schemas.openxmlformats.org/officeDocument/2006/relationships/hyperlink" Target="https://advance.lexis.com/api/document?collection=news&amp;id=urn:contentItem:6630-74W1-DYM1-G383-00000-00&amp;context=1519360" TargetMode="External" /><Relationship Id="rId105" Type="http://schemas.openxmlformats.org/officeDocument/2006/relationships/header" Target="header36.xml" /><Relationship Id="rId1050" Type="http://schemas.openxmlformats.org/officeDocument/2006/relationships/image" Target="media/image31.jpeg" /><Relationship Id="rId1051" Type="http://schemas.openxmlformats.org/officeDocument/2006/relationships/header" Target="header418.xml" /><Relationship Id="rId1052" Type="http://schemas.openxmlformats.org/officeDocument/2006/relationships/header" Target="header419.xml" /><Relationship Id="rId1053" Type="http://schemas.openxmlformats.org/officeDocument/2006/relationships/footer" Target="footer418.xml" /><Relationship Id="rId1054" Type="http://schemas.openxmlformats.org/officeDocument/2006/relationships/footer" Target="footer419.xml" /><Relationship Id="rId1055" Type="http://schemas.openxmlformats.org/officeDocument/2006/relationships/header" Target="header420.xml" /><Relationship Id="rId1056" Type="http://schemas.openxmlformats.org/officeDocument/2006/relationships/footer" Target="footer420.xml" /><Relationship Id="rId1057" Type="http://schemas.openxmlformats.org/officeDocument/2006/relationships/hyperlink" Target="https://advance.lexis.com/api/document?collection=news&amp;id=urn:contentItem:693R-RJ21-DY4B-Y01R-00000-00&amp;context=1519360" TargetMode="External" /><Relationship Id="rId1058" Type="http://schemas.openxmlformats.org/officeDocument/2006/relationships/header" Target="header421.xml" /><Relationship Id="rId1059" Type="http://schemas.openxmlformats.org/officeDocument/2006/relationships/header" Target="header422.xml" /><Relationship Id="rId106" Type="http://schemas.openxmlformats.org/officeDocument/2006/relationships/footer" Target="footer36.xml" /><Relationship Id="rId1060" Type="http://schemas.openxmlformats.org/officeDocument/2006/relationships/footer" Target="footer421.xml" /><Relationship Id="rId1061" Type="http://schemas.openxmlformats.org/officeDocument/2006/relationships/footer" Target="footer422.xml" /><Relationship Id="rId1062" Type="http://schemas.openxmlformats.org/officeDocument/2006/relationships/header" Target="header423.xml" /><Relationship Id="rId1063" Type="http://schemas.openxmlformats.org/officeDocument/2006/relationships/footer" Target="footer423.xml" /><Relationship Id="rId1064" Type="http://schemas.openxmlformats.org/officeDocument/2006/relationships/hyperlink" Target="https://advance.lexis.com/api/document?collection=news&amp;id=urn:contentItem:6BD9-6HP1-DY4B-Y03S-00000-00&amp;context=1519360" TargetMode="External" /><Relationship Id="rId1065" Type="http://schemas.openxmlformats.org/officeDocument/2006/relationships/header" Target="header424.xml" /><Relationship Id="rId1066" Type="http://schemas.openxmlformats.org/officeDocument/2006/relationships/header" Target="header425.xml" /><Relationship Id="rId1067" Type="http://schemas.openxmlformats.org/officeDocument/2006/relationships/footer" Target="footer424.xml" /><Relationship Id="rId1068" Type="http://schemas.openxmlformats.org/officeDocument/2006/relationships/footer" Target="footer425.xml" /><Relationship Id="rId1069" Type="http://schemas.openxmlformats.org/officeDocument/2006/relationships/header" Target="header426.xml" /><Relationship Id="rId107" Type="http://schemas.openxmlformats.org/officeDocument/2006/relationships/hyperlink" Target="https://advance.lexis.com/api/document?collection=news&amp;id=urn:contentItem:6BVY-4HC1-JCT4-R00G-00000-00&amp;context=1519360" TargetMode="External" /><Relationship Id="rId1070" Type="http://schemas.openxmlformats.org/officeDocument/2006/relationships/footer" Target="footer426.xml" /><Relationship Id="rId1071" Type="http://schemas.openxmlformats.org/officeDocument/2006/relationships/hyperlink" Target="https://advance.lexis.com/api/document?collection=news&amp;id=urn:contentItem:6BD9-0D21-DY4B-Y0R8-00000-00&amp;context=1519360" TargetMode="External" /><Relationship Id="rId1072" Type="http://schemas.openxmlformats.org/officeDocument/2006/relationships/header" Target="header427.xml" /><Relationship Id="rId1073" Type="http://schemas.openxmlformats.org/officeDocument/2006/relationships/header" Target="header428.xml" /><Relationship Id="rId1074" Type="http://schemas.openxmlformats.org/officeDocument/2006/relationships/footer" Target="footer427.xml" /><Relationship Id="rId1075" Type="http://schemas.openxmlformats.org/officeDocument/2006/relationships/footer" Target="footer428.xml" /><Relationship Id="rId1076" Type="http://schemas.openxmlformats.org/officeDocument/2006/relationships/header" Target="header429.xml" /><Relationship Id="rId1077" Type="http://schemas.openxmlformats.org/officeDocument/2006/relationships/footer" Target="footer429.xml" /><Relationship Id="rId1078" Type="http://schemas.openxmlformats.org/officeDocument/2006/relationships/hyperlink" Target="https://advance.lexis.com/api/document?collection=news&amp;id=urn:contentItem:6630-74W1-DYM1-G3H1-00000-00&amp;context=1519360" TargetMode="External" /><Relationship Id="rId1079" Type="http://schemas.openxmlformats.org/officeDocument/2006/relationships/header" Target="header430.xml" /><Relationship Id="rId108" Type="http://schemas.openxmlformats.org/officeDocument/2006/relationships/header" Target="header37.xml" /><Relationship Id="rId1080" Type="http://schemas.openxmlformats.org/officeDocument/2006/relationships/header" Target="header431.xml" /><Relationship Id="rId1081" Type="http://schemas.openxmlformats.org/officeDocument/2006/relationships/footer" Target="footer430.xml" /><Relationship Id="rId1082" Type="http://schemas.openxmlformats.org/officeDocument/2006/relationships/footer" Target="footer431.xml" /><Relationship Id="rId1083" Type="http://schemas.openxmlformats.org/officeDocument/2006/relationships/header" Target="header432.xml" /><Relationship Id="rId1084" Type="http://schemas.openxmlformats.org/officeDocument/2006/relationships/footer" Target="footer432.xml" /><Relationship Id="rId1085" Type="http://schemas.openxmlformats.org/officeDocument/2006/relationships/hyperlink" Target="https://advance.lexis.com/api/document?collection=news&amp;id=urn:contentItem:68VC-MP81-DYM1-G1HT-00000-00&amp;context=1519360" TargetMode="External" /><Relationship Id="rId1086" Type="http://schemas.openxmlformats.org/officeDocument/2006/relationships/header" Target="header433.xml" /><Relationship Id="rId1087" Type="http://schemas.openxmlformats.org/officeDocument/2006/relationships/header" Target="header434.xml" /><Relationship Id="rId1088" Type="http://schemas.openxmlformats.org/officeDocument/2006/relationships/footer" Target="footer433.xml" /><Relationship Id="rId1089" Type="http://schemas.openxmlformats.org/officeDocument/2006/relationships/footer" Target="footer434.xml" /><Relationship Id="rId109" Type="http://schemas.openxmlformats.org/officeDocument/2006/relationships/header" Target="header38.xml" /><Relationship Id="rId1090" Type="http://schemas.openxmlformats.org/officeDocument/2006/relationships/header" Target="header435.xml" /><Relationship Id="rId1091" Type="http://schemas.openxmlformats.org/officeDocument/2006/relationships/footer" Target="footer435.xml" /><Relationship Id="rId1092" Type="http://schemas.openxmlformats.org/officeDocument/2006/relationships/hyperlink" Target="https://advance.lexis.com/api/document?collection=news&amp;id=urn:contentItem:68VC-MP81-DYM1-G1MB-00000-00&amp;context=1519360" TargetMode="External" /><Relationship Id="rId1093" Type="http://schemas.openxmlformats.org/officeDocument/2006/relationships/header" Target="header436.xml" /><Relationship Id="rId1094" Type="http://schemas.openxmlformats.org/officeDocument/2006/relationships/header" Target="header437.xml" /><Relationship Id="rId1095" Type="http://schemas.openxmlformats.org/officeDocument/2006/relationships/footer" Target="footer436.xml" /><Relationship Id="rId1096" Type="http://schemas.openxmlformats.org/officeDocument/2006/relationships/footer" Target="footer437.xml" /><Relationship Id="rId1097" Type="http://schemas.openxmlformats.org/officeDocument/2006/relationships/header" Target="header438.xml" /><Relationship Id="rId1098" Type="http://schemas.openxmlformats.org/officeDocument/2006/relationships/footer" Target="footer438.xml" /><Relationship Id="rId1099" Type="http://schemas.openxmlformats.org/officeDocument/2006/relationships/hyperlink" Target="https://advance.lexis.com/api/document?collection=news&amp;id=urn:contentItem:6BHX-J8R1-DY4B-Y2KF-00000-00&amp;context=1519360" TargetMode="External" /><Relationship Id="rId11" Type="http://schemas.openxmlformats.org/officeDocument/2006/relationships/hyperlink" Target="chl&#246;pfts" TargetMode="External" /><Relationship Id="rId110" Type="http://schemas.openxmlformats.org/officeDocument/2006/relationships/footer" Target="footer37.xml" /><Relationship Id="rId1100" Type="http://schemas.openxmlformats.org/officeDocument/2006/relationships/header" Target="header439.xml" /><Relationship Id="rId1101" Type="http://schemas.openxmlformats.org/officeDocument/2006/relationships/header" Target="header440.xml" /><Relationship Id="rId1102" Type="http://schemas.openxmlformats.org/officeDocument/2006/relationships/footer" Target="footer439.xml" /><Relationship Id="rId1103" Type="http://schemas.openxmlformats.org/officeDocument/2006/relationships/footer" Target="footer440.xml" /><Relationship Id="rId1104" Type="http://schemas.openxmlformats.org/officeDocument/2006/relationships/header" Target="header441.xml" /><Relationship Id="rId1105" Type="http://schemas.openxmlformats.org/officeDocument/2006/relationships/footer" Target="footer441.xml" /><Relationship Id="rId1106" Type="http://schemas.openxmlformats.org/officeDocument/2006/relationships/hyperlink" Target="https://advance.lexis.com/api/document?collection=news&amp;id=urn:contentItem:6C32-R9Y1-JBN9-733P-00000-00&amp;context=1519360" TargetMode="External" /><Relationship Id="rId1107" Type="http://schemas.openxmlformats.org/officeDocument/2006/relationships/header" Target="header442.xml" /><Relationship Id="rId1108" Type="http://schemas.openxmlformats.org/officeDocument/2006/relationships/header" Target="header443.xml" /><Relationship Id="rId1109" Type="http://schemas.openxmlformats.org/officeDocument/2006/relationships/footer" Target="footer442.xml" /><Relationship Id="rId111" Type="http://schemas.openxmlformats.org/officeDocument/2006/relationships/footer" Target="footer38.xml" /><Relationship Id="rId1110" Type="http://schemas.openxmlformats.org/officeDocument/2006/relationships/footer" Target="footer443.xml" /><Relationship Id="rId1111" Type="http://schemas.openxmlformats.org/officeDocument/2006/relationships/header" Target="header444.xml" /><Relationship Id="rId1112" Type="http://schemas.openxmlformats.org/officeDocument/2006/relationships/footer" Target="footer444.xml" /><Relationship Id="rId1113" Type="http://schemas.openxmlformats.org/officeDocument/2006/relationships/hyperlink" Target="https://advance.lexis.com/api/document?collection=news&amp;id=urn:contentItem:6BHP-K9K1-DY4B-Y379-00000-00&amp;context=1519360" TargetMode="External" /><Relationship Id="rId1114" Type="http://schemas.openxmlformats.org/officeDocument/2006/relationships/header" Target="header445.xml" /><Relationship Id="rId1115" Type="http://schemas.openxmlformats.org/officeDocument/2006/relationships/header" Target="header446.xml" /><Relationship Id="rId1116" Type="http://schemas.openxmlformats.org/officeDocument/2006/relationships/footer" Target="footer445.xml" /><Relationship Id="rId1117" Type="http://schemas.openxmlformats.org/officeDocument/2006/relationships/footer" Target="footer446.xml" /><Relationship Id="rId1118" Type="http://schemas.openxmlformats.org/officeDocument/2006/relationships/header" Target="header447.xml" /><Relationship Id="rId1119" Type="http://schemas.openxmlformats.org/officeDocument/2006/relationships/footer" Target="footer447.xml" /><Relationship Id="rId112" Type="http://schemas.openxmlformats.org/officeDocument/2006/relationships/header" Target="header39.xml" /><Relationship Id="rId1120" Type="http://schemas.openxmlformats.org/officeDocument/2006/relationships/hyperlink" Target="https://advance.lexis.com/api/document?collection=news&amp;id=urn:contentItem:6D2M-D7D1-JBK9-2407-00000-00&amp;context=1519360" TargetMode="External" /><Relationship Id="rId1121" Type="http://schemas.openxmlformats.org/officeDocument/2006/relationships/hyperlink" Target="https://www.blick.ch/sport/rad/pressekonferenz-im-ticker-was-sagt-der-uci-boss-zur-furrer-tragoedie-id20179578.html" TargetMode="External" /><Relationship Id="rId1122" Type="http://schemas.openxmlformats.org/officeDocument/2006/relationships/header" Target="header448.xml" /><Relationship Id="rId1123" Type="http://schemas.openxmlformats.org/officeDocument/2006/relationships/header" Target="header449.xml" /><Relationship Id="rId1124" Type="http://schemas.openxmlformats.org/officeDocument/2006/relationships/footer" Target="footer448.xml" /><Relationship Id="rId1125" Type="http://schemas.openxmlformats.org/officeDocument/2006/relationships/footer" Target="footer449.xml" /><Relationship Id="rId1126" Type="http://schemas.openxmlformats.org/officeDocument/2006/relationships/header" Target="header450.xml" /><Relationship Id="rId1127" Type="http://schemas.openxmlformats.org/officeDocument/2006/relationships/footer" Target="footer450.xml" /><Relationship Id="rId1128" Type="http://schemas.openxmlformats.org/officeDocument/2006/relationships/hyperlink" Target="https://advance.lexis.com/api/document?collection=news&amp;id=urn:contentItem:67H8-WB81-DYM1-G1VR-00000-00&amp;context=1519360" TargetMode="External" /><Relationship Id="rId1129" Type="http://schemas.openxmlformats.org/officeDocument/2006/relationships/header" Target="header451.xml" /><Relationship Id="rId113" Type="http://schemas.openxmlformats.org/officeDocument/2006/relationships/footer" Target="footer39.xml" /><Relationship Id="rId1130" Type="http://schemas.openxmlformats.org/officeDocument/2006/relationships/header" Target="header452.xml" /><Relationship Id="rId1131" Type="http://schemas.openxmlformats.org/officeDocument/2006/relationships/footer" Target="footer451.xml" /><Relationship Id="rId1132" Type="http://schemas.openxmlformats.org/officeDocument/2006/relationships/footer" Target="footer452.xml" /><Relationship Id="rId1133" Type="http://schemas.openxmlformats.org/officeDocument/2006/relationships/header" Target="header453.xml" /><Relationship Id="rId1134" Type="http://schemas.openxmlformats.org/officeDocument/2006/relationships/footer" Target="footer453.xml" /><Relationship Id="rId1135" Type="http://schemas.openxmlformats.org/officeDocument/2006/relationships/hyperlink" Target="https://advance.lexis.com/api/document?collection=news&amp;id=urn:contentItem:6CKM-W1F1-JBK9-21F4-00000-00&amp;context=1519360" TargetMode="External" /><Relationship Id="rId1136" Type="http://schemas.openxmlformats.org/officeDocument/2006/relationships/hyperlink" Target="https://www.blick.ch/ausland/zahlreiche-verletzte-passagierzug-in-russland-entgleist-id19990395.html" TargetMode="External" /><Relationship Id="rId1137" Type="http://schemas.openxmlformats.org/officeDocument/2006/relationships/header" Target="header454.xml" /><Relationship Id="rId1138" Type="http://schemas.openxmlformats.org/officeDocument/2006/relationships/header" Target="header455.xml" /><Relationship Id="rId1139" Type="http://schemas.openxmlformats.org/officeDocument/2006/relationships/footer" Target="footer454.xml" /><Relationship Id="rId114" Type="http://schemas.openxmlformats.org/officeDocument/2006/relationships/hyperlink" Target="https://advance.lexis.com/api/document?collection=news&amp;id=urn:contentItem:4NNH-JXF0-TXKH-K34B-00000-00&amp;context=1519360" TargetMode="External" /><Relationship Id="rId1140" Type="http://schemas.openxmlformats.org/officeDocument/2006/relationships/footer" Target="footer455.xml" /><Relationship Id="rId1141" Type="http://schemas.openxmlformats.org/officeDocument/2006/relationships/header" Target="header456.xml" /><Relationship Id="rId1142" Type="http://schemas.openxmlformats.org/officeDocument/2006/relationships/footer" Target="footer456.xml" /><Relationship Id="rId1143" Type="http://schemas.openxmlformats.org/officeDocument/2006/relationships/hyperlink" Target="https://advance.lexis.com/api/document?collection=news&amp;id=urn:contentItem:68CM-KW11-F086-F510-00000-00&amp;context=1519360" TargetMode="External" /><Relationship Id="rId1144" Type="http://schemas.openxmlformats.org/officeDocument/2006/relationships/header" Target="header457.xml" /><Relationship Id="rId1145" Type="http://schemas.openxmlformats.org/officeDocument/2006/relationships/header" Target="header458.xml" /><Relationship Id="rId1146" Type="http://schemas.openxmlformats.org/officeDocument/2006/relationships/footer" Target="footer457.xml" /><Relationship Id="rId1147" Type="http://schemas.openxmlformats.org/officeDocument/2006/relationships/footer" Target="footer458.xml" /><Relationship Id="rId1148" Type="http://schemas.openxmlformats.org/officeDocument/2006/relationships/header" Target="header459.xml" /><Relationship Id="rId1149" Type="http://schemas.openxmlformats.org/officeDocument/2006/relationships/footer" Target="footer459.xml" /><Relationship Id="rId115" Type="http://schemas.openxmlformats.org/officeDocument/2006/relationships/header" Target="header40.xml" /><Relationship Id="rId1150" Type="http://schemas.openxmlformats.org/officeDocument/2006/relationships/hyperlink" Target="https://advance.lexis.com/api/document?collection=news&amp;id=urn:contentItem:6C26-XT71-JCT4-R3VN-00000-00&amp;context=1519360" TargetMode="External" /><Relationship Id="rId1151" Type="http://schemas.openxmlformats.org/officeDocument/2006/relationships/header" Target="header460.xml" /><Relationship Id="rId1152" Type="http://schemas.openxmlformats.org/officeDocument/2006/relationships/header" Target="header461.xml" /><Relationship Id="rId1153" Type="http://schemas.openxmlformats.org/officeDocument/2006/relationships/footer" Target="footer460.xml" /><Relationship Id="rId1154" Type="http://schemas.openxmlformats.org/officeDocument/2006/relationships/footer" Target="footer461.xml" /><Relationship Id="rId1155" Type="http://schemas.openxmlformats.org/officeDocument/2006/relationships/header" Target="header462.xml" /><Relationship Id="rId1156" Type="http://schemas.openxmlformats.org/officeDocument/2006/relationships/footer" Target="footer462.xml" /><Relationship Id="rId1157" Type="http://schemas.openxmlformats.org/officeDocument/2006/relationships/hyperlink" Target="https://advance.lexis.com/api/document?collection=news&amp;id=urn:contentItem:69GX-BS91-JBN9-7188-00000-00&amp;context=1519360" TargetMode="External" /><Relationship Id="rId1158" Type="http://schemas.openxmlformats.org/officeDocument/2006/relationships/header" Target="header463.xml" /><Relationship Id="rId1159" Type="http://schemas.openxmlformats.org/officeDocument/2006/relationships/header" Target="header464.xml" /><Relationship Id="rId116" Type="http://schemas.openxmlformats.org/officeDocument/2006/relationships/header" Target="header41.xml" /><Relationship Id="rId1160" Type="http://schemas.openxmlformats.org/officeDocument/2006/relationships/footer" Target="footer463.xml" /><Relationship Id="rId1161" Type="http://schemas.openxmlformats.org/officeDocument/2006/relationships/footer" Target="footer464.xml" /><Relationship Id="rId1162" Type="http://schemas.openxmlformats.org/officeDocument/2006/relationships/header" Target="header465.xml" /><Relationship Id="rId1163" Type="http://schemas.openxmlformats.org/officeDocument/2006/relationships/footer" Target="footer465.xml" /><Relationship Id="rId1164" Type="http://schemas.openxmlformats.org/officeDocument/2006/relationships/hyperlink" Target="https://advance.lexis.com/api/document?collection=news&amp;id=urn:contentItem:69KB-PKS1-JBK9-24BF-00000-00&amp;context=1519360" TargetMode="External" /><Relationship Id="rId1165" Type="http://schemas.openxmlformats.org/officeDocument/2006/relationships/hyperlink" Target="https://www.cash.ch/news/robotaxi-firma-cruise-passt-software-nach-unfall-mit-fussgangerin-an-654726" TargetMode="External" /><Relationship Id="rId1166" Type="http://schemas.openxmlformats.org/officeDocument/2006/relationships/header" Target="header466.xml" /><Relationship Id="rId1167" Type="http://schemas.openxmlformats.org/officeDocument/2006/relationships/header" Target="header467.xml" /><Relationship Id="rId1168" Type="http://schemas.openxmlformats.org/officeDocument/2006/relationships/footer" Target="footer466.xml" /><Relationship Id="rId1169" Type="http://schemas.openxmlformats.org/officeDocument/2006/relationships/footer" Target="footer467.xml" /><Relationship Id="rId117" Type="http://schemas.openxmlformats.org/officeDocument/2006/relationships/footer" Target="footer40.xml" /><Relationship Id="rId1170" Type="http://schemas.openxmlformats.org/officeDocument/2006/relationships/header" Target="header468.xml" /><Relationship Id="rId1171" Type="http://schemas.openxmlformats.org/officeDocument/2006/relationships/footer" Target="footer468.xml" /><Relationship Id="rId1172" Type="http://schemas.openxmlformats.org/officeDocument/2006/relationships/hyperlink" Target="https://advance.lexis.com/api/document?collection=news&amp;id=urn:contentItem:6745-JSY1-JBN9-7208-00000-00&amp;context=1519360" TargetMode="External" /><Relationship Id="rId1173" Type="http://schemas.openxmlformats.org/officeDocument/2006/relationships/header" Target="header469.xml" /><Relationship Id="rId1174" Type="http://schemas.openxmlformats.org/officeDocument/2006/relationships/header" Target="header470.xml" /><Relationship Id="rId1175" Type="http://schemas.openxmlformats.org/officeDocument/2006/relationships/footer" Target="footer469.xml" /><Relationship Id="rId1176" Type="http://schemas.openxmlformats.org/officeDocument/2006/relationships/footer" Target="footer470.xml" /><Relationship Id="rId1177" Type="http://schemas.openxmlformats.org/officeDocument/2006/relationships/header" Target="header471.xml" /><Relationship Id="rId1178" Type="http://schemas.openxmlformats.org/officeDocument/2006/relationships/footer" Target="footer471.xml" /><Relationship Id="rId1179" Type="http://schemas.openxmlformats.org/officeDocument/2006/relationships/hyperlink" Target="https://advance.lexis.com/api/document?collection=news&amp;id=urn:contentItem:6745-MX81-JBN9-737W-00000-00&amp;context=1519360" TargetMode="External" /><Relationship Id="rId118" Type="http://schemas.openxmlformats.org/officeDocument/2006/relationships/footer" Target="footer41.xml" /><Relationship Id="rId1180" Type="http://schemas.openxmlformats.org/officeDocument/2006/relationships/header" Target="header472.xml" /><Relationship Id="rId1181" Type="http://schemas.openxmlformats.org/officeDocument/2006/relationships/header" Target="header473.xml" /><Relationship Id="rId1182" Type="http://schemas.openxmlformats.org/officeDocument/2006/relationships/footer" Target="footer472.xml" /><Relationship Id="rId1183" Type="http://schemas.openxmlformats.org/officeDocument/2006/relationships/footer" Target="footer473.xml" /><Relationship Id="rId1184" Type="http://schemas.openxmlformats.org/officeDocument/2006/relationships/header" Target="header474.xml" /><Relationship Id="rId1185" Type="http://schemas.openxmlformats.org/officeDocument/2006/relationships/footer" Target="footer474.xml" /><Relationship Id="rId1186" Type="http://schemas.openxmlformats.org/officeDocument/2006/relationships/hyperlink" Target="https://advance.lexis.com/api/document?collection=news&amp;id=urn:contentItem:6C1D-35X1-JBK9-200V-00000-00&amp;context=1519360" TargetMode="External" /><Relationship Id="rId1187" Type="http://schemas.openxmlformats.org/officeDocument/2006/relationships/hyperlink" Target="https://www.blick.ch/wirtschaft/sieben-wochen-nach-einsturz-in-baltimore-hier-wird-ein-teil-der-francis-scott-key-bruecke-gesprengt-id19735756.html" TargetMode="External" /><Relationship Id="rId1188" Type="http://schemas.openxmlformats.org/officeDocument/2006/relationships/header" Target="header475.xml" /><Relationship Id="rId1189" Type="http://schemas.openxmlformats.org/officeDocument/2006/relationships/header" Target="header476.xml" /><Relationship Id="rId119" Type="http://schemas.openxmlformats.org/officeDocument/2006/relationships/header" Target="header42.xml" /><Relationship Id="rId1190" Type="http://schemas.openxmlformats.org/officeDocument/2006/relationships/footer" Target="footer475.xml" /><Relationship Id="rId1191" Type="http://schemas.openxmlformats.org/officeDocument/2006/relationships/footer" Target="footer476.xml" /><Relationship Id="rId1192" Type="http://schemas.openxmlformats.org/officeDocument/2006/relationships/header" Target="header477.xml" /><Relationship Id="rId1193" Type="http://schemas.openxmlformats.org/officeDocument/2006/relationships/footer" Target="footer477.xml" /><Relationship Id="rId1194" Type="http://schemas.openxmlformats.org/officeDocument/2006/relationships/hyperlink" Target="https://advance.lexis.com/api/document?collection=news&amp;id=urn:contentItem:65NF-T941-DYM1-G06D-00000-00&amp;context=1519360" TargetMode="External" /><Relationship Id="rId1195" Type="http://schemas.openxmlformats.org/officeDocument/2006/relationships/header" Target="header478.xml" /><Relationship Id="rId1196" Type="http://schemas.openxmlformats.org/officeDocument/2006/relationships/header" Target="header479.xml" /><Relationship Id="rId1197" Type="http://schemas.openxmlformats.org/officeDocument/2006/relationships/footer" Target="footer478.xml" /><Relationship Id="rId1198" Type="http://schemas.openxmlformats.org/officeDocument/2006/relationships/footer" Target="footer479.xml" /><Relationship Id="rId1199" Type="http://schemas.openxmlformats.org/officeDocument/2006/relationships/header" Target="header480.xml" /><Relationship Id="rId12" Type="http://schemas.openxmlformats.org/officeDocument/2006/relationships/hyperlink" Target="Heute" TargetMode="External" /><Relationship Id="rId120" Type="http://schemas.openxmlformats.org/officeDocument/2006/relationships/footer" Target="footer42.xml" /><Relationship Id="rId1200" Type="http://schemas.openxmlformats.org/officeDocument/2006/relationships/footer" Target="footer480.xml" /><Relationship Id="rId1201" Type="http://schemas.openxmlformats.org/officeDocument/2006/relationships/hyperlink" Target="https://advance.lexis.com/api/document?collection=news&amp;id=urn:contentItem:6745-N4K1-DY4B-Y2KY-00000-00&amp;context=1519360" TargetMode="External" /><Relationship Id="rId1202" Type="http://schemas.openxmlformats.org/officeDocument/2006/relationships/header" Target="header481.xml" /><Relationship Id="rId1203" Type="http://schemas.openxmlformats.org/officeDocument/2006/relationships/header" Target="header482.xml" /><Relationship Id="rId1204" Type="http://schemas.openxmlformats.org/officeDocument/2006/relationships/footer" Target="footer481.xml" /><Relationship Id="rId1205" Type="http://schemas.openxmlformats.org/officeDocument/2006/relationships/footer" Target="footer482.xml" /><Relationship Id="rId1206" Type="http://schemas.openxmlformats.org/officeDocument/2006/relationships/header" Target="header483.xml" /><Relationship Id="rId1207" Type="http://schemas.openxmlformats.org/officeDocument/2006/relationships/footer" Target="footer483.xml" /><Relationship Id="rId1208" Type="http://schemas.openxmlformats.org/officeDocument/2006/relationships/hyperlink" Target="https://advance.lexis.com/api/document?collection=news&amp;id=urn:contentItem:6CSX-1991-JBN9-704V-00000-00&amp;context=1519360" TargetMode="External" /><Relationship Id="rId1209" Type="http://schemas.openxmlformats.org/officeDocument/2006/relationships/header" Target="header484.xml" /><Relationship Id="rId121" Type="http://schemas.openxmlformats.org/officeDocument/2006/relationships/hyperlink" Target="https://advance.lexis.com/api/document?collection=news&amp;id=urn:contentItem:69CY-H9C1-JC4Y-S0F1-00000-00&amp;context=1519360" TargetMode="External" /><Relationship Id="rId1210" Type="http://schemas.openxmlformats.org/officeDocument/2006/relationships/header" Target="header485.xml" /><Relationship Id="rId1211" Type="http://schemas.openxmlformats.org/officeDocument/2006/relationships/footer" Target="footer484.xml" /><Relationship Id="rId1212" Type="http://schemas.openxmlformats.org/officeDocument/2006/relationships/footer" Target="footer485.xml" /><Relationship Id="rId1213" Type="http://schemas.openxmlformats.org/officeDocument/2006/relationships/header" Target="header486.xml" /><Relationship Id="rId1214" Type="http://schemas.openxmlformats.org/officeDocument/2006/relationships/footer" Target="footer486.xml" /><Relationship Id="rId1215" Type="http://schemas.openxmlformats.org/officeDocument/2006/relationships/hyperlink" Target="https://advance.lexis.com/api/document?collection=news&amp;id=urn:contentItem:6745-JXT1-JBN9-72KX-00000-00&amp;context=1519360" TargetMode="External" /><Relationship Id="rId1216" Type="http://schemas.openxmlformats.org/officeDocument/2006/relationships/header" Target="header487.xml" /><Relationship Id="rId1217" Type="http://schemas.openxmlformats.org/officeDocument/2006/relationships/header" Target="header488.xml" /><Relationship Id="rId1218" Type="http://schemas.openxmlformats.org/officeDocument/2006/relationships/footer" Target="footer487.xml" /><Relationship Id="rId1219" Type="http://schemas.openxmlformats.org/officeDocument/2006/relationships/footer" Target="footer488.xml" /><Relationship Id="rId122" Type="http://schemas.openxmlformats.org/officeDocument/2006/relationships/image" Target="media/image8.jpeg" /><Relationship Id="rId1220" Type="http://schemas.openxmlformats.org/officeDocument/2006/relationships/header" Target="header489.xml" /><Relationship Id="rId1221" Type="http://schemas.openxmlformats.org/officeDocument/2006/relationships/footer" Target="footer489.xml" /><Relationship Id="rId1222" Type="http://schemas.openxmlformats.org/officeDocument/2006/relationships/hyperlink" Target="https://advance.lexis.com/api/document?collection=news&amp;id=urn:contentItem:69PX-FGJ1-JC4Y-S0T4-00000-00&amp;context=1519360" TargetMode="External" /><Relationship Id="rId1223" Type="http://schemas.openxmlformats.org/officeDocument/2006/relationships/header" Target="header490.xml" /><Relationship Id="rId1224" Type="http://schemas.openxmlformats.org/officeDocument/2006/relationships/header" Target="header491.xml" /><Relationship Id="rId1225" Type="http://schemas.openxmlformats.org/officeDocument/2006/relationships/footer" Target="footer490.xml" /><Relationship Id="rId1226" Type="http://schemas.openxmlformats.org/officeDocument/2006/relationships/footer" Target="footer491.xml" /><Relationship Id="rId1227" Type="http://schemas.openxmlformats.org/officeDocument/2006/relationships/header" Target="header492.xml" /><Relationship Id="rId1228" Type="http://schemas.openxmlformats.org/officeDocument/2006/relationships/footer" Target="footer492.xml" /><Relationship Id="rId1229" Type="http://schemas.openxmlformats.org/officeDocument/2006/relationships/hyperlink" Target="https://advance.lexis.com/api/document?collection=news&amp;id=urn:contentItem:69JY-8SC1-JBK9-22H2-00000-00&amp;context=1519360" TargetMode="External" /><Relationship Id="rId123" Type="http://schemas.openxmlformats.org/officeDocument/2006/relationships/header" Target="header43.xml" /><Relationship Id="rId1230" Type="http://schemas.openxmlformats.org/officeDocument/2006/relationships/hyperlink" Target="https://www.blick.ch/schweiz/bern/meterhohe-rauchsaeule-fahrzeug-brennt-auf-der-a1-nieder-id19116827.html" TargetMode="External" /><Relationship Id="rId1231" Type="http://schemas.openxmlformats.org/officeDocument/2006/relationships/header" Target="header493.xml" /><Relationship Id="rId1232" Type="http://schemas.openxmlformats.org/officeDocument/2006/relationships/header" Target="header494.xml" /><Relationship Id="rId1233" Type="http://schemas.openxmlformats.org/officeDocument/2006/relationships/footer" Target="footer493.xml" /><Relationship Id="rId1234" Type="http://schemas.openxmlformats.org/officeDocument/2006/relationships/footer" Target="footer494.xml" /><Relationship Id="rId1235" Type="http://schemas.openxmlformats.org/officeDocument/2006/relationships/header" Target="header495.xml" /><Relationship Id="rId1236" Type="http://schemas.openxmlformats.org/officeDocument/2006/relationships/footer" Target="footer495.xml" /><Relationship Id="rId1237" Type="http://schemas.openxmlformats.org/officeDocument/2006/relationships/hyperlink" Target="https://advance.lexis.com/api/document?collection=news&amp;id=urn:contentItem:60KP-RCT1-JBK9-23NX-00000-00&amp;context=1519360" TargetMode="External" /><Relationship Id="rId1238" Type="http://schemas.openxmlformats.org/officeDocument/2006/relationships/header" Target="header496.xml" /><Relationship Id="rId1239" Type="http://schemas.openxmlformats.org/officeDocument/2006/relationships/header" Target="header497.xml" /><Relationship Id="rId124" Type="http://schemas.openxmlformats.org/officeDocument/2006/relationships/header" Target="header44.xml" /><Relationship Id="rId1240" Type="http://schemas.openxmlformats.org/officeDocument/2006/relationships/footer" Target="footer496.xml" /><Relationship Id="rId1241" Type="http://schemas.openxmlformats.org/officeDocument/2006/relationships/footer" Target="footer497.xml" /><Relationship Id="rId1242" Type="http://schemas.openxmlformats.org/officeDocument/2006/relationships/header" Target="header498.xml" /><Relationship Id="rId1243" Type="http://schemas.openxmlformats.org/officeDocument/2006/relationships/footer" Target="footer498.xml" /><Relationship Id="rId1244" Type="http://schemas.openxmlformats.org/officeDocument/2006/relationships/hyperlink" Target="https://advance.lexis.com/api/document?collection=news&amp;id=urn:contentItem:676R-9051-JBN9-70WB-00000-00&amp;context=1519360" TargetMode="External" /><Relationship Id="rId1245" Type="http://schemas.openxmlformats.org/officeDocument/2006/relationships/header" Target="header499.xml" /><Relationship Id="rId1246" Type="http://schemas.openxmlformats.org/officeDocument/2006/relationships/header" Target="header500.xml" /><Relationship Id="rId1247" Type="http://schemas.openxmlformats.org/officeDocument/2006/relationships/footer" Target="footer499.xml" /><Relationship Id="rId1248" Type="http://schemas.openxmlformats.org/officeDocument/2006/relationships/footer" Target="footer500.xml" /><Relationship Id="rId1249" Type="http://schemas.openxmlformats.org/officeDocument/2006/relationships/header" Target="header501.xml" /><Relationship Id="rId125" Type="http://schemas.openxmlformats.org/officeDocument/2006/relationships/footer" Target="footer43.xml" /><Relationship Id="rId1250" Type="http://schemas.openxmlformats.org/officeDocument/2006/relationships/footer" Target="footer501.xml" /><Relationship Id="rId1251" Type="http://schemas.openxmlformats.org/officeDocument/2006/relationships/hyperlink" Target="https://advance.lexis.com/api/document?collection=news&amp;id=urn:contentItem:6BCW-KJX1-JCT4-R32H-00000-00&amp;context=1519360" TargetMode="External" /><Relationship Id="rId1252" Type="http://schemas.openxmlformats.org/officeDocument/2006/relationships/header" Target="header502.xml" /><Relationship Id="rId1253" Type="http://schemas.openxmlformats.org/officeDocument/2006/relationships/header" Target="header503.xml" /><Relationship Id="rId1254" Type="http://schemas.openxmlformats.org/officeDocument/2006/relationships/footer" Target="footer502.xml" /><Relationship Id="rId1255" Type="http://schemas.openxmlformats.org/officeDocument/2006/relationships/footer" Target="footer503.xml" /><Relationship Id="rId1256" Type="http://schemas.openxmlformats.org/officeDocument/2006/relationships/header" Target="header504.xml" /><Relationship Id="rId1257" Type="http://schemas.openxmlformats.org/officeDocument/2006/relationships/footer" Target="footer504.xml" /><Relationship Id="rId1258" Type="http://schemas.openxmlformats.org/officeDocument/2006/relationships/hyperlink" Target="https://advance.lexis.com/api/document?collection=news&amp;id=urn:contentItem:6BDB-37C1-JBK9-22YM-00000-00&amp;context=1519360" TargetMode="External" /><Relationship Id="rId1259" Type="http://schemas.openxmlformats.org/officeDocument/2006/relationships/header" Target="header505.xml" /><Relationship Id="rId126" Type="http://schemas.openxmlformats.org/officeDocument/2006/relationships/footer" Target="footer44.xml" /><Relationship Id="rId1260" Type="http://schemas.openxmlformats.org/officeDocument/2006/relationships/header" Target="header506.xml" /><Relationship Id="rId1261" Type="http://schemas.openxmlformats.org/officeDocument/2006/relationships/footer" Target="footer505.xml" /><Relationship Id="rId1262" Type="http://schemas.openxmlformats.org/officeDocument/2006/relationships/footer" Target="footer506.xml" /><Relationship Id="rId1263" Type="http://schemas.openxmlformats.org/officeDocument/2006/relationships/header" Target="header507.xml" /><Relationship Id="rId1264" Type="http://schemas.openxmlformats.org/officeDocument/2006/relationships/footer" Target="footer507.xml" /><Relationship Id="rId1265" Type="http://schemas.openxmlformats.org/officeDocument/2006/relationships/hyperlink" Target="https://advance.lexis.com/api/document?collection=news&amp;id=urn:contentItem:693P-9B91-DY2B-S461-00000-00&amp;context=1519360" TargetMode="External" /><Relationship Id="rId1266" Type="http://schemas.openxmlformats.org/officeDocument/2006/relationships/hyperlink" Target="https://www.blick.ch/schweiz/zuerich/unfall-in-andelfingen-zh-teenagerin-17-stuerzt-mit-roller-schwer-verletzt-id18912377.html" TargetMode="External" /><Relationship Id="rId1267" Type="http://schemas.openxmlformats.org/officeDocument/2006/relationships/header" Target="header508.xml" /><Relationship Id="rId1268" Type="http://schemas.openxmlformats.org/officeDocument/2006/relationships/header" Target="header509.xml" /><Relationship Id="rId1269" Type="http://schemas.openxmlformats.org/officeDocument/2006/relationships/footer" Target="footer508.xml" /><Relationship Id="rId127" Type="http://schemas.openxmlformats.org/officeDocument/2006/relationships/header" Target="header45.xml" /><Relationship Id="rId1270" Type="http://schemas.openxmlformats.org/officeDocument/2006/relationships/footer" Target="footer509.xml" /><Relationship Id="rId1271" Type="http://schemas.openxmlformats.org/officeDocument/2006/relationships/header" Target="header510.xml" /><Relationship Id="rId1272" Type="http://schemas.openxmlformats.org/officeDocument/2006/relationships/footer" Target="footer510.xml" /><Relationship Id="rId1273" Type="http://schemas.openxmlformats.org/officeDocument/2006/relationships/hyperlink" Target="https://advance.lexis.com/api/document?collection=news&amp;id=urn:contentItem:69DV-28V1-DY2B-S3XY-00000-00&amp;context=1519360" TargetMode="External" /><Relationship Id="rId1274" Type="http://schemas.openxmlformats.org/officeDocument/2006/relationships/hyperlink" Target="https://www.handelszeitung.ch/newsticker/us-verkehrsbehorde-untersucht-robotaxi-firma-cruise-647516-0" TargetMode="External" /><Relationship Id="rId1275" Type="http://schemas.openxmlformats.org/officeDocument/2006/relationships/header" Target="header511.xml" /><Relationship Id="rId1276" Type="http://schemas.openxmlformats.org/officeDocument/2006/relationships/header" Target="header512.xml" /><Relationship Id="rId1277" Type="http://schemas.openxmlformats.org/officeDocument/2006/relationships/footer" Target="footer511.xml" /><Relationship Id="rId1278" Type="http://schemas.openxmlformats.org/officeDocument/2006/relationships/footer" Target="footer512.xml" /><Relationship Id="rId1279" Type="http://schemas.openxmlformats.org/officeDocument/2006/relationships/header" Target="header513.xml" /><Relationship Id="rId128" Type="http://schemas.openxmlformats.org/officeDocument/2006/relationships/footer" Target="footer45.xml" /><Relationship Id="rId1280" Type="http://schemas.openxmlformats.org/officeDocument/2006/relationships/footer" Target="footer513.xml" /><Relationship Id="rId1281" Type="http://schemas.openxmlformats.org/officeDocument/2006/relationships/hyperlink" Target="https://advance.lexis.com/api/document?collection=news&amp;id=urn:contentItem:69DW-D451-JBK9-214F-00000-00&amp;context=1519360" TargetMode="External" /><Relationship Id="rId1282" Type="http://schemas.openxmlformats.org/officeDocument/2006/relationships/hyperlink" Target="https://www.handelszeitung.ch/newsticker/us-verkehrsbehorde-untersucht-robotaxi-firma-cruise-647516-1" TargetMode="External" /><Relationship Id="rId1283" Type="http://schemas.openxmlformats.org/officeDocument/2006/relationships/header" Target="header514.xml" /><Relationship Id="rId1284" Type="http://schemas.openxmlformats.org/officeDocument/2006/relationships/header" Target="header515.xml" /><Relationship Id="rId1285" Type="http://schemas.openxmlformats.org/officeDocument/2006/relationships/footer" Target="footer514.xml" /><Relationship Id="rId1286" Type="http://schemas.openxmlformats.org/officeDocument/2006/relationships/footer" Target="footer515.xml" /><Relationship Id="rId1287" Type="http://schemas.openxmlformats.org/officeDocument/2006/relationships/header" Target="header516.xml" /><Relationship Id="rId1288" Type="http://schemas.openxmlformats.org/officeDocument/2006/relationships/footer" Target="footer516.xml" /><Relationship Id="rId1289" Type="http://schemas.openxmlformats.org/officeDocument/2006/relationships/hyperlink" Target="https://advance.lexis.com/api/document?collection=news&amp;id=urn:contentItem:6BKM-X1F1-DYM1-G0WS-00000-00&amp;context=1519360" TargetMode="External" /><Relationship Id="rId129" Type="http://schemas.openxmlformats.org/officeDocument/2006/relationships/hyperlink" Target="https://advance.lexis.com/api/document?collection=news&amp;id=urn:contentItem:4KP8-SKH0-01P2-K1CF-00000-00&amp;context=1519360" TargetMode="External" /><Relationship Id="rId1290" Type="http://schemas.openxmlformats.org/officeDocument/2006/relationships/header" Target="header517.xml" /><Relationship Id="rId1291" Type="http://schemas.openxmlformats.org/officeDocument/2006/relationships/header" Target="header518.xml" /><Relationship Id="rId1292" Type="http://schemas.openxmlformats.org/officeDocument/2006/relationships/footer" Target="footer517.xml" /><Relationship Id="rId1293" Type="http://schemas.openxmlformats.org/officeDocument/2006/relationships/footer" Target="footer518.xml" /><Relationship Id="rId1294" Type="http://schemas.openxmlformats.org/officeDocument/2006/relationships/header" Target="header519.xml" /><Relationship Id="rId1295" Type="http://schemas.openxmlformats.org/officeDocument/2006/relationships/footer" Target="footer519.xml" /><Relationship Id="rId1296" Type="http://schemas.openxmlformats.org/officeDocument/2006/relationships/hyperlink" Target="https://advance.lexis.com/api/document?collection=news&amp;id=urn:contentItem:685D-PW61-JBK9-23MN-00000-00&amp;context=1519360" TargetMode="External" /><Relationship Id="rId1297" Type="http://schemas.openxmlformats.org/officeDocument/2006/relationships/hyperlink" Target="https://www.blick.ch/schweiz/zuerich/fatales-ausweichmanoever-in-neschwil-zh-junge-lenkerin-20-bei-unfall-schwer-verletzt-id18547572.html" TargetMode="External" /><Relationship Id="rId1298" Type="http://schemas.openxmlformats.org/officeDocument/2006/relationships/header" Target="header520.xml" /><Relationship Id="rId1299" Type="http://schemas.openxmlformats.org/officeDocument/2006/relationships/header" Target="header521.xml" /><Relationship Id="rId13" Type="http://schemas.openxmlformats.org/officeDocument/2006/relationships/hyperlink" Target="grobe" TargetMode="External" /><Relationship Id="rId130" Type="http://schemas.openxmlformats.org/officeDocument/2006/relationships/header" Target="header46.xml" /><Relationship Id="rId1300" Type="http://schemas.openxmlformats.org/officeDocument/2006/relationships/footer" Target="footer520.xml" /><Relationship Id="rId1301" Type="http://schemas.openxmlformats.org/officeDocument/2006/relationships/footer" Target="footer521.xml" /><Relationship Id="rId1302" Type="http://schemas.openxmlformats.org/officeDocument/2006/relationships/header" Target="header522.xml" /><Relationship Id="rId1303" Type="http://schemas.openxmlformats.org/officeDocument/2006/relationships/footer" Target="footer522.xml" /><Relationship Id="rId1304" Type="http://schemas.openxmlformats.org/officeDocument/2006/relationships/hyperlink" Target="https://advance.lexis.com/api/document?collection=news&amp;id=urn:contentItem:6BKM-X1F1-DYM1-G142-00000-00&amp;context=1519360" TargetMode="External" /><Relationship Id="rId1305" Type="http://schemas.openxmlformats.org/officeDocument/2006/relationships/header" Target="header523.xml" /><Relationship Id="rId1306" Type="http://schemas.openxmlformats.org/officeDocument/2006/relationships/header" Target="header524.xml" /><Relationship Id="rId1307" Type="http://schemas.openxmlformats.org/officeDocument/2006/relationships/footer" Target="footer523.xml" /><Relationship Id="rId1308" Type="http://schemas.openxmlformats.org/officeDocument/2006/relationships/footer" Target="footer524.xml" /><Relationship Id="rId1309" Type="http://schemas.openxmlformats.org/officeDocument/2006/relationships/header" Target="header525.xml" /><Relationship Id="rId131" Type="http://schemas.openxmlformats.org/officeDocument/2006/relationships/header" Target="header47.xml" /><Relationship Id="rId1310" Type="http://schemas.openxmlformats.org/officeDocument/2006/relationships/footer" Target="footer525.xml" /><Relationship Id="rId1311" Type="http://schemas.openxmlformats.org/officeDocument/2006/relationships/hyperlink" Target="https://advance.lexis.com/api/document?collection=news&amp;id=urn:contentItem:6C5W-66F1-JC4Y-S0T2-00000-00&amp;context=1519360" TargetMode="External" /><Relationship Id="rId1312" Type="http://schemas.openxmlformats.org/officeDocument/2006/relationships/header" Target="header526.xml" /><Relationship Id="rId1313" Type="http://schemas.openxmlformats.org/officeDocument/2006/relationships/header" Target="header527.xml" /><Relationship Id="rId1314" Type="http://schemas.openxmlformats.org/officeDocument/2006/relationships/footer" Target="footer526.xml" /><Relationship Id="rId1315" Type="http://schemas.openxmlformats.org/officeDocument/2006/relationships/footer" Target="footer527.xml" /><Relationship Id="rId1316" Type="http://schemas.openxmlformats.org/officeDocument/2006/relationships/header" Target="header528.xml" /><Relationship Id="rId1317" Type="http://schemas.openxmlformats.org/officeDocument/2006/relationships/footer" Target="footer528.xml" /><Relationship Id="rId1318" Type="http://schemas.openxmlformats.org/officeDocument/2006/relationships/hyperlink" Target="https://advance.lexis.com/api/document?collection=news&amp;id=urn:contentItem:67HJ-D2W1-JBK9-23NH-00000-00&amp;context=1519360" TargetMode="External" /><Relationship Id="rId1319" Type="http://schemas.openxmlformats.org/officeDocument/2006/relationships/hyperlink" Target="https://www.blick.ch/politik/nach-horror-unfall-2019-sbb-schliessen-die-umruestung-der-tueren-erst-2026-ab-id18284628.html" TargetMode="External" /><Relationship Id="rId132" Type="http://schemas.openxmlformats.org/officeDocument/2006/relationships/footer" Target="footer46.xml" /><Relationship Id="rId1320" Type="http://schemas.openxmlformats.org/officeDocument/2006/relationships/header" Target="header529.xml" /><Relationship Id="rId1321" Type="http://schemas.openxmlformats.org/officeDocument/2006/relationships/header" Target="header530.xml" /><Relationship Id="rId1322" Type="http://schemas.openxmlformats.org/officeDocument/2006/relationships/footer" Target="footer529.xml" /><Relationship Id="rId1323" Type="http://schemas.openxmlformats.org/officeDocument/2006/relationships/footer" Target="footer530.xml" /><Relationship Id="rId1324" Type="http://schemas.openxmlformats.org/officeDocument/2006/relationships/header" Target="header531.xml" /><Relationship Id="rId1325" Type="http://schemas.openxmlformats.org/officeDocument/2006/relationships/footer" Target="footer531.xml" /><Relationship Id="rId1326" Type="http://schemas.openxmlformats.org/officeDocument/2006/relationships/hyperlink" Target="https://advance.lexis.com/api/document?collection=news&amp;id=urn:contentItem:68KJ-17J1-DY4B-Y2TJ-00000-00&amp;context=1519360" TargetMode="External" /><Relationship Id="rId1327" Type="http://schemas.openxmlformats.org/officeDocument/2006/relationships/header" Target="header532.xml" /><Relationship Id="rId1328" Type="http://schemas.openxmlformats.org/officeDocument/2006/relationships/header" Target="header533.xml" /><Relationship Id="rId1329" Type="http://schemas.openxmlformats.org/officeDocument/2006/relationships/footer" Target="footer532.xml" /><Relationship Id="rId133" Type="http://schemas.openxmlformats.org/officeDocument/2006/relationships/footer" Target="footer47.xml" /><Relationship Id="rId1330" Type="http://schemas.openxmlformats.org/officeDocument/2006/relationships/footer" Target="footer533.xml" /><Relationship Id="rId1331" Type="http://schemas.openxmlformats.org/officeDocument/2006/relationships/header" Target="header534.xml" /><Relationship Id="rId1332" Type="http://schemas.openxmlformats.org/officeDocument/2006/relationships/footer" Target="footer534.xml" /><Relationship Id="rId1333" Type="http://schemas.openxmlformats.org/officeDocument/2006/relationships/hyperlink" Target="https://advance.lexis.com/api/document?collection=news&amp;id=urn:contentItem:65KS-1W51-JC4Y-S1PW-00000-00&amp;context=1519360" TargetMode="External" /><Relationship Id="rId1334" Type="http://schemas.openxmlformats.org/officeDocument/2006/relationships/header" Target="header535.xml" /><Relationship Id="rId1335" Type="http://schemas.openxmlformats.org/officeDocument/2006/relationships/header" Target="header536.xml" /><Relationship Id="rId1336" Type="http://schemas.openxmlformats.org/officeDocument/2006/relationships/footer" Target="footer535.xml" /><Relationship Id="rId1337" Type="http://schemas.openxmlformats.org/officeDocument/2006/relationships/footer" Target="footer536.xml" /><Relationship Id="rId1338" Type="http://schemas.openxmlformats.org/officeDocument/2006/relationships/header" Target="header537.xml" /><Relationship Id="rId1339" Type="http://schemas.openxmlformats.org/officeDocument/2006/relationships/footer" Target="footer537.xml" /><Relationship Id="rId134" Type="http://schemas.openxmlformats.org/officeDocument/2006/relationships/header" Target="header48.xml" /><Relationship Id="rId1340" Type="http://schemas.openxmlformats.org/officeDocument/2006/relationships/hyperlink" Target="https://advance.lexis.com/api/document?collection=news&amp;id=urn:contentItem:69DV-28V1-DY2B-S3XW-00000-00&amp;context=1519360" TargetMode="External" /><Relationship Id="rId1341" Type="http://schemas.openxmlformats.org/officeDocument/2006/relationships/hyperlink" Target="https://www.handelszeitung.ch/newsticker/us-verkehrsbehorde-untersucht-robotaxi-firma-cruise-647516" TargetMode="External" /><Relationship Id="rId1342" Type="http://schemas.openxmlformats.org/officeDocument/2006/relationships/header" Target="header538.xml" /><Relationship Id="rId1343" Type="http://schemas.openxmlformats.org/officeDocument/2006/relationships/header" Target="header539.xml" /><Relationship Id="rId1344" Type="http://schemas.openxmlformats.org/officeDocument/2006/relationships/footer" Target="footer538.xml" /><Relationship Id="rId1345" Type="http://schemas.openxmlformats.org/officeDocument/2006/relationships/footer" Target="footer539.xml" /><Relationship Id="rId1346" Type="http://schemas.openxmlformats.org/officeDocument/2006/relationships/header" Target="header540.xml" /><Relationship Id="rId1347" Type="http://schemas.openxmlformats.org/officeDocument/2006/relationships/footer" Target="footer540.xml" /><Relationship Id="rId1348" Type="http://schemas.openxmlformats.org/officeDocument/2006/relationships/hyperlink" Target="https://advance.lexis.com/api/document?collection=news&amp;id=urn:contentItem:6CXR-3P41-JBN9-744W-00000-00&amp;context=1519360" TargetMode="External" /><Relationship Id="rId1349" Type="http://schemas.openxmlformats.org/officeDocument/2006/relationships/header" Target="header541.xml" /><Relationship Id="rId135" Type="http://schemas.openxmlformats.org/officeDocument/2006/relationships/footer" Target="footer48.xml" /><Relationship Id="rId1350" Type="http://schemas.openxmlformats.org/officeDocument/2006/relationships/header" Target="header542.xml" /><Relationship Id="rId1351" Type="http://schemas.openxmlformats.org/officeDocument/2006/relationships/footer" Target="footer541.xml" /><Relationship Id="rId1352" Type="http://schemas.openxmlformats.org/officeDocument/2006/relationships/footer" Target="footer542.xml" /><Relationship Id="rId1353" Type="http://schemas.openxmlformats.org/officeDocument/2006/relationships/header" Target="header543.xml" /><Relationship Id="rId1354" Type="http://schemas.openxmlformats.org/officeDocument/2006/relationships/footer" Target="footer543.xml" /><Relationship Id="rId1355" Type="http://schemas.openxmlformats.org/officeDocument/2006/relationships/hyperlink" Target="https://advance.lexis.com/api/document?collection=news&amp;id=urn:contentItem:6BVX-C111-DY2B-S1TD-00000-00&amp;context=1519360" TargetMode="External" /><Relationship Id="rId1356" Type="http://schemas.openxmlformats.org/officeDocument/2006/relationships/hyperlink" Target="https://www.blick.ch/news/so-verteidigt-waymo-das-fiasko-robotaxi-faehrt-in-gegenverkehr-id19666752.html" TargetMode="External" /><Relationship Id="rId1357" Type="http://schemas.openxmlformats.org/officeDocument/2006/relationships/header" Target="header544.xml" /><Relationship Id="rId1358" Type="http://schemas.openxmlformats.org/officeDocument/2006/relationships/header" Target="header545.xml" /><Relationship Id="rId1359" Type="http://schemas.openxmlformats.org/officeDocument/2006/relationships/footer" Target="footer544.xml" /><Relationship Id="rId136" Type="http://schemas.openxmlformats.org/officeDocument/2006/relationships/hyperlink" Target="https://advance.lexis.com/api/document?collection=news&amp;id=urn:contentItem:6BK8-74N1-JBK9-20M5-00000-00&amp;context=1519360" TargetMode="External" /><Relationship Id="rId1360" Type="http://schemas.openxmlformats.org/officeDocument/2006/relationships/footer" Target="footer545.xml" /><Relationship Id="rId1361" Type="http://schemas.openxmlformats.org/officeDocument/2006/relationships/header" Target="header546.xml" /><Relationship Id="rId1362" Type="http://schemas.openxmlformats.org/officeDocument/2006/relationships/footer" Target="footer546.xml" /><Relationship Id="rId1363" Type="http://schemas.openxmlformats.org/officeDocument/2006/relationships/hyperlink" Target="https://advance.lexis.com/api/document?collection=news&amp;id=urn:contentItem:68MT-N4R1-JBN9-706G-00000-00&amp;context=1519360" TargetMode="External" /><Relationship Id="rId1364" Type="http://schemas.openxmlformats.org/officeDocument/2006/relationships/header" Target="header547.xml" /><Relationship Id="rId1365" Type="http://schemas.openxmlformats.org/officeDocument/2006/relationships/header" Target="header548.xml" /><Relationship Id="rId1366" Type="http://schemas.openxmlformats.org/officeDocument/2006/relationships/footer" Target="footer547.xml" /><Relationship Id="rId1367" Type="http://schemas.openxmlformats.org/officeDocument/2006/relationships/footer" Target="footer548.xml" /><Relationship Id="rId1368" Type="http://schemas.openxmlformats.org/officeDocument/2006/relationships/header" Target="header549.xml" /><Relationship Id="rId1369" Type="http://schemas.openxmlformats.org/officeDocument/2006/relationships/footer" Target="footer549.xml" /><Relationship Id="rId137" Type="http://schemas.openxmlformats.org/officeDocument/2006/relationships/hyperlink" Target="https://www.blick.ch/schweiz/ostschweiz/appenzell-ausserrhoden/unfall-bei-reute-ar-lieferwagen-stuerzt-45-meter-in-die-tiefe-id19545993.html" TargetMode="External" /><Relationship Id="rId1370" Type="http://schemas.openxmlformats.org/officeDocument/2006/relationships/hyperlink" Target="https://advance.lexis.com/api/document?collection=news&amp;id=urn:contentItem:6BH8-MTH1-DY4B-Y4TG-00000-00&amp;context=1519360" TargetMode="External" /><Relationship Id="rId1371" Type="http://schemas.openxmlformats.org/officeDocument/2006/relationships/header" Target="header550.xml" /><Relationship Id="rId1372" Type="http://schemas.openxmlformats.org/officeDocument/2006/relationships/header" Target="header551.xml" /><Relationship Id="rId1373" Type="http://schemas.openxmlformats.org/officeDocument/2006/relationships/footer" Target="footer550.xml" /><Relationship Id="rId1374" Type="http://schemas.openxmlformats.org/officeDocument/2006/relationships/footer" Target="footer551.xml" /><Relationship Id="rId1375" Type="http://schemas.openxmlformats.org/officeDocument/2006/relationships/header" Target="header552.xml" /><Relationship Id="rId1376" Type="http://schemas.openxmlformats.org/officeDocument/2006/relationships/footer" Target="footer552.xml" /><Relationship Id="rId1377" Type="http://schemas.openxmlformats.org/officeDocument/2006/relationships/hyperlink" Target="https://advance.lexis.com/api/document?collection=news&amp;id=urn:contentItem:69CP-W7R1-JBK9-21H2-00000-00&amp;context=1519360" TargetMode="External" /><Relationship Id="rId1378" Type="http://schemas.openxmlformats.org/officeDocument/2006/relationships/hyperlink" Target="https://www.blick.ch/schweiz/bern/schwerer-unfall-in-muenchenbuchsee-be-autofahrer-prallt-gegen-mauer-und-strassenlaterne-tot-id19035595.html" TargetMode="External" /><Relationship Id="rId1379" Type="http://schemas.openxmlformats.org/officeDocument/2006/relationships/header" Target="header553.xml" /><Relationship Id="rId138" Type="http://schemas.openxmlformats.org/officeDocument/2006/relationships/header" Target="header49.xml" /><Relationship Id="rId1380" Type="http://schemas.openxmlformats.org/officeDocument/2006/relationships/header" Target="header554.xml" /><Relationship Id="rId1381" Type="http://schemas.openxmlformats.org/officeDocument/2006/relationships/footer" Target="footer553.xml" /><Relationship Id="rId1382" Type="http://schemas.openxmlformats.org/officeDocument/2006/relationships/footer" Target="footer554.xml" /><Relationship Id="rId1383" Type="http://schemas.openxmlformats.org/officeDocument/2006/relationships/header" Target="header555.xml" /><Relationship Id="rId1384" Type="http://schemas.openxmlformats.org/officeDocument/2006/relationships/footer" Target="footer555.xml" /><Relationship Id="rId1385" Type="http://schemas.openxmlformats.org/officeDocument/2006/relationships/hyperlink" Target="https://advance.lexis.com/api/document?collection=news&amp;id=urn:contentItem:6C2R-N8S1-F086-F2MP-00000-00&amp;context=1519360" TargetMode="External" /><Relationship Id="rId1386" Type="http://schemas.openxmlformats.org/officeDocument/2006/relationships/header" Target="header556.xml" /><Relationship Id="rId1387" Type="http://schemas.openxmlformats.org/officeDocument/2006/relationships/header" Target="header557.xml" /><Relationship Id="rId1388" Type="http://schemas.openxmlformats.org/officeDocument/2006/relationships/footer" Target="footer556.xml" /><Relationship Id="rId1389" Type="http://schemas.openxmlformats.org/officeDocument/2006/relationships/footer" Target="footer557.xml" /><Relationship Id="rId139" Type="http://schemas.openxmlformats.org/officeDocument/2006/relationships/header" Target="header50.xml" /><Relationship Id="rId1390" Type="http://schemas.openxmlformats.org/officeDocument/2006/relationships/header" Target="header558.xml" /><Relationship Id="rId1391" Type="http://schemas.openxmlformats.org/officeDocument/2006/relationships/footer" Target="footer558.xml" /><Relationship Id="rId1392" Type="http://schemas.openxmlformats.org/officeDocument/2006/relationships/hyperlink" Target="https://advance.lexis.com/api/document?collection=news&amp;id=urn:contentItem:68CN-XK61-JCT4-R4HF-00000-00&amp;context=1519360" TargetMode="External" /><Relationship Id="rId1393" Type="http://schemas.openxmlformats.org/officeDocument/2006/relationships/header" Target="header559.xml" /><Relationship Id="rId1394" Type="http://schemas.openxmlformats.org/officeDocument/2006/relationships/header" Target="header560.xml" /><Relationship Id="rId1395" Type="http://schemas.openxmlformats.org/officeDocument/2006/relationships/footer" Target="footer559.xml" /><Relationship Id="rId1396" Type="http://schemas.openxmlformats.org/officeDocument/2006/relationships/footer" Target="footer560.xml" /><Relationship Id="rId1397" Type="http://schemas.openxmlformats.org/officeDocument/2006/relationships/header" Target="header561.xml" /><Relationship Id="rId1398" Type="http://schemas.openxmlformats.org/officeDocument/2006/relationships/footer" Target="footer561.xml" /><Relationship Id="rId1399" Type="http://schemas.openxmlformats.org/officeDocument/2006/relationships/hyperlink" Target="https://advance.lexis.com/api/document?collection=news&amp;id=urn:contentItem:6BH9-2GK1-JBN9-73N7-00000-00&amp;context=1519360" TargetMode="External" /><Relationship Id="rId14" Type="http://schemas.openxmlformats.org/officeDocument/2006/relationships/header" Target="header1.xml" /><Relationship Id="rId140" Type="http://schemas.openxmlformats.org/officeDocument/2006/relationships/footer" Target="footer49.xml" /><Relationship Id="rId1400" Type="http://schemas.openxmlformats.org/officeDocument/2006/relationships/header" Target="header562.xml" /><Relationship Id="rId1401" Type="http://schemas.openxmlformats.org/officeDocument/2006/relationships/header" Target="header563.xml" /><Relationship Id="rId1402" Type="http://schemas.openxmlformats.org/officeDocument/2006/relationships/footer" Target="footer562.xml" /><Relationship Id="rId1403" Type="http://schemas.openxmlformats.org/officeDocument/2006/relationships/footer" Target="footer563.xml" /><Relationship Id="rId1404" Type="http://schemas.openxmlformats.org/officeDocument/2006/relationships/header" Target="header564.xml" /><Relationship Id="rId1405" Type="http://schemas.openxmlformats.org/officeDocument/2006/relationships/footer" Target="footer564.xml" /><Relationship Id="rId1406" Type="http://schemas.openxmlformats.org/officeDocument/2006/relationships/hyperlink" Target="https://advance.lexis.com/api/document?collection=news&amp;id=urn:contentItem:676R-7TY1-DY4B-Y0XN-00000-00&amp;context=1519360" TargetMode="External" /><Relationship Id="rId1407" Type="http://schemas.openxmlformats.org/officeDocument/2006/relationships/header" Target="header565.xml" /><Relationship Id="rId1408" Type="http://schemas.openxmlformats.org/officeDocument/2006/relationships/header" Target="header566.xml" /><Relationship Id="rId1409" Type="http://schemas.openxmlformats.org/officeDocument/2006/relationships/footer" Target="footer565.xml" /><Relationship Id="rId141" Type="http://schemas.openxmlformats.org/officeDocument/2006/relationships/footer" Target="footer50.xml" /><Relationship Id="rId1410" Type="http://schemas.openxmlformats.org/officeDocument/2006/relationships/footer" Target="footer566.xml" /><Relationship Id="rId1411" Type="http://schemas.openxmlformats.org/officeDocument/2006/relationships/header" Target="header567.xml" /><Relationship Id="rId1412" Type="http://schemas.openxmlformats.org/officeDocument/2006/relationships/footer" Target="footer567.xml" /><Relationship Id="rId1413" Type="http://schemas.openxmlformats.org/officeDocument/2006/relationships/hyperlink" Target="https://advance.lexis.com/api/document?collection=news&amp;id=urn:contentItem:676R-69B1-JBN9-729F-00000-00&amp;context=1519360" TargetMode="External" /><Relationship Id="rId1414" Type="http://schemas.openxmlformats.org/officeDocument/2006/relationships/header" Target="header568.xml" /><Relationship Id="rId1415" Type="http://schemas.openxmlformats.org/officeDocument/2006/relationships/header" Target="header569.xml" /><Relationship Id="rId1416" Type="http://schemas.openxmlformats.org/officeDocument/2006/relationships/footer" Target="footer568.xml" /><Relationship Id="rId1417" Type="http://schemas.openxmlformats.org/officeDocument/2006/relationships/footer" Target="footer569.xml" /><Relationship Id="rId1418" Type="http://schemas.openxmlformats.org/officeDocument/2006/relationships/header" Target="header570.xml" /><Relationship Id="rId1419" Type="http://schemas.openxmlformats.org/officeDocument/2006/relationships/footer" Target="footer570.xml" /><Relationship Id="rId142" Type="http://schemas.openxmlformats.org/officeDocument/2006/relationships/header" Target="header51.xml" /><Relationship Id="rId1420" Type="http://schemas.openxmlformats.org/officeDocument/2006/relationships/hyperlink" Target="https://advance.lexis.com/api/document?collection=news&amp;id=urn:contentItem:65XX-SHV1-DYM1-G12C-00000-00&amp;context=1519360" TargetMode="External" /><Relationship Id="rId1421" Type="http://schemas.openxmlformats.org/officeDocument/2006/relationships/header" Target="header571.xml" /><Relationship Id="rId1422" Type="http://schemas.openxmlformats.org/officeDocument/2006/relationships/header" Target="header572.xml" /><Relationship Id="rId1423" Type="http://schemas.openxmlformats.org/officeDocument/2006/relationships/footer" Target="footer571.xml" /><Relationship Id="rId1424" Type="http://schemas.openxmlformats.org/officeDocument/2006/relationships/footer" Target="footer572.xml" /><Relationship Id="rId1425" Type="http://schemas.openxmlformats.org/officeDocument/2006/relationships/header" Target="header573.xml" /><Relationship Id="rId1426" Type="http://schemas.openxmlformats.org/officeDocument/2006/relationships/footer" Target="footer573.xml" /><Relationship Id="rId1427" Type="http://schemas.openxmlformats.org/officeDocument/2006/relationships/hyperlink" Target="https://advance.lexis.com/api/document?collection=news&amp;id=urn:contentItem:676R-80J1-JBN9-74WC-00000-00&amp;context=1519360" TargetMode="External" /><Relationship Id="rId1428" Type="http://schemas.openxmlformats.org/officeDocument/2006/relationships/header" Target="header574.xml" /><Relationship Id="rId1429" Type="http://schemas.openxmlformats.org/officeDocument/2006/relationships/header" Target="header575.xml" /><Relationship Id="rId143" Type="http://schemas.openxmlformats.org/officeDocument/2006/relationships/footer" Target="footer51.xml" /><Relationship Id="rId1430" Type="http://schemas.openxmlformats.org/officeDocument/2006/relationships/footer" Target="footer574.xml" /><Relationship Id="rId1431" Type="http://schemas.openxmlformats.org/officeDocument/2006/relationships/footer" Target="footer575.xml" /><Relationship Id="rId1432" Type="http://schemas.openxmlformats.org/officeDocument/2006/relationships/header" Target="header576.xml" /><Relationship Id="rId1433" Type="http://schemas.openxmlformats.org/officeDocument/2006/relationships/footer" Target="footer576.xml" /><Relationship Id="rId1434" Type="http://schemas.openxmlformats.org/officeDocument/2006/relationships/hyperlink" Target="https://advance.lexis.com/api/document?collection=news&amp;id=urn:contentItem:6468-RXT1-DY4B-Y447-00000-00&amp;context=1519360" TargetMode="External" /><Relationship Id="rId1435" Type="http://schemas.openxmlformats.org/officeDocument/2006/relationships/header" Target="header577.xml" /><Relationship Id="rId1436" Type="http://schemas.openxmlformats.org/officeDocument/2006/relationships/header" Target="header578.xml" /><Relationship Id="rId1437" Type="http://schemas.openxmlformats.org/officeDocument/2006/relationships/footer" Target="footer577.xml" /><Relationship Id="rId1438" Type="http://schemas.openxmlformats.org/officeDocument/2006/relationships/footer" Target="footer578.xml" /><Relationship Id="rId1439" Type="http://schemas.openxmlformats.org/officeDocument/2006/relationships/header" Target="header579.xml" /><Relationship Id="rId144" Type="http://schemas.openxmlformats.org/officeDocument/2006/relationships/hyperlink" Target="https://advance.lexis.com/api/document?collection=news&amp;id=urn:contentItem:55GF-8301-F086-F034-00000-00&amp;context=1519360" TargetMode="External" /><Relationship Id="rId1440" Type="http://schemas.openxmlformats.org/officeDocument/2006/relationships/footer" Target="footer579.xml" /><Relationship Id="rId1441" Type="http://schemas.openxmlformats.org/officeDocument/2006/relationships/hyperlink" Target="https://advance.lexis.com/api/document?collection=news&amp;id=urn:contentItem:691S-58P1-JCT4-R01R-00000-00&amp;context=1519360" TargetMode="External" /><Relationship Id="rId1442" Type="http://schemas.openxmlformats.org/officeDocument/2006/relationships/header" Target="header580.xml" /><Relationship Id="rId1443" Type="http://schemas.openxmlformats.org/officeDocument/2006/relationships/header" Target="header581.xml" /><Relationship Id="rId1444" Type="http://schemas.openxmlformats.org/officeDocument/2006/relationships/footer" Target="footer580.xml" /><Relationship Id="rId1445" Type="http://schemas.openxmlformats.org/officeDocument/2006/relationships/footer" Target="footer581.xml" /><Relationship Id="rId1446" Type="http://schemas.openxmlformats.org/officeDocument/2006/relationships/header" Target="header582.xml" /><Relationship Id="rId1447" Type="http://schemas.openxmlformats.org/officeDocument/2006/relationships/footer" Target="footer582.xml" /><Relationship Id="rId1448" Type="http://schemas.openxmlformats.org/officeDocument/2006/relationships/hyperlink" Target="https://advance.lexis.com/api/document?collection=news&amp;id=urn:contentItem:6468-SD11-JBN9-73PX-00000-00&amp;context=1519360" TargetMode="External" /><Relationship Id="rId1449" Type="http://schemas.openxmlformats.org/officeDocument/2006/relationships/header" Target="header583.xml" /><Relationship Id="rId145" Type="http://schemas.openxmlformats.org/officeDocument/2006/relationships/header" Target="header52.xml" /><Relationship Id="rId1450" Type="http://schemas.openxmlformats.org/officeDocument/2006/relationships/header" Target="header584.xml" /><Relationship Id="rId1451" Type="http://schemas.openxmlformats.org/officeDocument/2006/relationships/footer" Target="footer583.xml" /><Relationship Id="rId1452" Type="http://schemas.openxmlformats.org/officeDocument/2006/relationships/footer" Target="footer584.xml" /><Relationship Id="rId1453" Type="http://schemas.openxmlformats.org/officeDocument/2006/relationships/header" Target="header585.xml" /><Relationship Id="rId1454" Type="http://schemas.openxmlformats.org/officeDocument/2006/relationships/footer" Target="footer585.xml" /><Relationship Id="rId1455" Type="http://schemas.openxmlformats.org/officeDocument/2006/relationships/hyperlink" Target="https://advance.lexis.com/api/document?collection=news&amp;id=urn:contentItem:67JR-XKG1-DY4B-Y3N2-00000-00&amp;context=1519360" TargetMode="External" /><Relationship Id="rId1456" Type="http://schemas.openxmlformats.org/officeDocument/2006/relationships/header" Target="header586.xml" /><Relationship Id="rId1457" Type="http://schemas.openxmlformats.org/officeDocument/2006/relationships/header" Target="header587.xml" /><Relationship Id="rId1458" Type="http://schemas.openxmlformats.org/officeDocument/2006/relationships/footer" Target="footer586.xml" /><Relationship Id="rId1459" Type="http://schemas.openxmlformats.org/officeDocument/2006/relationships/footer" Target="footer587.xml" /><Relationship Id="rId146" Type="http://schemas.openxmlformats.org/officeDocument/2006/relationships/header" Target="header53.xml" /><Relationship Id="rId1460" Type="http://schemas.openxmlformats.org/officeDocument/2006/relationships/header" Target="header588.xml" /><Relationship Id="rId1461" Type="http://schemas.openxmlformats.org/officeDocument/2006/relationships/footer" Target="footer588.xml" /><Relationship Id="rId1462" Type="http://schemas.openxmlformats.org/officeDocument/2006/relationships/hyperlink" Target="https://advance.lexis.com/api/document?collection=news&amp;id=urn:contentItem:6B9C-DPD1-JCT4-R02S-00000-00&amp;context=1519360" TargetMode="External" /><Relationship Id="rId1463" Type="http://schemas.openxmlformats.org/officeDocument/2006/relationships/header" Target="header589.xml" /><Relationship Id="rId1464" Type="http://schemas.openxmlformats.org/officeDocument/2006/relationships/header" Target="header590.xml" /><Relationship Id="rId1465" Type="http://schemas.openxmlformats.org/officeDocument/2006/relationships/footer" Target="footer589.xml" /><Relationship Id="rId1466" Type="http://schemas.openxmlformats.org/officeDocument/2006/relationships/footer" Target="footer590.xml" /><Relationship Id="rId1467" Type="http://schemas.openxmlformats.org/officeDocument/2006/relationships/header" Target="header591.xml" /><Relationship Id="rId1468" Type="http://schemas.openxmlformats.org/officeDocument/2006/relationships/footer" Target="footer591.xml" /><Relationship Id="rId1469" Type="http://schemas.openxmlformats.org/officeDocument/2006/relationships/hyperlink" Target="https://advance.lexis.com/api/document?collection=news&amp;id=urn:contentItem:6C23-RYK1-JCT4-R0X1-00000-00&amp;context=1519360" TargetMode="External" /><Relationship Id="rId147" Type="http://schemas.openxmlformats.org/officeDocument/2006/relationships/footer" Target="footer52.xml" /><Relationship Id="rId1470" Type="http://schemas.openxmlformats.org/officeDocument/2006/relationships/header" Target="header592.xml" /><Relationship Id="rId1471" Type="http://schemas.openxmlformats.org/officeDocument/2006/relationships/header" Target="header593.xml" /><Relationship Id="rId1472" Type="http://schemas.openxmlformats.org/officeDocument/2006/relationships/footer" Target="footer592.xml" /><Relationship Id="rId1473" Type="http://schemas.openxmlformats.org/officeDocument/2006/relationships/footer" Target="footer593.xml" /><Relationship Id="rId1474" Type="http://schemas.openxmlformats.org/officeDocument/2006/relationships/header" Target="header594.xml" /><Relationship Id="rId1475" Type="http://schemas.openxmlformats.org/officeDocument/2006/relationships/footer" Target="footer594.xml" /><Relationship Id="rId1476" Type="http://schemas.openxmlformats.org/officeDocument/2006/relationships/hyperlink" Target="https://advance.lexis.com/api/document?collection=news&amp;id=urn:contentItem:6BH9-2GK1-JBN9-73FH-00000-00&amp;context=1519360" TargetMode="External" /><Relationship Id="rId1477" Type="http://schemas.openxmlformats.org/officeDocument/2006/relationships/header" Target="header595.xml" /><Relationship Id="rId1478" Type="http://schemas.openxmlformats.org/officeDocument/2006/relationships/header" Target="header596.xml" /><Relationship Id="rId1479" Type="http://schemas.openxmlformats.org/officeDocument/2006/relationships/footer" Target="footer595.xml" /><Relationship Id="rId148" Type="http://schemas.openxmlformats.org/officeDocument/2006/relationships/footer" Target="footer53.xml" /><Relationship Id="rId1480" Type="http://schemas.openxmlformats.org/officeDocument/2006/relationships/footer" Target="footer596.xml" /><Relationship Id="rId1481" Type="http://schemas.openxmlformats.org/officeDocument/2006/relationships/header" Target="header597.xml" /><Relationship Id="rId1482" Type="http://schemas.openxmlformats.org/officeDocument/2006/relationships/footer" Target="footer597.xml" /><Relationship Id="rId1483" Type="http://schemas.openxmlformats.org/officeDocument/2006/relationships/hyperlink" Target="https://advance.lexis.com/api/document?collection=news&amp;id=urn:contentItem:6B7F-7FJ1-DY2B-S0KV-00000-00&amp;context=1519360" TargetMode="External" /><Relationship Id="rId1484" Type="http://schemas.openxmlformats.org/officeDocument/2006/relationships/hyperlink" Target="https://www.blick.ch/breaking-news/unfall-in-bern-tram-entgleist-am-kornhausplatz-id19385656.html" TargetMode="External" /><Relationship Id="rId1485" Type="http://schemas.openxmlformats.org/officeDocument/2006/relationships/header" Target="header598.xml" /><Relationship Id="rId1486" Type="http://schemas.openxmlformats.org/officeDocument/2006/relationships/header" Target="header599.xml" /><Relationship Id="rId1487" Type="http://schemas.openxmlformats.org/officeDocument/2006/relationships/footer" Target="footer598.xml" /><Relationship Id="rId1488" Type="http://schemas.openxmlformats.org/officeDocument/2006/relationships/footer" Target="footer599.xml" /><Relationship Id="rId1489" Type="http://schemas.openxmlformats.org/officeDocument/2006/relationships/header" Target="header600.xml" /><Relationship Id="rId149" Type="http://schemas.openxmlformats.org/officeDocument/2006/relationships/header" Target="header54.xml" /><Relationship Id="rId1490" Type="http://schemas.openxmlformats.org/officeDocument/2006/relationships/footer" Target="footer600.xml" /><Relationship Id="rId1491" Type="http://schemas.openxmlformats.org/officeDocument/2006/relationships/hyperlink" Target="https://advance.lexis.com/api/document?collection=news&amp;id=urn:contentItem:69KC-G561-F086-F1T8-00000-00&amp;context=1519360" TargetMode="External" /><Relationship Id="rId1492" Type="http://schemas.openxmlformats.org/officeDocument/2006/relationships/header" Target="header601.xml" /><Relationship Id="rId1493" Type="http://schemas.openxmlformats.org/officeDocument/2006/relationships/header" Target="header602.xml" /><Relationship Id="rId1494" Type="http://schemas.openxmlformats.org/officeDocument/2006/relationships/footer" Target="footer601.xml" /><Relationship Id="rId1495" Type="http://schemas.openxmlformats.org/officeDocument/2006/relationships/footer" Target="footer602.xml" /><Relationship Id="rId1496" Type="http://schemas.openxmlformats.org/officeDocument/2006/relationships/header" Target="header603.xml" /><Relationship Id="rId1497" Type="http://schemas.openxmlformats.org/officeDocument/2006/relationships/footer" Target="footer603.xml" /><Relationship Id="rId1498" Type="http://schemas.openxmlformats.org/officeDocument/2006/relationships/hyperlink" Target="https://advance.lexis.com/api/document?collection=news&amp;id=urn:contentItem:6468-VBV1-DY4B-Y05G-00000-00&amp;context=1519360" TargetMode="External" /><Relationship Id="rId1499" Type="http://schemas.openxmlformats.org/officeDocument/2006/relationships/header" Target="header604.xml" /><Relationship Id="rId15" Type="http://schemas.openxmlformats.org/officeDocument/2006/relationships/header" Target="header2.xml" /><Relationship Id="rId150" Type="http://schemas.openxmlformats.org/officeDocument/2006/relationships/footer" Target="footer54.xml" /><Relationship Id="rId1500" Type="http://schemas.openxmlformats.org/officeDocument/2006/relationships/header" Target="header605.xml" /><Relationship Id="rId1501" Type="http://schemas.openxmlformats.org/officeDocument/2006/relationships/footer" Target="footer604.xml" /><Relationship Id="rId1502" Type="http://schemas.openxmlformats.org/officeDocument/2006/relationships/footer" Target="footer605.xml" /><Relationship Id="rId1503" Type="http://schemas.openxmlformats.org/officeDocument/2006/relationships/header" Target="header606.xml" /><Relationship Id="rId1504" Type="http://schemas.openxmlformats.org/officeDocument/2006/relationships/footer" Target="footer606.xml" /><Relationship Id="rId1505" Type="http://schemas.openxmlformats.org/officeDocument/2006/relationships/hyperlink" Target="https://advance.lexis.com/api/document?collection=news&amp;id=urn:contentItem:6BCW-42C1-DY4B-Y1XH-00000-00&amp;context=1519360" TargetMode="External" /><Relationship Id="rId1506" Type="http://schemas.openxmlformats.org/officeDocument/2006/relationships/header" Target="header607.xml" /><Relationship Id="rId1507" Type="http://schemas.openxmlformats.org/officeDocument/2006/relationships/header" Target="header608.xml" /><Relationship Id="rId1508" Type="http://schemas.openxmlformats.org/officeDocument/2006/relationships/footer" Target="footer607.xml" /><Relationship Id="rId1509" Type="http://schemas.openxmlformats.org/officeDocument/2006/relationships/footer" Target="footer608.xml" /><Relationship Id="rId151" Type="http://schemas.openxmlformats.org/officeDocument/2006/relationships/hyperlink" Target="https://advance.lexis.com/api/document?collection=news&amp;id=urn:contentItem:6D2C-MDC1-DY2B-S0N7-00000-00&amp;context=1519360" TargetMode="External" /><Relationship Id="rId1510" Type="http://schemas.openxmlformats.org/officeDocument/2006/relationships/header" Target="header609.xml" /><Relationship Id="rId1511" Type="http://schemas.openxmlformats.org/officeDocument/2006/relationships/footer" Target="footer609.xml" /><Relationship Id="rId1512" Type="http://schemas.openxmlformats.org/officeDocument/2006/relationships/hyperlink" Target="https://advance.lexis.com/api/document?collection=news&amp;id=urn:contentItem:6B7G-CN71-JBK9-20GK-00000-00&amp;context=1519360" TargetMode="External" /><Relationship Id="rId1513" Type="http://schemas.openxmlformats.org/officeDocument/2006/relationships/hyperlink" Target="https://www.blick.ch/schweiz/bern/unfall-in-bern-tram-entgleist-am-kornhausplatz-id19385656.html" TargetMode="External" /><Relationship Id="rId1514" Type="http://schemas.openxmlformats.org/officeDocument/2006/relationships/header" Target="header610.xml" /><Relationship Id="rId1515" Type="http://schemas.openxmlformats.org/officeDocument/2006/relationships/header" Target="header611.xml" /><Relationship Id="rId1516" Type="http://schemas.openxmlformats.org/officeDocument/2006/relationships/footer" Target="footer610.xml" /><Relationship Id="rId1517" Type="http://schemas.openxmlformats.org/officeDocument/2006/relationships/footer" Target="footer611.xml" /><Relationship Id="rId1518" Type="http://schemas.openxmlformats.org/officeDocument/2006/relationships/header" Target="header612.xml" /><Relationship Id="rId1519" Type="http://schemas.openxmlformats.org/officeDocument/2006/relationships/footer" Target="footer612.xml" /><Relationship Id="rId152" Type="http://schemas.openxmlformats.org/officeDocument/2006/relationships/header" Target="header55.xml" /><Relationship Id="rId1520" Type="http://schemas.openxmlformats.org/officeDocument/2006/relationships/hyperlink" Target="https://advance.lexis.com/api/document?collection=news&amp;id=urn:contentItem:68VC-MP81-DYM1-G1R6-00000-00&amp;context=1519360" TargetMode="External" /><Relationship Id="rId1521" Type="http://schemas.openxmlformats.org/officeDocument/2006/relationships/header" Target="header613.xml" /><Relationship Id="rId1522" Type="http://schemas.openxmlformats.org/officeDocument/2006/relationships/header" Target="header614.xml" /><Relationship Id="rId1523" Type="http://schemas.openxmlformats.org/officeDocument/2006/relationships/footer" Target="footer613.xml" /><Relationship Id="rId1524" Type="http://schemas.openxmlformats.org/officeDocument/2006/relationships/footer" Target="footer614.xml" /><Relationship Id="rId1525" Type="http://schemas.openxmlformats.org/officeDocument/2006/relationships/header" Target="header615.xml" /><Relationship Id="rId1526" Type="http://schemas.openxmlformats.org/officeDocument/2006/relationships/footer" Target="footer615.xml" /><Relationship Id="rId1527" Type="http://schemas.openxmlformats.org/officeDocument/2006/relationships/hyperlink" Target="https://advance.lexis.com/api/document?collection=news&amp;id=urn:contentItem:697G-4B61-DYM1-G057-00000-00&amp;context=1519360" TargetMode="External" /><Relationship Id="rId1528" Type="http://schemas.openxmlformats.org/officeDocument/2006/relationships/header" Target="header616.xml" /><Relationship Id="rId1529" Type="http://schemas.openxmlformats.org/officeDocument/2006/relationships/header" Target="header617.xml" /><Relationship Id="rId153" Type="http://schemas.openxmlformats.org/officeDocument/2006/relationships/header" Target="header56.xml" /><Relationship Id="rId1530" Type="http://schemas.openxmlformats.org/officeDocument/2006/relationships/footer" Target="footer616.xml" /><Relationship Id="rId1531" Type="http://schemas.openxmlformats.org/officeDocument/2006/relationships/footer" Target="footer617.xml" /><Relationship Id="rId1532" Type="http://schemas.openxmlformats.org/officeDocument/2006/relationships/header" Target="header618.xml" /><Relationship Id="rId1533" Type="http://schemas.openxmlformats.org/officeDocument/2006/relationships/footer" Target="footer618.xml" /><Relationship Id="rId1534" Type="http://schemas.openxmlformats.org/officeDocument/2006/relationships/hyperlink" Target="https://advance.lexis.com/api/document?collection=news&amp;id=urn:contentItem:69JY-0HC1-JBK9-22K3-00000-00&amp;context=1519360" TargetMode="External" /><Relationship Id="rId1535" Type="http://schemas.openxmlformats.org/officeDocument/2006/relationships/hyperlink" Target="https://www.blick.ch/schweiz/zahlen-vom-bundesamt-fuer-statistik-so-viel-kostet-der-verkehr-in-der-schweiz-pro-kopf-id19115246.html" TargetMode="External" /><Relationship Id="rId1536" Type="http://schemas.openxmlformats.org/officeDocument/2006/relationships/header" Target="header619.xml" /><Relationship Id="rId1537" Type="http://schemas.openxmlformats.org/officeDocument/2006/relationships/header" Target="header620.xml" /><Relationship Id="rId1538" Type="http://schemas.openxmlformats.org/officeDocument/2006/relationships/footer" Target="footer619.xml" /><Relationship Id="rId1539" Type="http://schemas.openxmlformats.org/officeDocument/2006/relationships/footer" Target="footer620.xml" /><Relationship Id="rId154" Type="http://schemas.openxmlformats.org/officeDocument/2006/relationships/footer" Target="footer55.xml" /><Relationship Id="rId1540" Type="http://schemas.openxmlformats.org/officeDocument/2006/relationships/header" Target="header621.xml" /><Relationship Id="rId1541" Type="http://schemas.openxmlformats.org/officeDocument/2006/relationships/footer" Target="footer621.xml" /><Relationship Id="rId1542" Type="http://schemas.openxmlformats.org/officeDocument/2006/relationships/hyperlink" Target="https://advance.lexis.com/api/document?collection=news&amp;id=urn:contentItem:6BP9-N811-DY4B-Y008-00000-00&amp;context=1519360" TargetMode="External" /><Relationship Id="rId1543" Type="http://schemas.openxmlformats.org/officeDocument/2006/relationships/hyperlink" Target="mailto:ratgeber@luzernerzeitung.ch" TargetMode="External" /><Relationship Id="rId1544" Type="http://schemas.openxmlformats.org/officeDocument/2006/relationships/hyperlink" Target="http://www.luzernerzeitung.ch/ratgeber" TargetMode="External" /><Relationship Id="rId1545" Type="http://schemas.openxmlformats.org/officeDocument/2006/relationships/header" Target="header622.xml" /><Relationship Id="rId1546" Type="http://schemas.openxmlformats.org/officeDocument/2006/relationships/header" Target="header623.xml" /><Relationship Id="rId1547" Type="http://schemas.openxmlformats.org/officeDocument/2006/relationships/footer" Target="footer622.xml" /><Relationship Id="rId1548" Type="http://schemas.openxmlformats.org/officeDocument/2006/relationships/footer" Target="footer623.xml" /><Relationship Id="rId1549" Type="http://schemas.openxmlformats.org/officeDocument/2006/relationships/header" Target="header624.xml" /><Relationship Id="rId155" Type="http://schemas.openxmlformats.org/officeDocument/2006/relationships/footer" Target="footer56.xml" /><Relationship Id="rId1550" Type="http://schemas.openxmlformats.org/officeDocument/2006/relationships/footer" Target="footer624.xml" /><Relationship Id="rId1551" Type="http://schemas.openxmlformats.org/officeDocument/2006/relationships/hyperlink" Target="https://advance.lexis.com/api/document?collection=news&amp;id=urn:contentItem:69XW-Y311-JBK9-230M-00000-00&amp;context=1519360" TargetMode="External" /><Relationship Id="rId1552" Type="http://schemas.openxmlformats.org/officeDocument/2006/relationships/hyperlink" Target="http://www.tcs.ch/experte" TargetMode="External" /><Relationship Id="rId1553" Type="http://schemas.openxmlformats.org/officeDocument/2006/relationships/header" Target="header625.xml" /><Relationship Id="rId1554" Type="http://schemas.openxmlformats.org/officeDocument/2006/relationships/header" Target="header626.xml" /><Relationship Id="rId1555" Type="http://schemas.openxmlformats.org/officeDocument/2006/relationships/footer" Target="footer625.xml" /><Relationship Id="rId1556" Type="http://schemas.openxmlformats.org/officeDocument/2006/relationships/footer" Target="footer626.xml" /><Relationship Id="rId1557" Type="http://schemas.openxmlformats.org/officeDocument/2006/relationships/header" Target="header627.xml" /><Relationship Id="rId1558" Type="http://schemas.openxmlformats.org/officeDocument/2006/relationships/footer" Target="footer627.xml" /><Relationship Id="rId1559" Type="http://schemas.openxmlformats.org/officeDocument/2006/relationships/hyperlink" Target="https://advance.lexis.com/api/document?collection=news&amp;id=urn:contentItem:698R-YCB1-JC4Y-S06X-00000-00&amp;context=1519360" TargetMode="External" /><Relationship Id="rId156" Type="http://schemas.openxmlformats.org/officeDocument/2006/relationships/header" Target="header57.xml" /><Relationship Id="rId1560" Type="http://schemas.openxmlformats.org/officeDocument/2006/relationships/header" Target="header628.xml" /><Relationship Id="rId1561" Type="http://schemas.openxmlformats.org/officeDocument/2006/relationships/header" Target="header629.xml" /><Relationship Id="rId1562" Type="http://schemas.openxmlformats.org/officeDocument/2006/relationships/footer" Target="footer628.xml" /><Relationship Id="rId1563" Type="http://schemas.openxmlformats.org/officeDocument/2006/relationships/footer" Target="footer629.xml" /><Relationship Id="rId1564" Type="http://schemas.openxmlformats.org/officeDocument/2006/relationships/header" Target="header630.xml" /><Relationship Id="rId1565" Type="http://schemas.openxmlformats.org/officeDocument/2006/relationships/footer" Target="footer630.xml" /><Relationship Id="rId1566" Type="http://schemas.openxmlformats.org/officeDocument/2006/relationships/hyperlink" Target="https://advance.lexis.com/api/document?collection=news&amp;id=urn:contentItem:6BP9-PK51-JBN9-71WV-00000-00&amp;context=1519360" TargetMode="External" /><Relationship Id="rId1567" Type="http://schemas.openxmlformats.org/officeDocument/2006/relationships/header" Target="header631.xml" /><Relationship Id="rId1568" Type="http://schemas.openxmlformats.org/officeDocument/2006/relationships/header" Target="header632.xml" /><Relationship Id="rId1569" Type="http://schemas.openxmlformats.org/officeDocument/2006/relationships/footer" Target="footer631.xml" /><Relationship Id="rId157" Type="http://schemas.openxmlformats.org/officeDocument/2006/relationships/footer" Target="footer57.xml" /><Relationship Id="rId1570" Type="http://schemas.openxmlformats.org/officeDocument/2006/relationships/footer" Target="footer632.xml" /><Relationship Id="rId1571" Type="http://schemas.openxmlformats.org/officeDocument/2006/relationships/header" Target="header633.xml" /><Relationship Id="rId1572" Type="http://schemas.openxmlformats.org/officeDocument/2006/relationships/footer" Target="footer633.xml" /><Relationship Id="rId1573" Type="http://schemas.openxmlformats.org/officeDocument/2006/relationships/hyperlink" Target="https://advance.lexis.com/api/document?collection=news&amp;id=urn:contentItem:67H8-WB81-DYM1-G1PC-00000-00&amp;context=1519360" TargetMode="External" /><Relationship Id="rId1574" Type="http://schemas.openxmlformats.org/officeDocument/2006/relationships/header" Target="header634.xml" /><Relationship Id="rId1575" Type="http://schemas.openxmlformats.org/officeDocument/2006/relationships/header" Target="header635.xml" /><Relationship Id="rId1576" Type="http://schemas.openxmlformats.org/officeDocument/2006/relationships/footer" Target="footer634.xml" /><Relationship Id="rId1577" Type="http://schemas.openxmlformats.org/officeDocument/2006/relationships/footer" Target="footer635.xml" /><Relationship Id="rId1578" Type="http://schemas.openxmlformats.org/officeDocument/2006/relationships/header" Target="header636.xml" /><Relationship Id="rId1579" Type="http://schemas.openxmlformats.org/officeDocument/2006/relationships/footer" Target="footer636.xml" /><Relationship Id="rId158" Type="http://schemas.openxmlformats.org/officeDocument/2006/relationships/hyperlink" Target="https://advance.lexis.com/api/document?collection=news&amp;id=urn:contentItem:69MV-10K1-DY2B-S1KX-00000-00&amp;context=1519360" TargetMode="External" /><Relationship Id="rId1580" Type="http://schemas.openxmlformats.org/officeDocument/2006/relationships/hyperlink" Target="https://advance.lexis.com/api/document?collection=news&amp;id=urn:contentItem:698R-YCB1-JC4Y-S144-00000-00&amp;context=1519360" TargetMode="External" /><Relationship Id="rId1581" Type="http://schemas.openxmlformats.org/officeDocument/2006/relationships/header" Target="header637.xml" /><Relationship Id="rId1582" Type="http://schemas.openxmlformats.org/officeDocument/2006/relationships/header" Target="header638.xml" /><Relationship Id="rId1583" Type="http://schemas.openxmlformats.org/officeDocument/2006/relationships/footer" Target="footer637.xml" /><Relationship Id="rId1584" Type="http://schemas.openxmlformats.org/officeDocument/2006/relationships/footer" Target="footer638.xml" /><Relationship Id="rId1585" Type="http://schemas.openxmlformats.org/officeDocument/2006/relationships/header" Target="header639.xml" /><Relationship Id="rId1586" Type="http://schemas.openxmlformats.org/officeDocument/2006/relationships/footer" Target="footer639.xml" /><Relationship Id="rId1587" Type="http://schemas.openxmlformats.org/officeDocument/2006/relationships/hyperlink" Target="https://advance.lexis.com/api/document?collection=news&amp;id=urn:contentItem:6BP9-KW01-JBN9-7000-00000-00&amp;context=1519360" TargetMode="External" /><Relationship Id="rId1588" Type="http://schemas.openxmlformats.org/officeDocument/2006/relationships/header" Target="header640.xml" /><Relationship Id="rId1589" Type="http://schemas.openxmlformats.org/officeDocument/2006/relationships/header" Target="header641.xml" /><Relationship Id="rId159" Type="http://schemas.openxmlformats.org/officeDocument/2006/relationships/hyperlink" Target="https://www.handelszeitung.ch/newsticker/robotaxi-firma-cruise-nimmt-alle-autos-von-der-strasse-656791-0" TargetMode="External" /><Relationship Id="rId1590" Type="http://schemas.openxmlformats.org/officeDocument/2006/relationships/footer" Target="footer640.xml" /><Relationship Id="rId1591" Type="http://schemas.openxmlformats.org/officeDocument/2006/relationships/footer" Target="footer641.xml" /><Relationship Id="rId1592" Type="http://schemas.openxmlformats.org/officeDocument/2006/relationships/header" Target="header642.xml" /><Relationship Id="rId1593" Type="http://schemas.openxmlformats.org/officeDocument/2006/relationships/footer" Target="footer642.xml" /><Relationship Id="rId1594" Type="http://schemas.openxmlformats.org/officeDocument/2006/relationships/hyperlink" Target="https://advance.lexis.com/api/document?collection=news&amp;id=urn:contentItem:698R-YCB1-JC4Y-S0S4-00000-00&amp;context=1519360" TargetMode="External" /><Relationship Id="rId1595" Type="http://schemas.openxmlformats.org/officeDocument/2006/relationships/header" Target="header643.xml" /><Relationship Id="rId1596" Type="http://schemas.openxmlformats.org/officeDocument/2006/relationships/header" Target="header644.xml" /><Relationship Id="rId1597" Type="http://schemas.openxmlformats.org/officeDocument/2006/relationships/footer" Target="footer643.xml" /><Relationship Id="rId1598" Type="http://schemas.openxmlformats.org/officeDocument/2006/relationships/footer" Target="footer644.xml" /><Relationship Id="rId1599" Type="http://schemas.openxmlformats.org/officeDocument/2006/relationships/header" Target="header645.xml" /><Relationship Id="rId16" Type="http://schemas.openxmlformats.org/officeDocument/2006/relationships/footer" Target="footer1.xml" /><Relationship Id="rId160" Type="http://schemas.openxmlformats.org/officeDocument/2006/relationships/header" Target="header58.xml" /><Relationship Id="rId1600" Type="http://schemas.openxmlformats.org/officeDocument/2006/relationships/footer" Target="footer645.xml" /><Relationship Id="rId1601" Type="http://schemas.openxmlformats.org/officeDocument/2006/relationships/hyperlink" Target="https://advance.lexis.com/api/document?collection=news&amp;id=urn:contentItem:665Y-THT1-DYM1-G24C-00000-00&amp;context=1519360" TargetMode="External" /><Relationship Id="rId1602" Type="http://schemas.openxmlformats.org/officeDocument/2006/relationships/header" Target="header646.xml" /><Relationship Id="rId1603" Type="http://schemas.openxmlformats.org/officeDocument/2006/relationships/header" Target="header647.xml" /><Relationship Id="rId1604" Type="http://schemas.openxmlformats.org/officeDocument/2006/relationships/footer" Target="footer646.xml" /><Relationship Id="rId1605" Type="http://schemas.openxmlformats.org/officeDocument/2006/relationships/footer" Target="footer647.xml" /><Relationship Id="rId1606" Type="http://schemas.openxmlformats.org/officeDocument/2006/relationships/header" Target="header648.xml" /><Relationship Id="rId1607" Type="http://schemas.openxmlformats.org/officeDocument/2006/relationships/footer" Target="footer648.xml" /><Relationship Id="rId1608" Type="http://schemas.openxmlformats.org/officeDocument/2006/relationships/hyperlink" Target="https://advance.lexis.com/api/document?collection=news&amp;id=urn:contentItem:67H8-WB81-DYM1-G1DW-00000-00&amp;context=1519360" TargetMode="External" /><Relationship Id="rId1609" Type="http://schemas.openxmlformats.org/officeDocument/2006/relationships/header" Target="header649.xml" /><Relationship Id="rId161" Type="http://schemas.openxmlformats.org/officeDocument/2006/relationships/header" Target="header59.xml" /><Relationship Id="rId1610" Type="http://schemas.openxmlformats.org/officeDocument/2006/relationships/header" Target="header650.xml" /><Relationship Id="rId1611" Type="http://schemas.openxmlformats.org/officeDocument/2006/relationships/footer" Target="footer649.xml" /><Relationship Id="rId1612" Type="http://schemas.openxmlformats.org/officeDocument/2006/relationships/footer" Target="footer650.xml" /><Relationship Id="rId1613" Type="http://schemas.openxmlformats.org/officeDocument/2006/relationships/header" Target="header651.xml" /><Relationship Id="rId1614" Type="http://schemas.openxmlformats.org/officeDocument/2006/relationships/footer" Target="footer651.xml" /><Relationship Id="rId1615" Type="http://schemas.openxmlformats.org/officeDocument/2006/relationships/hyperlink" Target="https://advance.lexis.com/api/document?collection=news&amp;id=urn:contentItem:6BP9-RBJ1-DY4B-Y2HP-00000-00&amp;context=1519360" TargetMode="External" /><Relationship Id="rId1616" Type="http://schemas.openxmlformats.org/officeDocument/2006/relationships/header" Target="header652.xml" /><Relationship Id="rId1617" Type="http://schemas.openxmlformats.org/officeDocument/2006/relationships/header" Target="header653.xml" /><Relationship Id="rId1618" Type="http://schemas.openxmlformats.org/officeDocument/2006/relationships/footer" Target="footer652.xml" /><Relationship Id="rId1619" Type="http://schemas.openxmlformats.org/officeDocument/2006/relationships/footer" Target="footer653.xml" /><Relationship Id="rId162" Type="http://schemas.openxmlformats.org/officeDocument/2006/relationships/footer" Target="footer58.xml" /><Relationship Id="rId1620" Type="http://schemas.openxmlformats.org/officeDocument/2006/relationships/header" Target="header654.xml" /><Relationship Id="rId1621" Type="http://schemas.openxmlformats.org/officeDocument/2006/relationships/footer" Target="footer654.xml" /><Relationship Id="rId1622" Type="http://schemas.openxmlformats.org/officeDocument/2006/relationships/hyperlink" Target="https://advance.lexis.com/api/document?collection=news&amp;id=urn:contentItem:6BPC-SP41-DY4B-Y35C-00000-00&amp;context=1519360" TargetMode="External" /><Relationship Id="rId1623" Type="http://schemas.openxmlformats.org/officeDocument/2006/relationships/header" Target="header655.xml" /><Relationship Id="rId1624" Type="http://schemas.openxmlformats.org/officeDocument/2006/relationships/header" Target="header656.xml" /><Relationship Id="rId1625" Type="http://schemas.openxmlformats.org/officeDocument/2006/relationships/footer" Target="footer655.xml" /><Relationship Id="rId1626" Type="http://schemas.openxmlformats.org/officeDocument/2006/relationships/footer" Target="footer656.xml" /><Relationship Id="rId1627" Type="http://schemas.openxmlformats.org/officeDocument/2006/relationships/header" Target="header657.xml" /><Relationship Id="rId1628" Type="http://schemas.openxmlformats.org/officeDocument/2006/relationships/footer" Target="footer657.xml" /><Relationship Id="rId1629" Type="http://schemas.openxmlformats.org/officeDocument/2006/relationships/hyperlink" Target="https://advance.lexis.com/api/document?collection=news&amp;id=urn:contentItem:698R-YCB1-JC4Y-S098-00000-00&amp;context=1519360" TargetMode="External" /><Relationship Id="rId163" Type="http://schemas.openxmlformats.org/officeDocument/2006/relationships/footer" Target="footer59.xml" /><Relationship Id="rId1630" Type="http://schemas.openxmlformats.org/officeDocument/2006/relationships/header" Target="header658.xml" /><Relationship Id="rId1631" Type="http://schemas.openxmlformats.org/officeDocument/2006/relationships/header" Target="header659.xml" /><Relationship Id="rId1632" Type="http://schemas.openxmlformats.org/officeDocument/2006/relationships/footer" Target="footer658.xml" /><Relationship Id="rId1633" Type="http://schemas.openxmlformats.org/officeDocument/2006/relationships/footer" Target="footer659.xml" /><Relationship Id="rId1634" Type="http://schemas.openxmlformats.org/officeDocument/2006/relationships/header" Target="header660.xml" /><Relationship Id="rId1635" Type="http://schemas.openxmlformats.org/officeDocument/2006/relationships/footer" Target="footer660.xml" /><Relationship Id="rId1636" Type="http://schemas.openxmlformats.org/officeDocument/2006/relationships/hyperlink" Target="https://advance.lexis.com/api/document?collection=news&amp;id=urn:contentItem:6BP9-MY91-JBN9-70M4-00000-00&amp;context=1519360" TargetMode="External" /><Relationship Id="rId1637" Type="http://schemas.openxmlformats.org/officeDocument/2006/relationships/header" Target="header661.xml" /><Relationship Id="rId1638" Type="http://schemas.openxmlformats.org/officeDocument/2006/relationships/header" Target="header662.xml" /><Relationship Id="rId1639" Type="http://schemas.openxmlformats.org/officeDocument/2006/relationships/footer" Target="footer661.xml" /><Relationship Id="rId164" Type="http://schemas.openxmlformats.org/officeDocument/2006/relationships/header" Target="header60.xml" /><Relationship Id="rId1640" Type="http://schemas.openxmlformats.org/officeDocument/2006/relationships/footer" Target="footer662.xml" /><Relationship Id="rId1641" Type="http://schemas.openxmlformats.org/officeDocument/2006/relationships/header" Target="header663.xml" /><Relationship Id="rId1642" Type="http://schemas.openxmlformats.org/officeDocument/2006/relationships/footer" Target="footer663.xml" /><Relationship Id="rId1643" Type="http://schemas.openxmlformats.org/officeDocument/2006/relationships/hyperlink" Target="https://advance.lexis.com/api/document?collection=news&amp;id=urn:contentItem:6BPD-1MJ1-DY4B-Y000-00000-00&amp;context=1519360" TargetMode="External" /><Relationship Id="rId1644" Type="http://schemas.openxmlformats.org/officeDocument/2006/relationships/header" Target="header664.xml" /><Relationship Id="rId1645" Type="http://schemas.openxmlformats.org/officeDocument/2006/relationships/header" Target="header665.xml" /><Relationship Id="rId1646" Type="http://schemas.openxmlformats.org/officeDocument/2006/relationships/footer" Target="footer664.xml" /><Relationship Id="rId1647" Type="http://schemas.openxmlformats.org/officeDocument/2006/relationships/footer" Target="footer665.xml" /><Relationship Id="rId1648" Type="http://schemas.openxmlformats.org/officeDocument/2006/relationships/header" Target="header666.xml" /><Relationship Id="rId1649" Type="http://schemas.openxmlformats.org/officeDocument/2006/relationships/footer" Target="footer666.xml" /><Relationship Id="rId165" Type="http://schemas.openxmlformats.org/officeDocument/2006/relationships/footer" Target="footer60.xml" /><Relationship Id="rId1650" Type="http://schemas.openxmlformats.org/officeDocument/2006/relationships/hyperlink" Target="https://advance.lexis.com/api/document?collection=news&amp;id=urn:contentItem:6BP9-NK81-DY4B-Y17T-00000-00&amp;context=1519360" TargetMode="External" /><Relationship Id="rId1651" Type="http://schemas.openxmlformats.org/officeDocument/2006/relationships/header" Target="header667.xml" /><Relationship Id="rId1652" Type="http://schemas.openxmlformats.org/officeDocument/2006/relationships/header" Target="header668.xml" /><Relationship Id="rId1653" Type="http://schemas.openxmlformats.org/officeDocument/2006/relationships/footer" Target="footer667.xml" /><Relationship Id="rId1654" Type="http://schemas.openxmlformats.org/officeDocument/2006/relationships/footer" Target="footer668.xml" /><Relationship Id="rId1655" Type="http://schemas.openxmlformats.org/officeDocument/2006/relationships/header" Target="header669.xml" /><Relationship Id="rId1656" Type="http://schemas.openxmlformats.org/officeDocument/2006/relationships/footer" Target="footer669.xml" /><Relationship Id="rId1657" Type="http://schemas.openxmlformats.org/officeDocument/2006/relationships/hyperlink" Target="https://advance.lexis.com/api/document?collection=news&amp;id=urn:contentItem:698R-YCB1-JC4Y-S043-00000-00&amp;context=1519360" TargetMode="External" /><Relationship Id="rId1658" Type="http://schemas.openxmlformats.org/officeDocument/2006/relationships/header" Target="header670.xml" /><Relationship Id="rId1659" Type="http://schemas.openxmlformats.org/officeDocument/2006/relationships/header" Target="header671.xml" /><Relationship Id="rId166" Type="http://schemas.openxmlformats.org/officeDocument/2006/relationships/hyperlink" Target="https://advance.lexis.com/api/document?collection=news&amp;id=urn:contentItem:68YC-H4D1-JBK9-240C-00000-00&amp;context=1519360" TargetMode="External" /><Relationship Id="rId1660" Type="http://schemas.openxmlformats.org/officeDocument/2006/relationships/footer" Target="footer670.xml" /><Relationship Id="rId1661" Type="http://schemas.openxmlformats.org/officeDocument/2006/relationships/footer" Target="footer671.xml" /><Relationship Id="rId1662" Type="http://schemas.openxmlformats.org/officeDocument/2006/relationships/header" Target="header672.xml" /><Relationship Id="rId1663" Type="http://schemas.openxmlformats.org/officeDocument/2006/relationships/footer" Target="footer672.xml" /><Relationship Id="rId1664" Type="http://schemas.openxmlformats.org/officeDocument/2006/relationships/hyperlink" Target="https://advance.lexis.com/api/document?collection=news&amp;id=urn:contentItem:665Y-THT1-DYM1-G26W-00000-00&amp;context=1519360" TargetMode="External" /><Relationship Id="rId1665" Type="http://schemas.openxmlformats.org/officeDocument/2006/relationships/header" Target="header673.xml" /><Relationship Id="rId1666" Type="http://schemas.openxmlformats.org/officeDocument/2006/relationships/header" Target="header674.xml" /><Relationship Id="rId1667" Type="http://schemas.openxmlformats.org/officeDocument/2006/relationships/footer" Target="footer673.xml" /><Relationship Id="rId1668" Type="http://schemas.openxmlformats.org/officeDocument/2006/relationships/footer" Target="footer674.xml" /><Relationship Id="rId1669" Type="http://schemas.openxmlformats.org/officeDocument/2006/relationships/header" Target="header675.xml" /><Relationship Id="rId167" Type="http://schemas.openxmlformats.org/officeDocument/2006/relationships/header" Target="header61.xml" /><Relationship Id="rId1670" Type="http://schemas.openxmlformats.org/officeDocument/2006/relationships/footer" Target="footer675.xml" /><Relationship Id="rId1671" Type="http://schemas.openxmlformats.org/officeDocument/2006/relationships/hyperlink" Target="https://advance.lexis.com/api/document?collection=news&amp;id=urn:contentItem:6BPC-SYN1-JBN9-72HH-00000-00&amp;context=1519360" TargetMode="External" /><Relationship Id="rId1672" Type="http://schemas.openxmlformats.org/officeDocument/2006/relationships/header" Target="header676.xml" /><Relationship Id="rId1673" Type="http://schemas.openxmlformats.org/officeDocument/2006/relationships/header" Target="header677.xml" /><Relationship Id="rId1674" Type="http://schemas.openxmlformats.org/officeDocument/2006/relationships/footer" Target="footer676.xml" /><Relationship Id="rId1675" Type="http://schemas.openxmlformats.org/officeDocument/2006/relationships/footer" Target="footer677.xml" /><Relationship Id="rId1676" Type="http://schemas.openxmlformats.org/officeDocument/2006/relationships/header" Target="header678.xml" /><Relationship Id="rId1677" Type="http://schemas.openxmlformats.org/officeDocument/2006/relationships/footer" Target="footer678.xml" /><Relationship Id="rId1678" Type="http://schemas.openxmlformats.org/officeDocument/2006/relationships/hyperlink" Target="https://advance.lexis.com/api/document?collection=news&amp;id=urn:contentItem:6C3H-B021-JCMC-W26C-00000-00&amp;context=1519360" TargetMode="External" /><Relationship Id="rId1679" Type="http://schemas.openxmlformats.org/officeDocument/2006/relationships/image" Target="media/image32.png" /><Relationship Id="rId168" Type="http://schemas.openxmlformats.org/officeDocument/2006/relationships/header" Target="header62.xml" /><Relationship Id="rId1680" Type="http://schemas.openxmlformats.org/officeDocument/2006/relationships/hyperlink" Target="https://www.news.de/lokales/857756630/polizei-news-aktuell-aus-delmenhorst-am-10-05-2024-autounfall-in-delmenhorst-heute/1/" TargetMode="External" /><Relationship Id="rId1681" Type="http://schemas.openxmlformats.org/officeDocument/2006/relationships/hyperlink" Target="https://www.news.de/lokales/857756447/polizei-news-aktuell-aus-delmenhorst-am-10-05-2024-verkehrsunfall-in-delmenhorst-heute/1/" TargetMode="External" /><Relationship Id="rId1682" Type="http://schemas.openxmlformats.org/officeDocument/2006/relationships/hyperlink" Target="https://www.news.de/gesundheit/856952868/biowetter-delmenhorst-heute-und-morgen-pollenflug-aktuell-wetterfuehligkeit-bei-allergie-heuschnupfen-kreislauf-migraene-am-08-06-2023/1/" TargetMode="External" /><Relationship Id="rId1683" Type="http://schemas.openxmlformats.org/officeDocument/2006/relationships/hyperlink" Target="https://www.news.de/gesundheit/855916348/corona-zahlen-delmenhorst-heute-aktuell-03-05-2021-rki-7-tage-inzidenz-neuinfektionen-tote-intensivbetten/1/" TargetMode="External" /><Relationship Id="rId1684" Type="http://schemas.openxmlformats.org/officeDocument/2006/relationships/hyperlink" Target="https://www.news.de/lokales/857755835/polizei-news-aktuell-aus-delmenhorst-am-09-05-2024-verkehrskontrolle-heute/1/" TargetMode="External" /><Relationship Id="rId1685" Type="http://schemas.openxmlformats.org/officeDocument/2006/relationships/hyperlink" Target="https://twitter.com/blaulichtmelder" TargetMode="External" /><Relationship Id="rId1686" Type="http://schemas.openxmlformats.org/officeDocument/2006/relationships/hyperlink" Target="https://news.de/lokales/856995058/1/" TargetMode="External" /><Relationship Id="rId1687" Type="http://schemas.openxmlformats.org/officeDocument/2006/relationships/hyperlink" Target="https://www.presseportal.de/blaulicht/pm/68438/5776023" TargetMode="External" /><Relationship Id="rId1688" Type="http://schemas.openxmlformats.org/officeDocument/2006/relationships/hyperlink" Target="mailto:hinweis@news.de" TargetMode="External" /><Relationship Id="rId1689" Type="http://schemas.openxmlformats.org/officeDocument/2006/relationships/hyperlink" Target="https://www.news.de/panorama/855941300/neuer-bussgeldkatalog-2021-haertere-strafen-hoehere-bussgelder-raser-neue-strassenverkehrsordnung-stvo-regeln-blitzer-falschparken/1/" TargetMode="External" /><Relationship Id="rId169" Type="http://schemas.openxmlformats.org/officeDocument/2006/relationships/footer" Target="footer61.xml" /><Relationship Id="rId1690" Type="http://schemas.openxmlformats.org/officeDocument/2006/relationships/hyperlink" Target="https://www.news.de/politik/855741160/tempolimit-in-deutschland-pro-und-contra-als-uebersicht-geschwindigkeit-begrenzen-auf-deutschen-autobahnen/1/" TargetMode="External" /><Relationship Id="rId1691" Type="http://schemas.openxmlformats.org/officeDocument/2006/relationships/hyperlink" Target="https://news.de/" TargetMode="External" /><Relationship Id="rId1692" Type="http://schemas.openxmlformats.org/officeDocument/2006/relationships/hyperlink" Target="https://www.facebook.com/News.de" TargetMode="External" /><Relationship Id="rId1693" Type="http://schemas.openxmlformats.org/officeDocument/2006/relationships/hyperlink" Target="https://twitter.com/news_de" TargetMode="External" /><Relationship Id="rId1694" Type="http://schemas.openxmlformats.org/officeDocument/2006/relationships/hyperlink" Target="https://pin.it/11NQyAf" TargetMode="External" /><Relationship Id="rId1695" Type="http://schemas.openxmlformats.org/officeDocument/2006/relationships/hyperlink" Target="https://www.youtube.com/channel/UCOzsvCb0KteNrzUboTonVYA" TargetMode="External" /><Relationship Id="rId1696" Type="http://schemas.openxmlformats.org/officeDocument/2006/relationships/header" Target="header679.xml" /><Relationship Id="rId1697" Type="http://schemas.openxmlformats.org/officeDocument/2006/relationships/header" Target="header680.xml" /><Relationship Id="rId1698" Type="http://schemas.openxmlformats.org/officeDocument/2006/relationships/footer" Target="footer679.xml" /><Relationship Id="rId1699" Type="http://schemas.openxmlformats.org/officeDocument/2006/relationships/footer" Target="footer680.xml" /><Relationship Id="rId17" Type="http://schemas.openxmlformats.org/officeDocument/2006/relationships/footer" Target="footer2.xml" /><Relationship Id="rId170" Type="http://schemas.openxmlformats.org/officeDocument/2006/relationships/footer" Target="footer62.xml" /><Relationship Id="rId1700" Type="http://schemas.openxmlformats.org/officeDocument/2006/relationships/header" Target="header681.xml" /><Relationship Id="rId1701" Type="http://schemas.openxmlformats.org/officeDocument/2006/relationships/footer" Target="footer681.xml" /><Relationship Id="rId1702" Type="http://schemas.openxmlformats.org/officeDocument/2006/relationships/hyperlink" Target="https://advance.lexis.com/api/document?collection=news&amp;id=urn:contentItem:66NK-YD31-DYM1-G45W-00000-00&amp;context=1519360" TargetMode="External" /><Relationship Id="rId1703" Type="http://schemas.openxmlformats.org/officeDocument/2006/relationships/header" Target="header682.xml" /><Relationship Id="rId1704" Type="http://schemas.openxmlformats.org/officeDocument/2006/relationships/header" Target="header683.xml" /><Relationship Id="rId1705" Type="http://schemas.openxmlformats.org/officeDocument/2006/relationships/footer" Target="footer682.xml" /><Relationship Id="rId1706" Type="http://schemas.openxmlformats.org/officeDocument/2006/relationships/footer" Target="footer683.xml" /><Relationship Id="rId1707" Type="http://schemas.openxmlformats.org/officeDocument/2006/relationships/header" Target="header684.xml" /><Relationship Id="rId1708" Type="http://schemas.openxmlformats.org/officeDocument/2006/relationships/footer" Target="footer684.xml" /><Relationship Id="rId1709" Type="http://schemas.openxmlformats.org/officeDocument/2006/relationships/hyperlink" Target="https://advance.lexis.com/api/document?collection=news&amp;id=urn:contentItem:69TG-S3T1-DYM1-G356-00000-00&amp;context=1519360" TargetMode="External" /><Relationship Id="rId171" Type="http://schemas.openxmlformats.org/officeDocument/2006/relationships/header" Target="header63.xml" /><Relationship Id="rId1710" Type="http://schemas.openxmlformats.org/officeDocument/2006/relationships/hyperlink" Target="mailto:leserbriefe@landbote.ch" TargetMode="External" /><Relationship Id="rId1711" Type="http://schemas.openxmlformats.org/officeDocument/2006/relationships/header" Target="header685.xml" /><Relationship Id="rId1712" Type="http://schemas.openxmlformats.org/officeDocument/2006/relationships/header" Target="header686.xml" /><Relationship Id="rId1713" Type="http://schemas.openxmlformats.org/officeDocument/2006/relationships/footer" Target="footer685.xml" /><Relationship Id="rId1714" Type="http://schemas.openxmlformats.org/officeDocument/2006/relationships/footer" Target="footer686.xml" /><Relationship Id="rId1715" Type="http://schemas.openxmlformats.org/officeDocument/2006/relationships/header" Target="header687.xml" /><Relationship Id="rId1716" Type="http://schemas.openxmlformats.org/officeDocument/2006/relationships/footer" Target="footer687.xml" /><Relationship Id="rId1717" Type="http://schemas.openxmlformats.org/officeDocument/2006/relationships/hyperlink" Target="https://advance.lexis.com/api/document?collection=news&amp;id=urn:contentItem:698R-YCB1-JC4Y-S0FH-00000-00&amp;context=1519360" TargetMode="External" /><Relationship Id="rId1718" Type="http://schemas.openxmlformats.org/officeDocument/2006/relationships/header" Target="header688.xml" /><Relationship Id="rId1719" Type="http://schemas.openxmlformats.org/officeDocument/2006/relationships/header" Target="header689.xml" /><Relationship Id="rId172" Type="http://schemas.openxmlformats.org/officeDocument/2006/relationships/footer" Target="footer63.xml" /><Relationship Id="rId1720" Type="http://schemas.openxmlformats.org/officeDocument/2006/relationships/footer" Target="footer688.xml" /><Relationship Id="rId1721" Type="http://schemas.openxmlformats.org/officeDocument/2006/relationships/footer" Target="footer689.xml" /><Relationship Id="rId1722" Type="http://schemas.openxmlformats.org/officeDocument/2006/relationships/header" Target="header690.xml" /><Relationship Id="rId1723" Type="http://schemas.openxmlformats.org/officeDocument/2006/relationships/footer" Target="footer690.xml" /><Relationship Id="rId1724" Type="http://schemas.openxmlformats.org/officeDocument/2006/relationships/hyperlink" Target="https://advance.lexis.com/api/document?collection=news&amp;id=urn:contentItem:6BP9-NSN1-JBN9-717T-00000-00&amp;context=1519360" TargetMode="External" /><Relationship Id="rId1725" Type="http://schemas.openxmlformats.org/officeDocument/2006/relationships/header" Target="header691.xml" /><Relationship Id="rId1726" Type="http://schemas.openxmlformats.org/officeDocument/2006/relationships/header" Target="header692.xml" /><Relationship Id="rId1727" Type="http://schemas.openxmlformats.org/officeDocument/2006/relationships/footer" Target="footer691.xml" /><Relationship Id="rId1728" Type="http://schemas.openxmlformats.org/officeDocument/2006/relationships/footer" Target="footer692.xml" /><Relationship Id="rId1729" Type="http://schemas.openxmlformats.org/officeDocument/2006/relationships/header" Target="header693.xml" /><Relationship Id="rId173" Type="http://schemas.openxmlformats.org/officeDocument/2006/relationships/hyperlink" Target="https://advance.lexis.com/api/document?collection=news&amp;id=urn:contentItem:69MT-H4P1-JBK9-21G5-00000-00&amp;context=1519360" TargetMode="External" /><Relationship Id="rId1730" Type="http://schemas.openxmlformats.org/officeDocument/2006/relationships/footer" Target="footer693.xml" /><Relationship Id="rId1731" Type="http://schemas.openxmlformats.org/officeDocument/2006/relationships/hyperlink" Target="https://advance.lexis.com/api/document?collection=news&amp;id=urn:contentItem:6BP9-PBH1-DY4B-Y1WV-00000-00&amp;context=1519360" TargetMode="External" /><Relationship Id="rId1732" Type="http://schemas.openxmlformats.org/officeDocument/2006/relationships/header" Target="header694.xml" /><Relationship Id="rId1733" Type="http://schemas.openxmlformats.org/officeDocument/2006/relationships/header" Target="header695.xml" /><Relationship Id="rId1734" Type="http://schemas.openxmlformats.org/officeDocument/2006/relationships/footer" Target="footer694.xml" /><Relationship Id="rId1735" Type="http://schemas.openxmlformats.org/officeDocument/2006/relationships/footer" Target="footer695.xml" /><Relationship Id="rId1736" Type="http://schemas.openxmlformats.org/officeDocument/2006/relationships/header" Target="header696.xml" /><Relationship Id="rId1737" Type="http://schemas.openxmlformats.org/officeDocument/2006/relationships/footer" Target="footer696.xml" /><Relationship Id="rId1738" Type="http://schemas.openxmlformats.org/officeDocument/2006/relationships/hyperlink" Target="https://advance.lexis.com/api/document?collection=news&amp;id=urn:contentItem:6BP9-NBS1-DY4B-Y0KV-00000-00&amp;context=1519360" TargetMode="External" /><Relationship Id="rId1739" Type="http://schemas.openxmlformats.org/officeDocument/2006/relationships/header" Target="header697.xml" /><Relationship Id="rId174" Type="http://schemas.openxmlformats.org/officeDocument/2006/relationships/hyperlink" Target="https://www.handelszeitung.ch/newsticker/robotaxi-firma-cruise-nimmt-alle-autos-von-der-strasse-656791" TargetMode="External" /><Relationship Id="rId1740" Type="http://schemas.openxmlformats.org/officeDocument/2006/relationships/header" Target="header698.xml" /><Relationship Id="rId1741" Type="http://schemas.openxmlformats.org/officeDocument/2006/relationships/footer" Target="footer697.xml" /><Relationship Id="rId1742" Type="http://schemas.openxmlformats.org/officeDocument/2006/relationships/footer" Target="footer698.xml" /><Relationship Id="rId1743" Type="http://schemas.openxmlformats.org/officeDocument/2006/relationships/header" Target="header699.xml" /><Relationship Id="rId1744" Type="http://schemas.openxmlformats.org/officeDocument/2006/relationships/footer" Target="footer699.xml" /><Relationship Id="rId1745" Type="http://schemas.openxmlformats.org/officeDocument/2006/relationships/hyperlink" Target="https://advance.lexis.com/api/document?collection=news&amp;id=urn:contentItem:698R-YCB1-JC4Y-S0NV-00000-00&amp;context=1519360" TargetMode="External" /><Relationship Id="rId1746" Type="http://schemas.openxmlformats.org/officeDocument/2006/relationships/header" Target="header700.xml" /><Relationship Id="rId1747" Type="http://schemas.openxmlformats.org/officeDocument/2006/relationships/header" Target="header701.xml" /><Relationship Id="rId1748" Type="http://schemas.openxmlformats.org/officeDocument/2006/relationships/footer" Target="footer700.xml" /><Relationship Id="rId1749" Type="http://schemas.openxmlformats.org/officeDocument/2006/relationships/footer" Target="footer701.xml" /><Relationship Id="rId175" Type="http://schemas.openxmlformats.org/officeDocument/2006/relationships/header" Target="header64.xml" /><Relationship Id="rId1750" Type="http://schemas.openxmlformats.org/officeDocument/2006/relationships/header" Target="header702.xml" /><Relationship Id="rId1751" Type="http://schemas.openxmlformats.org/officeDocument/2006/relationships/footer" Target="footer702.xml" /><Relationship Id="rId1752" Type="http://schemas.openxmlformats.org/officeDocument/2006/relationships/hyperlink" Target="https://advance.lexis.com/api/document?collection=news&amp;id=urn:contentItem:6CGK-GCY1-F02P-J3FD-00000-00&amp;context=1519360" TargetMode="External" /><Relationship Id="rId1753" Type="http://schemas.openxmlformats.org/officeDocument/2006/relationships/header" Target="header703.xml" /><Relationship Id="rId1754" Type="http://schemas.openxmlformats.org/officeDocument/2006/relationships/header" Target="header704.xml" /><Relationship Id="rId1755" Type="http://schemas.openxmlformats.org/officeDocument/2006/relationships/footer" Target="footer703.xml" /><Relationship Id="rId1756" Type="http://schemas.openxmlformats.org/officeDocument/2006/relationships/footer" Target="footer704.xml" /><Relationship Id="rId1757" Type="http://schemas.openxmlformats.org/officeDocument/2006/relationships/header" Target="header705.xml" /><Relationship Id="rId1758" Type="http://schemas.openxmlformats.org/officeDocument/2006/relationships/footer" Target="footer705.xml" /><Relationship Id="rId1759" Type="http://schemas.openxmlformats.org/officeDocument/2006/relationships/hyperlink" Target="https://advance.lexis.com/api/document?collection=news&amp;id=urn:contentItem:6CW2-VNH1-DY2B-S39C-00000-00&amp;context=1519360" TargetMode="External" /><Relationship Id="rId176" Type="http://schemas.openxmlformats.org/officeDocument/2006/relationships/header" Target="header65.xml" /><Relationship Id="rId1760" Type="http://schemas.openxmlformats.org/officeDocument/2006/relationships/hyperlink" Target="https://www.blick.ch/wirtschaft/das-tessin-hat-gelitten-und-hofft-nun-auf-goldenen-herbst-sbb-oeffnen-gotthard-basistunnel-nach-einem-jahr-wieder-id20097232.html" TargetMode="External" /><Relationship Id="rId1761" Type="http://schemas.openxmlformats.org/officeDocument/2006/relationships/header" Target="header706.xml" /><Relationship Id="rId1762" Type="http://schemas.openxmlformats.org/officeDocument/2006/relationships/header" Target="header707.xml" /><Relationship Id="rId1763" Type="http://schemas.openxmlformats.org/officeDocument/2006/relationships/footer" Target="footer706.xml" /><Relationship Id="rId1764" Type="http://schemas.openxmlformats.org/officeDocument/2006/relationships/footer" Target="footer707.xml" /><Relationship Id="rId1765" Type="http://schemas.openxmlformats.org/officeDocument/2006/relationships/header" Target="header708.xml" /><Relationship Id="rId1766" Type="http://schemas.openxmlformats.org/officeDocument/2006/relationships/footer" Target="footer708.xml" /><Relationship Id="rId1767" Type="http://schemas.openxmlformats.org/officeDocument/2006/relationships/hyperlink" Target="https://advance.lexis.com/api/document?collection=news&amp;id=urn:contentItem:67XF-R591-JCT4-R02V-00000-00&amp;context=1519360" TargetMode="External" /><Relationship Id="rId1768" Type="http://schemas.openxmlformats.org/officeDocument/2006/relationships/header" Target="header709.xml" /><Relationship Id="rId1769" Type="http://schemas.openxmlformats.org/officeDocument/2006/relationships/header" Target="header710.xml" /><Relationship Id="rId177" Type="http://schemas.openxmlformats.org/officeDocument/2006/relationships/footer" Target="footer64.xml" /><Relationship Id="rId1770" Type="http://schemas.openxmlformats.org/officeDocument/2006/relationships/footer" Target="footer709.xml" /><Relationship Id="rId1771" Type="http://schemas.openxmlformats.org/officeDocument/2006/relationships/footer" Target="footer710.xml" /><Relationship Id="rId1772" Type="http://schemas.openxmlformats.org/officeDocument/2006/relationships/header" Target="header711.xml" /><Relationship Id="rId1773" Type="http://schemas.openxmlformats.org/officeDocument/2006/relationships/footer" Target="footer711.xml" /><Relationship Id="rId1774" Type="http://schemas.openxmlformats.org/officeDocument/2006/relationships/hyperlink" Target="https://advance.lexis.com/api/document?collection=news&amp;id=urn:contentItem:66NK-YD31-DYM1-G487-00000-00&amp;context=1519360" TargetMode="External" /><Relationship Id="rId1775" Type="http://schemas.openxmlformats.org/officeDocument/2006/relationships/header" Target="header712.xml" /><Relationship Id="rId1776" Type="http://schemas.openxmlformats.org/officeDocument/2006/relationships/header" Target="header713.xml" /><Relationship Id="rId1777" Type="http://schemas.openxmlformats.org/officeDocument/2006/relationships/footer" Target="footer712.xml" /><Relationship Id="rId1778" Type="http://schemas.openxmlformats.org/officeDocument/2006/relationships/footer" Target="footer713.xml" /><Relationship Id="rId1779" Type="http://schemas.openxmlformats.org/officeDocument/2006/relationships/header" Target="header714.xml" /><Relationship Id="rId178" Type="http://schemas.openxmlformats.org/officeDocument/2006/relationships/footer" Target="footer65.xml" /><Relationship Id="rId1780" Type="http://schemas.openxmlformats.org/officeDocument/2006/relationships/footer" Target="footer714.xml" /><Relationship Id="rId1781" Type="http://schemas.openxmlformats.org/officeDocument/2006/relationships/hyperlink" Target="https://advance.lexis.com/api/document?collection=news&amp;id=urn:contentItem:698R-YCB1-JC4Y-S0KJ-00000-00&amp;context=1519360" TargetMode="External" /><Relationship Id="rId1782" Type="http://schemas.openxmlformats.org/officeDocument/2006/relationships/header" Target="header715.xml" /><Relationship Id="rId1783" Type="http://schemas.openxmlformats.org/officeDocument/2006/relationships/header" Target="header716.xml" /><Relationship Id="rId1784" Type="http://schemas.openxmlformats.org/officeDocument/2006/relationships/footer" Target="footer715.xml" /><Relationship Id="rId1785" Type="http://schemas.openxmlformats.org/officeDocument/2006/relationships/footer" Target="footer716.xml" /><Relationship Id="rId1786" Type="http://schemas.openxmlformats.org/officeDocument/2006/relationships/header" Target="header717.xml" /><Relationship Id="rId1787" Type="http://schemas.openxmlformats.org/officeDocument/2006/relationships/footer" Target="footer717.xml" /><Relationship Id="rId1788" Type="http://schemas.openxmlformats.org/officeDocument/2006/relationships/hyperlink" Target="https://advance.lexis.com/api/document?collection=news&amp;id=urn:contentItem:698R-YCB1-JC4Y-S0YF-00000-00&amp;context=1519360" TargetMode="External" /><Relationship Id="rId1789" Type="http://schemas.openxmlformats.org/officeDocument/2006/relationships/header" Target="header718.xml" /><Relationship Id="rId179" Type="http://schemas.openxmlformats.org/officeDocument/2006/relationships/header" Target="header66.xml" /><Relationship Id="rId1790" Type="http://schemas.openxmlformats.org/officeDocument/2006/relationships/header" Target="header719.xml" /><Relationship Id="rId1791" Type="http://schemas.openxmlformats.org/officeDocument/2006/relationships/footer" Target="footer718.xml" /><Relationship Id="rId1792" Type="http://schemas.openxmlformats.org/officeDocument/2006/relationships/footer" Target="footer719.xml" /><Relationship Id="rId1793" Type="http://schemas.openxmlformats.org/officeDocument/2006/relationships/header" Target="header720.xml" /><Relationship Id="rId1794" Type="http://schemas.openxmlformats.org/officeDocument/2006/relationships/footer" Target="footer720.xml" /><Relationship Id="rId1795" Type="http://schemas.openxmlformats.org/officeDocument/2006/relationships/hyperlink" Target="https://advance.lexis.com/api/document?collection=news&amp;id=urn:contentItem:698R-YCB1-JC4Y-S0CD-00000-00&amp;context=1519360" TargetMode="External" /><Relationship Id="rId1796" Type="http://schemas.openxmlformats.org/officeDocument/2006/relationships/header" Target="header721.xml" /><Relationship Id="rId1797" Type="http://schemas.openxmlformats.org/officeDocument/2006/relationships/header" Target="header722.xml" /><Relationship Id="rId1798" Type="http://schemas.openxmlformats.org/officeDocument/2006/relationships/footer" Target="footer721.xml" /><Relationship Id="rId1799" Type="http://schemas.openxmlformats.org/officeDocument/2006/relationships/footer" Target="footer722.xml" /><Relationship Id="rId18" Type="http://schemas.openxmlformats.org/officeDocument/2006/relationships/header" Target="header3.xml" /><Relationship Id="rId180" Type="http://schemas.openxmlformats.org/officeDocument/2006/relationships/footer" Target="footer66.xml" /><Relationship Id="rId1800" Type="http://schemas.openxmlformats.org/officeDocument/2006/relationships/header" Target="header723.xml" /><Relationship Id="rId1801" Type="http://schemas.openxmlformats.org/officeDocument/2006/relationships/footer" Target="footer723.xml" /><Relationship Id="rId1802" Type="http://schemas.openxmlformats.org/officeDocument/2006/relationships/hyperlink" Target="https://advance.lexis.com/api/document?collection=news&amp;id=urn:contentItem:69VY-WX91-DYM1-G2PS-00000-00&amp;context=1519360" TargetMode="External" /><Relationship Id="rId1803" Type="http://schemas.openxmlformats.org/officeDocument/2006/relationships/header" Target="header724.xml" /><Relationship Id="rId1804" Type="http://schemas.openxmlformats.org/officeDocument/2006/relationships/header" Target="header725.xml" /><Relationship Id="rId1805" Type="http://schemas.openxmlformats.org/officeDocument/2006/relationships/footer" Target="footer724.xml" /><Relationship Id="rId1806" Type="http://schemas.openxmlformats.org/officeDocument/2006/relationships/footer" Target="footer725.xml" /><Relationship Id="rId1807" Type="http://schemas.openxmlformats.org/officeDocument/2006/relationships/header" Target="header726.xml" /><Relationship Id="rId1808" Type="http://schemas.openxmlformats.org/officeDocument/2006/relationships/footer" Target="footer726.xml" /><Relationship Id="rId1809" Type="http://schemas.openxmlformats.org/officeDocument/2006/relationships/hyperlink" Target="https://advance.lexis.com/api/document?collection=news&amp;id=urn:contentItem:6D85-9Y51-DY2B-S3TC-00000-00&amp;context=1519360" TargetMode="External" /><Relationship Id="rId181" Type="http://schemas.openxmlformats.org/officeDocument/2006/relationships/hyperlink" Target="https://advance.lexis.com/api/document?collection=news&amp;id=urn:contentItem:6CC0-0CV1-JCKM-V0FJ-00000-00&amp;context=1519360" TargetMode="External" /><Relationship Id="rId1810" Type="http://schemas.openxmlformats.org/officeDocument/2006/relationships/hyperlink" Target="https://www.handelszeitung.ch/insurance/wenn-der-tote-winkel-zur-todlichen-gefahr-wird-761505" TargetMode="External" /><Relationship Id="rId1811" Type="http://schemas.openxmlformats.org/officeDocument/2006/relationships/header" Target="header727.xml" /><Relationship Id="rId1812" Type="http://schemas.openxmlformats.org/officeDocument/2006/relationships/header" Target="header728.xml" /><Relationship Id="rId1813" Type="http://schemas.openxmlformats.org/officeDocument/2006/relationships/footer" Target="footer727.xml" /><Relationship Id="rId1814" Type="http://schemas.openxmlformats.org/officeDocument/2006/relationships/footer" Target="footer728.xml" /><Relationship Id="rId1815" Type="http://schemas.openxmlformats.org/officeDocument/2006/relationships/header" Target="header729.xml" /><Relationship Id="rId1816" Type="http://schemas.openxmlformats.org/officeDocument/2006/relationships/footer" Target="footer729.xml" /><Relationship Id="rId1817" Type="http://schemas.openxmlformats.org/officeDocument/2006/relationships/hyperlink" Target="https://advance.lexis.com/api/document?collection=news&amp;id=urn:contentItem:69VY-WX91-DYM1-G389-00000-00&amp;context=1519360" TargetMode="External" /><Relationship Id="rId1818" Type="http://schemas.openxmlformats.org/officeDocument/2006/relationships/header" Target="header730.xml" /><Relationship Id="rId1819" Type="http://schemas.openxmlformats.org/officeDocument/2006/relationships/header" Target="header731.xml" /><Relationship Id="rId182" Type="http://schemas.openxmlformats.org/officeDocument/2006/relationships/image" Target="media/image9.png" /><Relationship Id="rId1820" Type="http://schemas.openxmlformats.org/officeDocument/2006/relationships/footer" Target="footer730.xml" /><Relationship Id="rId1821" Type="http://schemas.openxmlformats.org/officeDocument/2006/relationships/footer" Target="footer731.xml" /><Relationship Id="rId1822" Type="http://schemas.openxmlformats.org/officeDocument/2006/relationships/header" Target="header732.xml" /><Relationship Id="rId1823" Type="http://schemas.openxmlformats.org/officeDocument/2006/relationships/footer" Target="footer732.xml" /><Relationship Id="rId1824" Type="http://schemas.openxmlformats.org/officeDocument/2006/relationships/hyperlink" Target="https://advance.lexis.com/api/document?collection=news&amp;id=urn:contentItem:69VY-WX91-DYM1-G2WB-00000-00&amp;context=1519360" TargetMode="External" /><Relationship Id="rId1825" Type="http://schemas.openxmlformats.org/officeDocument/2006/relationships/header" Target="header733.xml" /><Relationship Id="rId1826" Type="http://schemas.openxmlformats.org/officeDocument/2006/relationships/header" Target="header734.xml" /><Relationship Id="rId1827" Type="http://schemas.openxmlformats.org/officeDocument/2006/relationships/footer" Target="footer733.xml" /><Relationship Id="rId1828" Type="http://schemas.openxmlformats.org/officeDocument/2006/relationships/footer" Target="footer734.xml" /><Relationship Id="rId1829" Type="http://schemas.openxmlformats.org/officeDocument/2006/relationships/header" Target="header735.xml" /><Relationship Id="rId183" Type="http://schemas.openxmlformats.org/officeDocument/2006/relationships/header" Target="header67.xml" /><Relationship Id="rId1830" Type="http://schemas.openxmlformats.org/officeDocument/2006/relationships/footer" Target="footer735.xml" /><Relationship Id="rId1831" Type="http://schemas.openxmlformats.org/officeDocument/2006/relationships/hyperlink" Target="https://advance.lexis.com/api/document?collection=news&amp;id=urn:contentItem:6468-VGM1-JBN9-711N-00000-00&amp;context=1519360" TargetMode="External" /><Relationship Id="rId1832" Type="http://schemas.openxmlformats.org/officeDocument/2006/relationships/header" Target="header736.xml" /><Relationship Id="rId1833" Type="http://schemas.openxmlformats.org/officeDocument/2006/relationships/header" Target="header737.xml" /><Relationship Id="rId1834" Type="http://schemas.openxmlformats.org/officeDocument/2006/relationships/footer" Target="footer736.xml" /><Relationship Id="rId1835" Type="http://schemas.openxmlformats.org/officeDocument/2006/relationships/footer" Target="footer737.xml" /><Relationship Id="rId1836" Type="http://schemas.openxmlformats.org/officeDocument/2006/relationships/header" Target="header738.xml" /><Relationship Id="rId1837" Type="http://schemas.openxmlformats.org/officeDocument/2006/relationships/footer" Target="footer738.xml" /><Relationship Id="rId1838" Type="http://schemas.openxmlformats.org/officeDocument/2006/relationships/hyperlink" Target="https://advance.lexis.com/api/document?collection=news&amp;id=urn:contentItem:6BGB-2W21-F086-F1TB-00000-00&amp;context=1519360" TargetMode="External" /><Relationship Id="rId1839" Type="http://schemas.openxmlformats.org/officeDocument/2006/relationships/header" Target="header739.xml" /><Relationship Id="rId184" Type="http://schemas.openxmlformats.org/officeDocument/2006/relationships/header" Target="header68.xml" /><Relationship Id="rId1840" Type="http://schemas.openxmlformats.org/officeDocument/2006/relationships/header" Target="header740.xml" /><Relationship Id="rId1841" Type="http://schemas.openxmlformats.org/officeDocument/2006/relationships/footer" Target="footer739.xml" /><Relationship Id="rId1842" Type="http://schemas.openxmlformats.org/officeDocument/2006/relationships/footer" Target="footer740.xml" /><Relationship Id="rId1843" Type="http://schemas.openxmlformats.org/officeDocument/2006/relationships/header" Target="header741.xml" /><Relationship Id="rId1844" Type="http://schemas.openxmlformats.org/officeDocument/2006/relationships/footer" Target="footer741.xml" /><Relationship Id="rId1845" Type="http://schemas.openxmlformats.org/officeDocument/2006/relationships/hyperlink" Target="https://advance.lexis.com/api/document?collection=news&amp;id=urn:contentItem:6B9S-4T61-JC4Y-S0KV-00000-00&amp;context=1519360" TargetMode="External" /><Relationship Id="rId1846" Type="http://schemas.openxmlformats.org/officeDocument/2006/relationships/header" Target="header742.xml" /><Relationship Id="rId1847" Type="http://schemas.openxmlformats.org/officeDocument/2006/relationships/header" Target="header743.xml" /><Relationship Id="rId1848" Type="http://schemas.openxmlformats.org/officeDocument/2006/relationships/footer" Target="footer742.xml" /><Relationship Id="rId1849" Type="http://schemas.openxmlformats.org/officeDocument/2006/relationships/footer" Target="footer743.xml" /><Relationship Id="rId185" Type="http://schemas.openxmlformats.org/officeDocument/2006/relationships/footer" Target="footer67.xml" /><Relationship Id="rId1850" Type="http://schemas.openxmlformats.org/officeDocument/2006/relationships/header" Target="header744.xml" /><Relationship Id="rId1851" Type="http://schemas.openxmlformats.org/officeDocument/2006/relationships/footer" Target="footer744.xml" /><Relationship Id="rId1852" Type="http://schemas.openxmlformats.org/officeDocument/2006/relationships/hyperlink" Target="https://advance.lexis.com/api/document?collection=news&amp;id=urn:contentItem:69P8-HY51-DYM1-G1BV-00000-00&amp;context=1519360" TargetMode="External" /><Relationship Id="rId1853" Type="http://schemas.openxmlformats.org/officeDocument/2006/relationships/header" Target="header745.xml" /><Relationship Id="rId1854" Type="http://schemas.openxmlformats.org/officeDocument/2006/relationships/header" Target="header746.xml" /><Relationship Id="rId1855" Type="http://schemas.openxmlformats.org/officeDocument/2006/relationships/footer" Target="footer745.xml" /><Relationship Id="rId1856" Type="http://schemas.openxmlformats.org/officeDocument/2006/relationships/footer" Target="footer746.xml" /><Relationship Id="rId1857" Type="http://schemas.openxmlformats.org/officeDocument/2006/relationships/header" Target="header747.xml" /><Relationship Id="rId1858" Type="http://schemas.openxmlformats.org/officeDocument/2006/relationships/footer" Target="footer747.xml" /><Relationship Id="rId1859" Type="http://schemas.openxmlformats.org/officeDocument/2006/relationships/hyperlink" Target="https://advance.lexis.com/api/document?collection=news&amp;id=urn:contentItem:6D87-M0C1-DY4B-Y36R-00000-00&amp;context=1519360" TargetMode="External" /><Relationship Id="rId186" Type="http://schemas.openxmlformats.org/officeDocument/2006/relationships/footer" Target="footer68.xml" /><Relationship Id="rId1860" Type="http://schemas.openxmlformats.org/officeDocument/2006/relationships/header" Target="header748.xml" /><Relationship Id="rId1861" Type="http://schemas.openxmlformats.org/officeDocument/2006/relationships/header" Target="header749.xml" /><Relationship Id="rId1862" Type="http://schemas.openxmlformats.org/officeDocument/2006/relationships/footer" Target="footer748.xml" /><Relationship Id="rId1863" Type="http://schemas.openxmlformats.org/officeDocument/2006/relationships/footer" Target="footer749.xml" /><Relationship Id="rId1864" Type="http://schemas.openxmlformats.org/officeDocument/2006/relationships/header" Target="header750.xml" /><Relationship Id="rId1865" Type="http://schemas.openxmlformats.org/officeDocument/2006/relationships/footer" Target="footer750.xml" /><Relationship Id="rId1866" Type="http://schemas.openxmlformats.org/officeDocument/2006/relationships/hyperlink" Target="https://advance.lexis.com/api/document?collection=news&amp;id=urn:contentItem:6C8P-VFJ1-F086-F28X-00000-00&amp;context=1519360" TargetMode="External" /><Relationship Id="rId1867" Type="http://schemas.openxmlformats.org/officeDocument/2006/relationships/header" Target="header751.xml" /><Relationship Id="rId1868" Type="http://schemas.openxmlformats.org/officeDocument/2006/relationships/header" Target="header752.xml" /><Relationship Id="rId1869" Type="http://schemas.openxmlformats.org/officeDocument/2006/relationships/footer" Target="footer751.xml" /><Relationship Id="rId187" Type="http://schemas.openxmlformats.org/officeDocument/2006/relationships/header" Target="header69.xml" /><Relationship Id="rId1870" Type="http://schemas.openxmlformats.org/officeDocument/2006/relationships/footer" Target="footer752.xml" /><Relationship Id="rId1871" Type="http://schemas.openxmlformats.org/officeDocument/2006/relationships/header" Target="header753.xml" /><Relationship Id="rId1872" Type="http://schemas.openxmlformats.org/officeDocument/2006/relationships/footer" Target="footer753.xml" /><Relationship Id="rId1873" Type="http://schemas.openxmlformats.org/officeDocument/2006/relationships/hyperlink" Target="https://advance.lexis.com/api/document?collection=news&amp;id=urn:contentItem:69MV-B3X1-DY2B-S2PY-00000-00&amp;context=1519360" TargetMode="External" /><Relationship Id="rId1874" Type="http://schemas.openxmlformats.org/officeDocument/2006/relationships/hyperlink" Target="https://www.blick.ch/ausland/zahlreiche-verletzte-sechs-menschen-verbrennen-bei-horror-crash-in-den-usa-id19146447.html" TargetMode="External" /><Relationship Id="rId1875" Type="http://schemas.openxmlformats.org/officeDocument/2006/relationships/header" Target="header754.xml" /><Relationship Id="rId1876" Type="http://schemas.openxmlformats.org/officeDocument/2006/relationships/header" Target="header755.xml" /><Relationship Id="rId1877" Type="http://schemas.openxmlformats.org/officeDocument/2006/relationships/footer" Target="footer754.xml" /><Relationship Id="rId1878" Type="http://schemas.openxmlformats.org/officeDocument/2006/relationships/footer" Target="footer755.xml" /><Relationship Id="rId1879" Type="http://schemas.openxmlformats.org/officeDocument/2006/relationships/header" Target="header756.xml" /><Relationship Id="rId188" Type="http://schemas.openxmlformats.org/officeDocument/2006/relationships/footer" Target="footer69.xml" /><Relationship Id="rId1880" Type="http://schemas.openxmlformats.org/officeDocument/2006/relationships/footer" Target="footer756.xml" /><Relationship Id="rId1881" Type="http://schemas.openxmlformats.org/officeDocument/2006/relationships/hyperlink" Target="https://advance.lexis.com/api/document?collection=news&amp;id=urn:contentItem:6B9S-4T61-JC4Y-S056-00000-00&amp;context=1519360" TargetMode="External" /><Relationship Id="rId1882" Type="http://schemas.openxmlformats.org/officeDocument/2006/relationships/theme" Target="theme/theme1.xml" /><Relationship Id="rId1883" Type="http://schemas.openxmlformats.org/officeDocument/2006/relationships/numbering" Target="numbering.xml" /><Relationship Id="rId1884" Type="http://schemas.openxmlformats.org/officeDocument/2006/relationships/styles" Target="styles.xml" /><Relationship Id="rId189" Type="http://schemas.openxmlformats.org/officeDocument/2006/relationships/hyperlink" Target="https://advance.lexis.com/api/document?collection=news&amp;id=urn:contentItem:69MT-H4P1-JBK9-21DK-00000-00&amp;context=1519360" TargetMode="External" /><Relationship Id="rId19" Type="http://schemas.openxmlformats.org/officeDocument/2006/relationships/footer" Target="footer3.xml" /><Relationship Id="rId190" Type="http://schemas.openxmlformats.org/officeDocument/2006/relationships/image" Target="media/image10.jpeg" /><Relationship Id="rId191" Type="http://schemas.openxmlformats.org/officeDocument/2006/relationships/hyperlink" Target="https://www.cash.ch/news/top-news/robotaxi-firma-cruise-nimmt-alle-autos-von-der-strasse-656802" TargetMode="External" /><Relationship Id="rId192" Type="http://schemas.openxmlformats.org/officeDocument/2006/relationships/header" Target="header70.xml" /><Relationship Id="rId193" Type="http://schemas.openxmlformats.org/officeDocument/2006/relationships/header" Target="header71.xml" /><Relationship Id="rId194" Type="http://schemas.openxmlformats.org/officeDocument/2006/relationships/footer" Target="footer70.xml" /><Relationship Id="rId195" Type="http://schemas.openxmlformats.org/officeDocument/2006/relationships/footer" Target="footer71.xml" /><Relationship Id="rId196" Type="http://schemas.openxmlformats.org/officeDocument/2006/relationships/header" Target="header72.xml" /><Relationship Id="rId197" Type="http://schemas.openxmlformats.org/officeDocument/2006/relationships/footer" Target="footer72.xml" /><Relationship Id="rId198" Type="http://schemas.openxmlformats.org/officeDocument/2006/relationships/hyperlink" Target="https://advance.lexis.com/api/document?collection=news&amp;id=urn:contentItem:69MV-10K1-DY2B-S1MG-00000-00&amp;context=1519360" TargetMode="External" /><Relationship Id="rId199" Type="http://schemas.openxmlformats.org/officeDocument/2006/relationships/hyperlink" Target="https://www.handelszeitung.ch/newsticker/robotaxi-firma-cruise-nimmt-alle-autos-von-der-strasse-656791-1" TargetMode="External" /><Relationship Id="rId2" Type="http://schemas.openxmlformats.org/officeDocument/2006/relationships/webSettings" Target="webSettings.xml" /><Relationship Id="rId20" Type="http://schemas.openxmlformats.org/officeDocument/2006/relationships/header" Target="header4.xml" /><Relationship Id="rId200" Type="http://schemas.openxmlformats.org/officeDocument/2006/relationships/header" Target="header73.xml" /><Relationship Id="rId201" Type="http://schemas.openxmlformats.org/officeDocument/2006/relationships/header" Target="header74.xml" /><Relationship Id="rId202" Type="http://schemas.openxmlformats.org/officeDocument/2006/relationships/footer" Target="footer73.xml" /><Relationship Id="rId203" Type="http://schemas.openxmlformats.org/officeDocument/2006/relationships/footer" Target="footer74.xml" /><Relationship Id="rId204" Type="http://schemas.openxmlformats.org/officeDocument/2006/relationships/header" Target="header75.xml" /><Relationship Id="rId205" Type="http://schemas.openxmlformats.org/officeDocument/2006/relationships/footer" Target="footer75.xml" /><Relationship Id="rId206" Type="http://schemas.openxmlformats.org/officeDocument/2006/relationships/hyperlink" Target="https://advance.lexis.com/api/document?collection=news&amp;id=urn:contentItem:6CC0-0CV1-JCKM-V0CD-00000-00&amp;context=1519360" TargetMode="External" /><Relationship Id="rId207" Type="http://schemas.openxmlformats.org/officeDocument/2006/relationships/image" Target="media/image11.png" /><Relationship Id="rId208" Type="http://schemas.openxmlformats.org/officeDocument/2006/relationships/header" Target="header76.xml" /><Relationship Id="rId209" Type="http://schemas.openxmlformats.org/officeDocument/2006/relationships/header" Target="header77.xml" /><Relationship Id="rId21" Type="http://schemas.openxmlformats.org/officeDocument/2006/relationships/header" Target="header5.xml" /><Relationship Id="rId210" Type="http://schemas.openxmlformats.org/officeDocument/2006/relationships/footer" Target="footer76.xml" /><Relationship Id="rId211" Type="http://schemas.openxmlformats.org/officeDocument/2006/relationships/footer" Target="footer77.xml" /><Relationship Id="rId212" Type="http://schemas.openxmlformats.org/officeDocument/2006/relationships/header" Target="header78.xml" /><Relationship Id="rId213" Type="http://schemas.openxmlformats.org/officeDocument/2006/relationships/footer" Target="footer78.xml" /><Relationship Id="rId214" Type="http://schemas.openxmlformats.org/officeDocument/2006/relationships/hyperlink" Target="https://advance.lexis.com/api/document?collection=news&amp;id=urn:contentItem:66JM-BWP1-JC4Y-S2JJ-00000-00&amp;context=1519360" TargetMode="External" /><Relationship Id="rId215" Type="http://schemas.openxmlformats.org/officeDocument/2006/relationships/header" Target="header79.xml" /><Relationship Id="rId216" Type="http://schemas.openxmlformats.org/officeDocument/2006/relationships/header" Target="header80.xml" /><Relationship Id="rId217" Type="http://schemas.openxmlformats.org/officeDocument/2006/relationships/footer" Target="footer79.xml" /><Relationship Id="rId218" Type="http://schemas.openxmlformats.org/officeDocument/2006/relationships/footer" Target="footer80.xml" /><Relationship Id="rId219" Type="http://schemas.openxmlformats.org/officeDocument/2006/relationships/header" Target="header81.xml" /><Relationship Id="rId22" Type="http://schemas.openxmlformats.org/officeDocument/2006/relationships/footer" Target="footer4.xml" /><Relationship Id="rId220" Type="http://schemas.openxmlformats.org/officeDocument/2006/relationships/footer" Target="footer81.xml" /><Relationship Id="rId221" Type="http://schemas.openxmlformats.org/officeDocument/2006/relationships/hyperlink" Target="https://advance.lexis.com/api/document?collection=news&amp;id=urn:contentItem:66JM-BWP1-JC4Y-S2G5-00000-00&amp;context=1519360" TargetMode="External" /><Relationship Id="rId222" Type="http://schemas.openxmlformats.org/officeDocument/2006/relationships/header" Target="header82.xml" /><Relationship Id="rId223" Type="http://schemas.openxmlformats.org/officeDocument/2006/relationships/header" Target="header83.xml" /><Relationship Id="rId224" Type="http://schemas.openxmlformats.org/officeDocument/2006/relationships/footer" Target="footer82.xml" /><Relationship Id="rId225" Type="http://schemas.openxmlformats.org/officeDocument/2006/relationships/footer" Target="footer83.xml" /><Relationship Id="rId226" Type="http://schemas.openxmlformats.org/officeDocument/2006/relationships/header" Target="header84.xml" /><Relationship Id="rId227" Type="http://schemas.openxmlformats.org/officeDocument/2006/relationships/footer" Target="footer84.xml" /><Relationship Id="rId228" Type="http://schemas.openxmlformats.org/officeDocument/2006/relationships/hyperlink" Target="https://advance.lexis.com/api/document?collection=news&amp;id=urn:contentItem:6BN1-98G1-JBK9-214S-00000-00&amp;context=1519360" TargetMode="External" /><Relationship Id="rId229" Type="http://schemas.openxmlformats.org/officeDocument/2006/relationships/hyperlink" Target="https://www.blick.ch/ausland/nicht-der-erste-unfall-der-dali-das-ist-ueber-das-schiff-von-baltimore-bekannt-id19577052.html" TargetMode="External" /><Relationship Id="rId23" Type="http://schemas.openxmlformats.org/officeDocument/2006/relationships/footer" Target="footer5.xml" /><Relationship Id="rId230" Type="http://schemas.openxmlformats.org/officeDocument/2006/relationships/header" Target="header85.xml" /><Relationship Id="rId231" Type="http://schemas.openxmlformats.org/officeDocument/2006/relationships/header" Target="header86.xml" /><Relationship Id="rId232" Type="http://schemas.openxmlformats.org/officeDocument/2006/relationships/footer" Target="footer85.xml" /><Relationship Id="rId233" Type="http://schemas.openxmlformats.org/officeDocument/2006/relationships/footer" Target="footer86.xml" /><Relationship Id="rId234" Type="http://schemas.openxmlformats.org/officeDocument/2006/relationships/header" Target="header87.xml" /><Relationship Id="rId235" Type="http://schemas.openxmlformats.org/officeDocument/2006/relationships/footer" Target="footer87.xml" /><Relationship Id="rId236" Type="http://schemas.openxmlformats.org/officeDocument/2006/relationships/hyperlink" Target="https://advance.lexis.com/api/document?collection=news&amp;id=urn:contentItem:4T7H-W070-TXKH-J1JT-00000-00&amp;context=1519360" TargetMode="External" /><Relationship Id="rId237" Type="http://schemas.openxmlformats.org/officeDocument/2006/relationships/header" Target="header88.xml" /><Relationship Id="rId238" Type="http://schemas.openxmlformats.org/officeDocument/2006/relationships/header" Target="header89.xml" /><Relationship Id="rId239" Type="http://schemas.openxmlformats.org/officeDocument/2006/relationships/footer" Target="footer88.xml" /><Relationship Id="rId24" Type="http://schemas.openxmlformats.org/officeDocument/2006/relationships/header" Target="header6.xml" /><Relationship Id="rId240" Type="http://schemas.openxmlformats.org/officeDocument/2006/relationships/footer" Target="footer89.xml" /><Relationship Id="rId241" Type="http://schemas.openxmlformats.org/officeDocument/2006/relationships/header" Target="header90.xml" /><Relationship Id="rId242" Type="http://schemas.openxmlformats.org/officeDocument/2006/relationships/footer" Target="footer90.xml" /><Relationship Id="rId243" Type="http://schemas.openxmlformats.org/officeDocument/2006/relationships/hyperlink" Target="https://advance.lexis.com/api/document?collection=news&amp;id=urn:contentItem:6840-0H21-DY2B-S3S8-00000-00&amp;context=1519360" TargetMode="External" /><Relationship Id="rId244" Type="http://schemas.openxmlformats.org/officeDocument/2006/relationships/hyperlink" Target="https://www.blick.ch/auto/news_n_trends/der-autobahn-knigge-10-tipps-fuer-weniger-stau-id15456481.html" TargetMode="External" /><Relationship Id="rId245" Type="http://schemas.openxmlformats.org/officeDocument/2006/relationships/header" Target="header91.xml" /><Relationship Id="rId246" Type="http://schemas.openxmlformats.org/officeDocument/2006/relationships/header" Target="header92.xml" /><Relationship Id="rId247" Type="http://schemas.openxmlformats.org/officeDocument/2006/relationships/footer" Target="footer91.xml" /><Relationship Id="rId248" Type="http://schemas.openxmlformats.org/officeDocument/2006/relationships/footer" Target="footer92.xml" /><Relationship Id="rId249" Type="http://schemas.openxmlformats.org/officeDocument/2006/relationships/header" Target="header93.xml" /><Relationship Id="rId25" Type="http://schemas.openxmlformats.org/officeDocument/2006/relationships/footer" Target="footer6.xml" /><Relationship Id="rId250" Type="http://schemas.openxmlformats.org/officeDocument/2006/relationships/footer" Target="footer93.xml" /><Relationship Id="rId251" Type="http://schemas.openxmlformats.org/officeDocument/2006/relationships/hyperlink" Target="https://advance.lexis.com/api/document?collection=news&amp;id=urn:contentItem:69MK-W591-DY2B-S4GG-00000-00&amp;context=1519360" TargetMode="External" /><Relationship Id="rId252" Type="http://schemas.openxmlformats.org/officeDocument/2006/relationships/hyperlink" Target="https://www.blick.ch/schweiz/graubuenden/schwerer-unfall-in-waltensburg-gr-autofahrer-kracht-heftig-in-verkehrsdienst-mitarbeiter-28-id19141614.html" TargetMode="External" /><Relationship Id="rId253" Type="http://schemas.openxmlformats.org/officeDocument/2006/relationships/header" Target="header94.xml" /><Relationship Id="rId254" Type="http://schemas.openxmlformats.org/officeDocument/2006/relationships/header" Target="header95.xml" /><Relationship Id="rId255" Type="http://schemas.openxmlformats.org/officeDocument/2006/relationships/footer" Target="footer94.xml" /><Relationship Id="rId256" Type="http://schemas.openxmlformats.org/officeDocument/2006/relationships/footer" Target="footer95.xml" /><Relationship Id="rId257" Type="http://schemas.openxmlformats.org/officeDocument/2006/relationships/header" Target="header96.xml" /><Relationship Id="rId258" Type="http://schemas.openxmlformats.org/officeDocument/2006/relationships/footer" Target="footer96.xml" /><Relationship Id="rId259" Type="http://schemas.openxmlformats.org/officeDocument/2006/relationships/hyperlink" Target="https://advance.lexis.com/api/document?collection=news&amp;id=urn:contentItem:6CGV-KH31-DY2B-S0X0-00000-00&amp;context=1519360" TargetMode="External" /><Relationship Id="rId26" Type="http://schemas.openxmlformats.org/officeDocument/2006/relationships/image" Target="media/image3.png" /><Relationship Id="rId260" Type="http://schemas.openxmlformats.org/officeDocument/2006/relationships/hyperlink" Target="https://www.blick.ch/schweiz/basel-landschaft/auf-gegenfahrbahn-geraten-fiat-fahrerin-75-knallt-frontal-in-lkw-tot-id19950094.html" TargetMode="External" /><Relationship Id="rId261" Type="http://schemas.openxmlformats.org/officeDocument/2006/relationships/header" Target="header97.xml" /><Relationship Id="rId262" Type="http://schemas.openxmlformats.org/officeDocument/2006/relationships/header" Target="header98.xml" /><Relationship Id="rId263" Type="http://schemas.openxmlformats.org/officeDocument/2006/relationships/footer" Target="footer97.xml" /><Relationship Id="rId264" Type="http://schemas.openxmlformats.org/officeDocument/2006/relationships/footer" Target="footer98.xml" /><Relationship Id="rId265" Type="http://schemas.openxmlformats.org/officeDocument/2006/relationships/header" Target="header99.xml" /><Relationship Id="rId266" Type="http://schemas.openxmlformats.org/officeDocument/2006/relationships/footer" Target="footer99.xml" /><Relationship Id="rId267" Type="http://schemas.openxmlformats.org/officeDocument/2006/relationships/hyperlink" Target="https://advance.lexis.com/api/document?collection=news&amp;id=urn:contentItem:6BV1-8TT1-JBN9-71YS-00000-00&amp;context=1519360" TargetMode="External" /><Relationship Id="rId268" Type="http://schemas.openxmlformats.org/officeDocument/2006/relationships/image" Target="media/image12.jpeg" /><Relationship Id="rId269" Type="http://schemas.openxmlformats.org/officeDocument/2006/relationships/header" Target="header100.xml" /><Relationship Id="rId27" Type="http://schemas.openxmlformats.org/officeDocument/2006/relationships/hyperlink" Target="https://advance.lexis.com/api/document?collection=news&amp;id=urn:contentItem:691Y-5C51-JBK9-20NH-00000-00&amp;context=1519360" TargetMode="External" /><Relationship Id="rId270" Type="http://schemas.openxmlformats.org/officeDocument/2006/relationships/header" Target="header101.xml" /><Relationship Id="rId271" Type="http://schemas.openxmlformats.org/officeDocument/2006/relationships/footer" Target="footer100.xml" /><Relationship Id="rId272" Type="http://schemas.openxmlformats.org/officeDocument/2006/relationships/footer" Target="footer101.xml" /><Relationship Id="rId273" Type="http://schemas.openxmlformats.org/officeDocument/2006/relationships/header" Target="header102.xml" /><Relationship Id="rId274" Type="http://schemas.openxmlformats.org/officeDocument/2006/relationships/footer" Target="footer102.xml" /><Relationship Id="rId275" Type="http://schemas.openxmlformats.org/officeDocument/2006/relationships/hyperlink" Target="https://advance.lexis.com/api/document?collection=news&amp;id=urn:contentItem:69TB-2MS1-JBK9-21F2-00000-00&amp;context=1519360" TargetMode="External" /><Relationship Id="rId276" Type="http://schemas.openxmlformats.org/officeDocument/2006/relationships/hyperlink" Target="https://www.blick.ch/ausland/schifffahrt-teilweise-eingestellt-tanker-kollidiert-im-suez-kanal-mit-bruecke-id19216290.html" TargetMode="External" /><Relationship Id="rId277" Type="http://schemas.openxmlformats.org/officeDocument/2006/relationships/header" Target="header103.xml" /><Relationship Id="rId278" Type="http://schemas.openxmlformats.org/officeDocument/2006/relationships/header" Target="header104.xml" /><Relationship Id="rId279" Type="http://schemas.openxmlformats.org/officeDocument/2006/relationships/footer" Target="footer103.xml" /><Relationship Id="rId28" Type="http://schemas.openxmlformats.org/officeDocument/2006/relationships/image" Target="media/image4.jpeg" /><Relationship Id="rId280" Type="http://schemas.openxmlformats.org/officeDocument/2006/relationships/footer" Target="footer104.xml" /><Relationship Id="rId281" Type="http://schemas.openxmlformats.org/officeDocument/2006/relationships/header" Target="header105.xml" /><Relationship Id="rId282" Type="http://schemas.openxmlformats.org/officeDocument/2006/relationships/footer" Target="footer105.xml" /><Relationship Id="rId283" Type="http://schemas.openxmlformats.org/officeDocument/2006/relationships/hyperlink" Target="https://advance.lexis.com/api/document?collection=news&amp;id=urn:contentItem:6D28-3RY1-JBK9-21SD-00000-00&amp;context=1519360" TargetMode="External" /><Relationship Id="rId284" Type="http://schemas.openxmlformats.org/officeDocument/2006/relationships/hyperlink" Target="https://www.blick.ch/sport/rad/es-ist-extrem-tragisch-horror-sturz-von-juniorin-wm-in-zuerich-wird-zum-alptraum-id20175662.html" TargetMode="External" /><Relationship Id="rId285" Type="http://schemas.openxmlformats.org/officeDocument/2006/relationships/header" Target="header106.xml" /><Relationship Id="rId286" Type="http://schemas.openxmlformats.org/officeDocument/2006/relationships/header" Target="header107.xml" /><Relationship Id="rId287" Type="http://schemas.openxmlformats.org/officeDocument/2006/relationships/footer" Target="footer106.xml" /><Relationship Id="rId288" Type="http://schemas.openxmlformats.org/officeDocument/2006/relationships/footer" Target="footer107.xml" /><Relationship Id="rId289" Type="http://schemas.openxmlformats.org/officeDocument/2006/relationships/header" Target="header108.xml" /><Relationship Id="rId29" Type="http://schemas.openxmlformats.org/officeDocument/2006/relationships/header" Target="header7.xml" /><Relationship Id="rId290" Type="http://schemas.openxmlformats.org/officeDocument/2006/relationships/footer" Target="footer108.xml" /><Relationship Id="rId291" Type="http://schemas.openxmlformats.org/officeDocument/2006/relationships/hyperlink" Target="https://advance.lexis.com/api/document?collection=news&amp;id=urn:contentItem:69T4-47H1-JBK9-24N4-00000-00&amp;context=1519360" TargetMode="External" /><Relationship Id="rId292" Type="http://schemas.openxmlformats.org/officeDocument/2006/relationships/hyperlink" Target="https://www.blick.ch/schweiz/schaffhausen/schwerer-unfall-in-hemishofen-sh-frontalcrash-auf-rheinbruecke-autos-komplett-zerstoert-id19212012.html" TargetMode="External" /><Relationship Id="rId293" Type="http://schemas.openxmlformats.org/officeDocument/2006/relationships/header" Target="header109.xml" /><Relationship Id="rId294" Type="http://schemas.openxmlformats.org/officeDocument/2006/relationships/header" Target="header110.xml" /><Relationship Id="rId295" Type="http://schemas.openxmlformats.org/officeDocument/2006/relationships/footer" Target="footer109.xml" /><Relationship Id="rId296" Type="http://schemas.openxmlformats.org/officeDocument/2006/relationships/footer" Target="footer110.xml" /><Relationship Id="rId297" Type="http://schemas.openxmlformats.org/officeDocument/2006/relationships/header" Target="header111.xml" /><Relationship Id="rId298" Type="http://schemas.openxmlformats.org/officeDocument/2006/relationships/footer" Target="footer111.xml" /><Relationship Id="rId299" Type="http://schemas.openxmlformats.org/officeDocument/2006/relationships/hyperlink" Target="https://advance.lexis.com/api/document?collection=news&amp;id=urn:contentItem:6C7J-S1F1-JBK9-20NC-00000-00&amp;context=1519360" TargetMode="External" /><Relationship Id="rId3" Type="http://schemas.openxmlformats.org/officeDocument/2006/relationships/fontTable" Target="fontTable.xml" /><Relationship Id="rId30" Type="http://schemas.openxmlformats.org/officeDocument/2006/relationships/header" Target="header8.xml" /><Relationship Id="rId300" Type="http://schemas.openxmlformats.org/officeDocument/2006/relationships/hyperlink" Target="https://www.cash.ch/news/general-motors-steckt-850-millionen-dollar-in-robotaxi-firma-cruise-720452" TargetMode="External" /><Relationship Id="rId301" Type="http://schemas.openxmlformats.org/officeDocument/2006/relationships/header" Target="header112.xml" /><Relationship Id="rId302" Type="http://schemas.openxmlformats.org/officeDocument/2006/relationships/header" Target="header113.xml" /><Relationship Id="rId303" Type="http://schemas.openxmlformats.org/officeDocument/2006/relationships/footer" Target="footer112.xml" /><Relationship Id="rId304" Type="http://schemas.openxmlformats.org/officeDocument/2006/relationships/footer" Target="footer113.xml" /><Relationship Id="rId305" Type="http://schemas.openxmlformats.org/officeDocument/2006/relationships/header" Target="header114.xml" /><Relationship Id="rId306" Type="http://schemas.openxmlformats.org/officeDocument/2006/relationships/footer" Target="footer114.xml" /><Relationship Id="rId307" Type="http://schemas.openxmlformats.org/officeDocument/2006/relationships/hyperlink" Target="https://advance.lexis.com/api/document?collection=news&amp;id=urn:contentItem:69NC-TRH1-JBN9-71CD-00000-00&amp;context=1519360" TargetMode="External" /><Relationship Id="rId308" Type="http://schemas.openxmlformats.org/officeDocument/2006/relationships/header" Target="header115.xml" /><Relationship Id="rId309" Type="http://schemas.openxmlformats.org/officeDocument/2006/relationships/header" Target="header116.xml" /><Relationship Id="rId31" Type="http://schemas.openxmlformats.org/officeDocument/2006/relationships/footer" Target="footer7.xml" /><Relationship Id="rId310" Type="http://schemas.openxmlformats.org/officeDocument/2006/relationships/footer" Target="footer115.xml" /><Relationship Id="rId311" Type="http://schemas.openxmlformats.org/officeDocument/2006/relationships/footer" Target="footer116.xml" /><Relationship Id="rId312" Type="http://schemas.openxmlformats.org/officeDocument/2006/relationships/header" Target="header117.xml" /><Relationship Id="rId313" Type="http://schemas.openxmlformats.org/officeDocument/2006/relationships/footer" Target="footer117.xml" /><Relationship Id="rId314" Type="http://schemas.openxmlformats.org/officeDocument/2006/relationships/hyperlink" Target="https://advance.lexis.com/api/document?collection=news&amp;id=urn:contentItem:6B9K-DSV1-JCT4-R022-00000-00&amp;context=1519360" TargetMode="External" /><Relationship Id="rId315" Type="http://schemas.openxmlformats.org/officeDocument/2006/relationships/header" Target="header118.xml" /><Relationship Id="rId316" Type="http://schemas.openxmlformats.org/officeDocument/2006/relationships/header" Target="header119.xml" /><Relationship Id="rId317" Type="http://schemas.openxmlformats.org/officeDocument/2006/relationships/footer" Target="footer118.xml" /><Relationship Id="rId318" Type="http://schemas.openxmlformats.org/officeDocument/2006/relationships/footer" Target="footer119.xml" /><Relationship Id="rId319" Type="http://schemas.openxmlformats.org/officeDocument/2006/relationships/header" Target="header120.xml" /><Relationship Id="rId32" Type="http://schemas.openxmlformats.org/officeDocument/2006/relationships/footer" Target="footer8.xml" /><Relationship Id="rId320" Type="http://schemas.openxmlformats.org/officeDocument/2006/relationships/footer" Target="footer120.xml" /><Relationship Id="rId321" Type="http://schemas.openxmlformats.org/officeDocument/2006/relationships/hyperlink" Target="https://advance.lexis.com/api/document?collection=news&amp;id=urn:contentItem:69NC-WBP1-DY4B-Y15T-00000-00&amp;context=1519360" TargetMode="External" /><Relationship Id="rId322" Type="http://schemas.openxmlformats.org/officeDocument/2006/relationships/image" Target="media/image13.jpeg" /><Relationship Id="rId323" Type="http://schemas.openxmlformats.org/officeDocument/2006/relationships/header" Target="header121.xml" /><Relationship Id="rId324" Type="http://schemas.openxmlformats.org/officeDocument/2006/relationships/header" Target="header122.xml" /><Relationship Id="rId325" Type="http://schemas.openxmlformats.org/officeDocument/2006/relationships/footer" Target="footer121.xml" /><Relationship Id="rId326" Type="http://schemas.openxmlformats.org/officeDocument/2006/relationships/footer" Target="footer122.xml" /><Relationship Id="rId327" Type="http://schemas.openxmlformats.org/officeDocument/2006/relationships/header" Target="header123.xml" /><Relationship Id="rId328" Type="http://schemas.openxmlformats.org/officeDocument/2006/relationships/footer" Target="footer123.xml" /><Relationship Id="rId329" Type="http://schemas.openxmlformats.org/officeDocument/2006/relationships/hyperlink" Target="https://advance.lexis.com/api/document?collection=news&amp;id=urn:contentItem:69NC-V3G1-JBN9-7202-00000-00&amp;context=1519360" TargetMode="External" /><Relationship Id="rId33" Type="http://schemas.openxmlformats.org/officeDocument/2006/relationships/header" Target="header9.xml" /><Relationship Id="rId330" Type="http://schemas.openxmlformats.org/officeDocument/2006/relationships/image" Target="media/image14.png" /><Relationship Id="rId331" Type="http://schemas.openxmlformats.org/officeDocument/2006/relationships/header" Target="header124.xml" /><Relationship Id="rId332" Type="http://schemas.openxmlformats.org/officeDocument/2006/relationships/header" Target="header125.xml" /><Relationship Id="rId333" Type="http://schemas.openxmlformats.org/officeDocument/2006/relationships/footer" Target="footer124.xml" /><Relationship Id="rId334" Type="http://schemas.openxmlformats.org/officeDocument/2006/relationships/footer" Target="footer125.xml" /><Relationship Id="rId335" Type="http://schemas.openxmlformats.org/officeDocument/2006/relationships/header" Target="header126.xml" /><Relationship Id="rId336" Type="http://schemas.openxmlformats.org/officeDocument/2006/relationships/footer" Target="footer126.xml" /><Relationship Id="rId337" Type="http://schemas.openxmlformats.org/officeDocument/2006/relationships/hyperlink" Target="https://advance.lexis.com/api/document?collection=news&amp;id=urn:contentItem:69ND-1KR1-JBN9-74HV-00000-00&amp;context=1519360" TargetMode="External" /><Relationship Id="rId338" Type="http://schemas.openxmlformats.org/officeDocument/2006/relationships/image" Target="media/image15.png" /><Relationship Id="rId339" Type="http://schemas.openxmlformats.org/officeDocument/2006/relationships/header" Target="header127.xml" /><Relationship Id="rId34" Type="http://schemas.openxmlformats.org/officeDocument/2006/relationships/footer" Target="footer9.xml" /><Relationship Id="rId340" Type="http://schemas.openxmlformats.org/officeDocument/2006/relationships/header" Target="header128.xml" /><Relationship Id="rId341" Type="http://schemas.openxmlformats.org/officeDocument/2006/relationships/footer" Target="footer127.xml" /><Relationship Id="rId342" Type="http://schemas.openxmlformats.org/officeDocument/2006/relationships/footer" Target="footer128.xml" /><Relationship Id="rId343" Type="http://schemas.openxmlformats.org/officeDocument/2006/relationships/header" Target="header129.xml" /><Relationship Id="rId344" Type="http://schemas.openxmlformats.org/officeDocument/2006/relationships/footer" Target="footer129.xml" /><Relationship Id="rId345" Type="http://schemas.openxmlformats.org/officeDocument/2006/relationships/hyperlink" Target="https://advance.lexis.com/api/document?collection=news&amp;id=urn:contentItem:69NC-VH41-JBN9-72M4-00000-00&amp;context=1519360" TargetMode="External" /><Relationship Id="rId346" Type="http://schemas.openxmlformats.org/officeDocument/2006/relationships/image" Target="media/image16.png" /><Relationship Id="rId347" Type="http://schemas.openxmlformats.org/officeDocument/2006/relationships/header" Target="header130.xml" /><Relationship Id="rId348" Type="http://schemas.openxmlformats.org/officeDocument/2006/relationships/header" Target="header131.xml" /><Relationship Id="rId349" Type="http://schemas.openxmlformats.org/officeDocument/2006/relationships/footer" Target="footer130.xml" /><Relationship Id="rId35" Type="http://schemas.openxmlformats.org/officeDocument/2006/relationships/hyperlink" Target="https://advance.lexis.com/api/document?collection=news&amp;id=urn:contentItem:6CYX-SJS1-JBN9-70D0-00000-00&amp;context=1519360" TargetMode="External" /><Relationship Id="rId350" Type="http://schemas.openxmlformats.org/officeDocument/2006/relationships/footer" Target="footer131.xml" /><Relationship Id="rId351" Type="http://schemas.openxmlformats.org/officeDocument/2006/relationships/header" Target="header132.xml" /><Relationship Id="rId352" Type="http://schemas.openxmlformats.org/officeDocument/2006/relationships/footer" Target="footer132.xml" /><Relationship Id="rId353" Type="http://schemas.openxmlformats.org/officeDocument/2006/relationships/hyperlink" Target="https://advance.lexis.com/api/document?collection=news&amp;id=urn:contentItem:69NC-VK61-DY4B-Y53K-00000-00&amp;context=1519360" TargetMode="External" /><Relationship Id="rId354" Type="http://schemas.openxmlformats.org/officeDocument/2006/relationships/image" Target="media/image17.png" /><Relationship Id="rId355" Type="http://schemas.openxmlformats.org/officeDocument/2006/relationships/header" Target="header133.xml" /><Relationship Id="rId356" Type="http://schemas.openxmlformats.org/officeDocument/2006/relationships/header" Target="header134.xml" /><Relationship Id="rId357" Type="http://schemas.openxmlformats.org/officeDocument/2006/relationships/footer" Target="footer133.xml" /><Relationship Id="rId358" Type="http://schemas.openxmlformats.org/officeDocument/2006/relationships/footer" Target="footer134.xml" /><Relationship Id="rId359" Type="http://schemas.openxmlformats.org/officeDocument/2006/relationships/header" Target="header135.xml" /><Relationship Id="rId36" Type="http://schemas.openxmlformats.org/officeDocument/2006/relationships/image" Target="media/image5.jpeg" /><Relationship Id="rId360" Type="http://schemas.openxmlformats.org/officeDocument/2006/relationships/footer" Target="footer135.xml" /><Relationship Id="rId361" Type="http://schemas.openxmlformats.org/officeDocument/2006/relationships/hyperlink" Target="https://advance.lexis.com/api/document?collection=news&amp;id=urn:contentItem:69ND-1CH1-JBN9-73WP-00000-00&amp;context=1519360" TargetMode="External" /><Relationship Id="rId362" Type="http://schemas.openxmlformats.org/officeDocument/2006/relationships/image" Target="media/image18.png" /><Relationship Id="rId363" Type="http://schemas.openxmlformats.org/officeDocument/2006/relationships/header" Target="header136.xml" /><Relationship Id="rId364" Type="http://schemas.openxmlformats.org/officeDocument/2006/relationships/header" Target="header137.xml" /><Relationship Id="rId365" Type="http://schemas.openxmlformats.org/officeDocument/2006/relationships/footer" Target="footer136.xml" /><Relationship Id="rId366" Type="http://schemas.openxmlformats.org/officeDocument/2006/relationships/footer" Target="footer137.xml" /><Relationship Id="rId367" Type="http://schemas.openxmlformats.org/officeDocument/2006/relationships/header" Target="header138.xml" /><Relationship Id="rId368" Type="http://schemas.openxmlformats.org/officeDocument/2006/relationships/footer" Target="footer138.xml" /><Relationship Id="rId369" Type="http://schemas.openxmlformats.org/officeDocument/2006/relationships/hyperlink" Target="https://advance.lexis.com/api/document?collection=news&amp;id=urn:contentItem:69NC-W6D1-DY4B-Y0HY-00000-00&amp;context=1519360" TargetMode="External" /><Relationship Id="rId37" Type="http://schemas.openxmlformats.org/officeDocument/2006/relationships/header" Target="header10.xml" /><Relationship Id="rId370" Type="http://schemas.openxmlformats.org/officeDocument/2006/relationships/image" Target="media/image19.jpeg" /><Relationship Id="rId371" Type="http://schemas.openxmlformats.org/officeDocument/2006/relationships/header" Target="header139.xml" /><Relationship Id="rId372" Type="http://schemas.openxmlformats.org/officeDocument/2006/relationships/header" Target="header140.xml" /><Relationship Id="rId373" Type="http://schemas.openxmlformats.org/officeDocument/2006/relationships/footer" Target="footer139.xml" /><Relationship Id="rId374" Type="http://schemas.openxmlformats.org/officeDocument/2006/relationships/footer" Target="footer140.xml" /><Relationship Id="rId375" Type="http://schemas.openxmlformats.org/officeDocument/2006/relationships/header" Target="header141.xml" /><Relationship Id="rId376" Type="http://schemas.openxmlformats.org/officeDocument/2006/relationships/footer" Target="footer141.xml" /><Relationship Id="rId377" Type="http://schemas.openxmlformats.org/officeDocument/2006/relationships/hyperlink" Target="https://advance.lexis.com/api/document?collection=news&amp;id=urn:contentItem:6CKN-M3D1-F086-F00K-00000-00&amp;context=1519360" TargetMode="External" /><Relationship Id="rId378" Type="http://schemas.openxmlformats.org/officeDocument/2006/relationships/header" Target="header142.xml" /><Relationship Id="rId379" Type="http://schemas.openxmlformats.org/officeDocument/2006/relationships/header" Target="header143.xml" /><Relationship Id="rId38" Type="http://schemas.openxmlformats.org/officeDocument/2006/relationships/header" Target="header11.xml" /><Relationship Id="rId380" Type="http://schemas.openxmlformats.org/officeDocument/2006/relationships/footer" Target="footer142.xml" /><Relationship Id="rId381" Type="http://schemas.openxmlformats.org/officeDocument/2006/relationships/footer" Target="footer143.xml" /><Relationship Id="rId382" Type="http://schemas.openxmlformats.org/officeDocument/2006/relationships/header" Target="header144.xml" /><Relationship Id="rId383" Type="http://schemas.openxmlformats.org/officeDocument/2006/relationships/footer" Target="footer144.xml" /><Relationship Id="rId384" Type="http://schemas.openxmlformats.org/officeDocument/2006/relationships/hyperlink" Target="https://advance.lexis.com/api/document?collection=news&amp;id=urn:contentItem:69NC-XDT1-DY4B-Y1TH-00000-00&amp;context=1519360" TargetMode="External" /><Relationship Id="rId385" Type="http://schemas.openxmlformats.org/officeDocument/2006/relationships/image" Target="media/image20.jpeg" /><Relationship Id="rId386" Type="http://schemas.openxmlformats.org/officeDocument/2006/relationships/header" Target="header145.xml" /><Relationship Id="rId387" Type="http://schemas.openxmlformats.org/officeDocument/2006/relationships/header" Target="header146.xml" /><Relationship Id="rId388" Type="http://schemas.openxmlformats.org/officeDocument/2006/relationships/footer" Target="footer145.xml" /><Relationship Id="rId389" Type="http://schemas.openxmlformats.org/officeDocument/2006/relationships/footer" Target="footer146.xml" /><Relationship Id="rId39" Type="http://schemas.openxmlformats.org/officeDocument/2006/relationships/footer" Target="footer10.xml" /><Relationship Id="rId390" Type="http://schemas.openxmlformats.org/officeDocument/2006/relationships/header" Target="header147.xml" /><Relationship Id="rId391" Type="http://schemas.openxmlformats.org/officeDocument/2006/relationships/footer" Target="footer147.xml" /><Relationship Id="rId392" Type="http://schemas.openxmlformats.org/officeDocument/2006/relationships/hyperlink" Target="https://advance.lexis.com/api/document?collection=news&amp;id=urn:contentItem:69NC-V0K1-DY4B-Y4GM-00000-00&amp;context=1519360" TargetMode="External" /><Relationship Id="rId393" Type="http://schemas.openxmlformats.org/officeDocument/2006/relationships/image" Target="media/image21.jpeg" /><Relationship Id="rId394" Type="http://schemas.openxmlformats.org/officeDocument/2006/relationships/header" Target="header148.xml" /><Relationship Id="rId395" Type="http://schemas.openxmlformats.org/officeDocument/2006/relationships/header" Target="header149.xml" /><Relationship Id="rId396" Type="http://schemas.openxmlformats.org/officeDocument/2006/relationships/footer" Target="footer148.xml" /><Relationship Id="rId397" Type="http://schemas.openxmlformats.org/officeDocument/2006/relationships/footer" Target="footer149.xml" /><Relationship Id="rId398" Type="http://schemas.openxmlformats.org/officeDocument/2006/relationships/header" Target="header150.xml" /><Relationship Id="rId399" Type="http://schemas.openxmlformats.org/officeDocument/2006/relationships/footer" Target="footer150.xml" /><Relationship Id="rId4" Type="http://schemas.openxmlformats.org/officeDocument/2006/relationships/image" Target="media/image1.png" /><Relationship Id="rId40" Type="http://schemas.openxmlformats.org/officeDocument/2006/relationships/footer" Target="footer11.xml" /><Relationship Id="rId400" Type="http://schemas.openxmlformats.org/officeDocument/2006/relationships/hyperlink" Target="https://advance.lexis.com/api/document?collection=news&amp;id=urn:contentItem:69NC-SVT1-JBN9-70PG-00000-00&amp;context=1519360" TargetMode="External" /><Relationship Id="rId401" Type="http://schemas.openxmlformats.org/officeDocument/2006/relationships/image" Target="media/image22.png" /><Relationship Id="rId402" Type="http://schemas.openxmlformats.org/officeDocument/2006/relationships/header" Target="header151.xml" /><Relationship Id="rId403" Type="http://schemas.openxmlformats.org/officeDocument/2006/relationships/header" Target="header152.xml" /><Relationship Id="rId404" Type="http://schemas.openxmlformats.org/officeDocument/2006/relationships/footer" Target="footer151.xml" /><Relationship Id="rId405" Type="http://schemas.openxmlformats.org/officeDocument/2006/relationships/footer" Target="footer152.xml" /><Relationship Id="rId406" Type="http://schemas.openxmlformats.org/officeDocument/2006/relationships/header" Target="header153.xml" /><Relationship Id="rId407" Type="http://schemas.openxmlformats.org/officeDocument/2006/relationships/footer" Target="footer153.xml" /><Relationship Id="rId408" Type="http://schemas.openxmlformats.org/officeDocument/2006/relationships/hyperlink" Target="https://advance.lexis.com/api/document?collection=news&amp;id=urn:contentItem:6C57-33Y1-JBK9-246S-00000-00&amp;context=1519360" TargetMode="External" /><Relationship Id="rId409" Type="http://schemas.openxmlformats.org/officeDocument/2006/relationships/header" Target="header154.xml" /><Relationship Id="rId41" Type="http://schemas.openxmlformats.org/officeDocument/2006/relationships/header" Target="header12.xml" /><Relationship Id="rId410" Type="http://schemas.openxmlformats.org/officeDocument/2006/relationships/header" Target="header155.xml" /><Relationship Id="rId411" Type="http://schemas.openxmlformats.org/officeDocument/2006/relationships/footer" Target="footer154.xml" /><Relationship Id="rId412" Type="http://schemas.openxmlformats.org/officeDocument/2006/relationships/footer" Target="footer155.xml" /><Relationship Id="rId413" Type="http://schemas.openxmlformats.org/officeDocument/2006/relationships/header" Target="header156.xml" /><Relationship Id="rId414" Type="http://schemas.openxmlformats.org/officeDocument/2006/relationships/footer" Target="footer156.xml" /><Relationship Id="rId415" Type="http://schemas.openxmlformats.org/officeDocument/2006/relationships/hyperlink" Target="https://advance.lexis.com/api/document?collection=news&amp;id=urn:contentItem:691S-54X1-DY2B-S18R-00000-00&amp;context=1519360" TargetMode="External" /><Relationship Id="rId416" Type="http://schemas.openxmlformats.org/officeDocument/2006/relationships/image" Target="media/image23.jpeg" /><Relationship Id="rId417" Type="http://schemas.openxmlformats.org/officeDocument/2006/relationships/header" Target="header157.xml" /><Relationship Id="rId418" Type="http://schemas.openxmlformats.org/officeDocument/2006/relationships/header" Target="header158.xml" /><Relationship Id="rId419" Type="http://schemas.openxmlformats.org/officeDocument/2006/relationships/footer" Target="footer157.xml" /><Relationship Id="rId42" Type="http://schemas.openxmlformats.org/officeDocument/2006/relationships/footer" Target="footer12.xml" /><Relationship Id="rId420" Type="http://schemas.openxmlformats.org/officeDocument/2006/relationships/footer" Target="footer158.xml" /><Relationship Id="rId421" Type="http://schemas.openxmlformats.org/officeDocument/2006/relationships/header" Target="header159.xml" /><Relationship Id="rId422" Type="http://schemas.openxmlformats.org/officeDocument/2006/relationships/footer" Target="footer159.xml" /><Relationship Id="rId423" Type="http://schemas.openxmlformats.org/officeDocument/2006/relationships/hyperlink" Target="https://advance.lexis.com/api/document?collection=news&amp;id=urn:contentItem:68R0-3S11-DYM1-G0MJ-00000-00&amp;context=1519360" TargetMode="External" /><Relationship Id="rId424" Type="http://schemas.openxmlformats.org/officeDocument/2006/relationships/image" Target="media/image24.jpeg" /><Relationship Id="rId425" Type="http://schemas.openxmlformats.org/officeDocument/2006/relationships/header" Target="header160.xml" /><Relationship Id="rId426" Type="http://schemas.openxmlformats.org/officeDocument/2006/relationships/header" Target="header161.xml" /><Relationship Id="rId427" Type="http://schemas.openxmlformats.org/officeDocument/2006/relationships/footer" Target="footer160.xml" /><Relationship Id="rId428" Type="http://schemas.openxmlformats.org/officeDocument/2006/relationships/footer" Target="footer161.xml" /><Relationship Id="rId429" Type="http://schemas.openxmlformats.org/officeDocument/2006/relationships/header" Target="header162.xml" /><Relationship Id="rId43" Type="http://schemas.openxmlformats.org/officeDocument/2006/relationships/hyperlink" Target="https://advance.lexis.com/api/document?collection=news&amp;id=urn:contentItem:69W8-48J1-DY2B-S16P-00000-00&amp;context=1519360" TargetMode="External" /><Relationship Id="rId430" Type="http://schemas.openxmlformats.org/officeDocument/2006/relationships/footer" Target="footer162.xml" /><Relationship Id="rId431" Type="http://schemas.openxmlformats.org/officeDocument/2006/relationships/hyperlink" Target="https://advance.lexis.com/api/document?collection=news&amp;id=urn:contentItem:68R0-3S11-DYM1-G06H-00000-00&amp;context=1519360" TargetMode="External" /><Relationship Id="rId432" Type="http://schemas.openxmlformats.org/officeDocument/2006/relationships/image" Target="media/image25.jpeg" /><Relationship Id="rId433" Type="http://schemas.openxmlformats.org/officeDocument/2006/relationships/header" Target="header163.xml" /><Relationship Id="rId434" Type="http://schemas.openxmlformats.org/officeDocument/2006/relationships/header" Target="header164.xml" /><Relationship Id="rId435" Type="http://schemas.openxmlformats.org/officeDocument/2006/relationships/footer" Target="footer163.xml" /><Relationship Id="rId436" Type="http://schemas.openxmlformats.org/officeDocument/2006/relationships/footer" Target="footer164.xml" /><Relationship Id="rId437" Type="http://schemas.openxmlformats.org/officeDocument/2006/relationships/header" Target="header165.xml" /><Relationship Id="rId438" Type="http://schemas.openxmlformats.org/officeDocument/2006/relationships/footer" Target="footer165.xml" /><Relationship Id="rId439" Type="http://schemas.openxmlformats.org/officeDocument/2006/relationships/hyperlink" Target="https://advance.lexis.com/api/document?collection=news&amp;id=urn:contentItem:69JX-7551-JCT4-R0WX-00000-00&amp;context=1519360" TargetMode="External" /><Relationship Id="rId44" Type="http://schemas.openxmlformats.org/officeDocument/2006/relationships/image" Target="media/image6.jpeg" /><Relationship Id="rId440" Type="http://schemas.openxmlformats.org/officeDocument/2006/relationships/header" Target="header166.xml" /><Relationship Id="rId441" Type="http://schemas.openxmlformats.org/officeDocument/2006/relationships/header" Target="header167.xml" /><Relationship Id="rId442" Type="http://schemas.openxmlformats.org/officeDocument/2006/relationships/footer" Target="footer166.xml" /><Relationship Id="rId443" Type="http://schemas.openxmlformats.org/officeDocument/2006/relationships/footer" Target="footer167.xml" /><Relationship Id="rId444" Type="http://schemas.openxmlformats.org/officeDocument/2006/relationships/header" Target="header168.xml" /><Relationship Id="rId445" Type="http://schemas.openxmlformats.org/officeDocument/2006/relationships/footer" Target="footer168.xml" /><Relationship Id="rId446" Type="http://schemas.openxmlformats.org/officeDocument/2006/relationships/hyperlink" Target="https://advance.lexis.com/api/document?collection=news&amp;id=urn:contentItem:69KP-WPC1-JC4Y-S311-00000-00&amp;context=1519360" TargetMode="External" /><Relationship Id="rId447" Type="http://schemas.openxmlformats.org/officeDocument/2006/relationships/header" Target="header169.xml" /><Relationship Id="rId448" Type="http://schemas.openxmlformats.org/officeDocument/2006/relationships/header" Target="header170.xml" /><Relationship Id="rId449" Type="http://schemas.openxmlformats.org/officeDocument/2006/relationships/footer" Target="footer169.xml" /><Relationship Id="rId45" Type="http://schemas.openxmlformats.org/officeDocument/2006/relationships/hyperlink" Target="https://www.handelszeitung.ch/newsticker/us-robotaxi-firma-cruise-entlasst-ein-viertel-der-mitarbeiter-666743-1" TargetMode="External" /><Relationship Id="rId450" Type="http://schemas.openxmlformats.org/officeDocument/2006/relationships/footer" Target="footer170.xml" /><Relationship Id="rId451" Type="http://schemas.openxmlformats.org/officeDocument/2006/relationships/header" Target="header171.xml" /><Relationship Id="rId452" Type="http://schemas.openxmlformats.org/officeDocument/2006/relationships/footer" Target="footer171.xml" /><Relationship Id="rId453" Type="http://schemas.openxmlformats.org/officeDocument/2006/relationships/hyperlink" Target="https://advance.lexis.com/api/document?collection=news&amp;id=urn:contentItem:69KP-WPC1-JC4Y-S2K3-00000-00&amp;context=1519360" TargetMode="External" /><Relationship Id="rId454" Type="http://schemas.openxmlformats.org/officeDocument/2006/relationships/header" Target="header172.xml" /><Relationship Id="rId455" Type="http://schemas.openxmlformats.org/officeDocument/2006/relationships/header" Target="header173.xml" /><Relationship Id="rId456" Type="http://schemas.openxmlformats.org/officeDocument/2006/relationships/footer" Target="footer172.xml" /><Relationship Id="rId457" Type="http://schemas.openxmlformats.org/officeDocument/2006/relationships/footer" Target="footer173.xml" /><Relationship Id="rId458" Type="http://schemas.openxmlformats.org/officeDocument/2006/relationships/header" Target="header174.xml" /><Relationship Id="rId459" Type="http://schemas.openxmlformats.org/officeDocument/2006/relationships/footer" Target="footer174.xml" /><Relationship Id="rId46" Type="http://schemas.openxmlformats.org/officeDocument/2006/relationships/header" Target="header13.xml" /><Relationship Id="rId460" Type="http://schemas.openxmlformats.org/officeDocument/2006/relationships/hyperlink" Target="https://advance.lexis.com/api/document?collection=news&amp;id=urn:contentItem:66PX-60F1-DY2B-S1H1-00000-00&amp;context=1519360" TargetMode="External" /><Relationship Id="rId461" Type="http://schemas.openxmlformats.org/officeDocument/2006/relationships/header" Target="header175.xml" /><Relationship Id="rId462" Type="http://schemas.openxmlformats.org/officeDocument/2006/relationships/header" Target="header176.xml" /><Relationship Id="rId463" Type="http://schemas.openxmlformats.org/officeDocument/2006/relationships/footer" Target="footer175.xml" /><Relationship Id="rId464" Type="http://schemas.openxmlformats.org/officeDocument/2006/relationships/footer" Target="footer176.xml" /><Relationship Id="rId465" Type="http://schemas.openxmlformats.org/officeDocument/2006/relationships/header" Target="header177.xml" /><Relationship Id="rId466" Type="http://schemas.openxmlformats.org/officeDocument/2006/relationships/footer" Target="footer177.xml" /><Relationship Id="rId467" Type="http://schemas.openxmlformats.org/officeDocument/2006/relationships/hyperlink" Target="https://advance.lexis.com/api/document?collection=news&amp;id=urn:contentItem:6BFD-J401-JBWT-F49R-00000-00&amp;context=1519360" TargetMode="External" /><Relationship Id="rId468" Type="http://schemas.openxmlformats.org/officeDocument/2006/relationships/image" Target="media/image26.png" /><Relationship Id="rId469" Type="http://schemas.openxmlformats.org/officeDocument/2006/relationships/header" Target="header178.xml" /><Relationship Id="rId47" Type="http://schemas.openxmlformats.org/officeDocument/2006/relationships/header" Target="header14.xml" /><Relationship Id="rId470" Type="http://schemas.openxmlformats.org/officeDocument/2006/relationships/header" Target="header179.xml" /><Relationship Id="rId471" Type="http://schemas.openxmlformats.org/officeDocument/2006/relationships/footer" Target="footer178.xml" /><Relationship Id="rId472" Type="http://schemas.openxmlformats.org/officeDocument/2006/relationships/footer" Target="footer179.xml" /><Relationship Id="rId473" Type="http://schemas.openxmlformats.org/officeDocument/2006/relationships/header" Target="header180.xml" /><Relationship Id="rId474" Type="http://schemas.openxmlformats.org/officeDocument/2006/relationships/footer" Target="footer180.xml" /><Relationship Id="rId475" Type="http://schemas.openxmlformats.org/officeDocument/2006/relationships/hyperlink" Target="https://advance.lexis.com/api/document?collection=news&amp;id=urn:contentItem:6B9M-3GH1-DY2B-S0MX-00000-00&amp;context=1519360" TargetMode="External" /><Relationship Id="rId476" Type="http://schemas.openxmlformats.org/officeDocument/2006/relationships/hyperlink" Target="https://www.handelszeitung.ch/newsticker/selbstfahrendes-auto-in-san-francisco-angezundet-682529-1" TargetMode="External" /><Relationship Id="rId477" Type="http://schemas.openxmlformats.org/officeDocument/2006/relationships/header" Target="header181.xml" /><Relationship Id="rId478" Type="http://schemas.openxmlformats.org/officeDocument/2006/relationships/header" Target="header182.xml" /><Relationship Id="rId479" Type="http://schemas.openxmlformats.org/officeDocument/2006/relationships/footer" Target="footer181.xml" /><Relationship Id="rId48" Type="http://schemas.openxmlformats.org/officeDocument/2006/relationships/footer" Target="footer13.xml" /><Relationship Id="rId480" Type="http://schemas.openxmlformats.org/officeDocument/2006/relationships/footer" Target="footer182.xml" /><Relationship Id="rId481" Type="http://schemas.openxmlformats.org/officeDocument/2006/relationships/header" Target="header183.xml" /><Relationship Id="rId482" Type="http://schemas.openxmlformats.org/officeDocument/2006/relationships/footer" Target="footer183.xml" /><Relationship Id="rId483" Type="http://schemas.openxmlformats.org/officeDocument/2006/relationships/hyperlink" Target="https://advance.lexis.com/api/document?collection=news&amp;id=urn:contentItem:6B9K-DKK1-DY2B-S183-00000-00&amp;context=1519360" TargetMode="External" /><Relationship Id="rId484" Type="http://schemas.openxmlformats.org/officeDocument/2006/relationships/hyperlink" Target="https://www.handelszeitung.ch/newsticker/selbstfahrendes-auto-in-san-francisco-angezundet-682529" TargetMode="External" /><Relationship Id="rId485" Type="http://schemas.openxmlformats.org/officeDocument/2006/relationships/header" Target="header184.xml" /><Relationship Id="rId486" Type="http://schemas.openxmlformats.org/officeDocument/2006/relationships/header" Target="header185.xml" /><Relationship Id="rId487" Type="http://schemas.openxmlformats.org/officeDocument/2006/relationships/footer" Target="footer184.xml" /><Relationship Id="rId488" Type="http://schemas.openxmlformats.org/officeDocument/2006/relationships/footer" Target="footer185.xml" /><Relationship Id="rId489" Type="http://schemas.openxmlformats.org/officeDocument/2006/relationships/header" Target="header186.xml" /><Relationship Id="rId49" Type="http://schemas.openxmlformats.org/officeDocument/2006/relationships/footer" Target="footer14.xml" /><Relationship Id="rId490" Type="http://schemas.openxmlformats.org/officeDocument/2006/relationships/footer" Target="footer186.xml" /><Relationship Id="rId491" Type="http://schemas.openxmlformats.org/officeDocument/2006/relationships/hyperlink" Target="https://advance.lexis.com/api/document?collection=news&amp;id=urn:contentItem:6B9K-GJX1-JBK9-2542-00000-00&amp;context=1519360" TargetMode="External" /><Relationship Id="rId492" Type="http://schemas.openxmlformats.org/officeDocument/2006/relationships/hyperlink" Target="https://www.handelszeitung.ch/newsticker/selbstfahrendes-auto-in-san-francisco-angezundet-682529-0" TargetMode="External" /><Relationship Id="rId493" Type="http://schemas.openxmlformats.org/officeDocument/2006/relationships/header" Target="header187.xml" /><Relationship Id="rId494" Type="http://schemas.openxmlformats.org/officeDocument/2006/relationships/header" Target="header188.xml" /><Relationship Id="rId495" Type="http://schemas.openxmlformats.org/officeDocument/2006/relationships/footer" Target="footer187.xml" /><Relationship Id="rId496" Type="http://schemas.openxmlformats.org/officeDocument/2006/relationships/footer" Target="footer188.xml" /><Relationship Id="rId497" Type="http://schemas.openxmlformats.org/officeDocument/2006/relationships/header" Target="header189.xml" /><Relationship Id="rId498" Type="http://schemas.openxmlformats.org/officeDocument/2006/relationships/footer" Target="footer189.xml" /><Relationship Id="rId499" Type="http://schemas.openxmlformats.org/officeDocument/2006/relationships/hyperlink" Target="https://advance.lexis.com/api/document?collection=news&amp;id=urn:contentItem:6B9K-KNF1-JBK9-20GV-00000-00&amp;context=1519360" TargetMode="External" /><Relationship Id="rId5" Type="http://schemas.openxmlformats.org/officeDocument/2006/relationships/hyperlink" Target="Meine" TargetMode="External" /><Relationship Id="rId50" Type="http://schemas.openxmlformats.org/officeDocument/2006/relationships/header" Target="header15.xml" /><Relationship Id="rId500" Type="http://schemas.openxmlformats.org/officeDocument/2006/relationships/hyperlink" Target="https://www.blick.ch/ausland/usa-selbstfahrendes-auto-in-san-francisco-angezuendet-id19422537.html" TargetMode="External" /><Relationship Id="rId501" Type="http://schemas.openxmlformats.org/officeDocument/2006/relationships/header" Target="header190.xml" /><Relationship Id="rId502" Type="http://schemas.openxmlformats.org/officeDocument/2006/relationships/header" Target="header191.xml" /><Relationship Id="rId503" Type="http://schemas.openxmlformats.org/officeDocument/2006/relationships/footer" Target="footer190.xml" /><Relationship Id="rId504" Type="http://schemas.openxmlformats.org/officeDocument/2006/relationships/footer" Target="footer191.xml" /><Relationship Id="rId505" Type="http://schemas.openxmlformats.org/officeDocument/2006/relationships/header" Target="header192.xml" /><Relationship Id="rId506" Type="http://schemas.openxmlformats.org/officeDocument/2006/relationships/footer" Target="footer192.xml" /><Relationship Id="rId507" Type="http://schemas.openxmlformats.org/officeDocument/2006/relationships/hyperlink" Target="https://advance.lexis.com/api/document?collection=news&amp;id=urn:contentItem:5WBK-WF71-DY2B-S43H-00000-00&amp;context=1519360" TargetMode="External" /><Relationship Id="rId508" Type="http://schemas.openxmlformats.org/officeDocument/2006/relationships/header" Target="header193.xml" /><Relationship Id="rId509" Type="http://schemas.openxmlformats.org/officeDocument/2006/relationships/header" Target="header194.xml" /><Relationship Id="rId51" Type="http://schemas.openxmlformats.org/officeDocument/2006/relationships/footer" Target="footer15.xml" /><Relationship Id="rId510" Type="http://schemas.openxmlformats.org/officeDocument/2006/relationships/footer" Target="footer193.xml" /><Relationship Id="rId511" Type="http://schemas.openxmlformats.org/officeDocument/2006/relationships/footer" Target="footer194.xml" /><Relationship Id="rId512" Type="http://schemas.openxmlformats.org/officeDocument/2006/relationships/header" Target="header195.xml" /><Relationship Id="rId513" Type="http://schemas.openxmlformats.org/officeDocument/2006/relationships/footer" Target="footer195.xml" /><Relationship Id="rId514" Type="http://schemas.openxmlformats.org/officeDocument/2006/relationships/hyperlink" Target="https://advance.lexis.com/api/document?collection=news&amp;id=urn:contentItem:6B9B-6JW1-DYM1-G0TY-00000-00&amp;context=1519360" TargetMode="External" /><Relationship Id="rId515" Type="http://schemas.openxmlformats.org/officeDocument/2006/relationships/image" Target="media/image27.jpeg" /><Relationship Id="rId516" Type="http://schemas.openxmlformats.org/officeDocument/2006/relationships/header" Target="header196.xml" /><Relationship Id="rId517" Type="http://schemas.openxmlformats.org/officeDocument/2006/relationships/header" Target="header197.xml" /><Relationship Id="rId518" Type="http://schemas.openxmlformats.org/officeDocument/2006/relationships/footer" Target="footer196.xml" /><Relationship Id="rId519" Type="http://schemas.openxmlformats.org/officeDocument/2006/relationships/footer" Target="footer197.xml" /><Relationship Id="rId52" Type="http://schemas.openxmlformats.org/officeDocument/2006/relationships/hyperlink" Target="https://advance.lexis.com/api/document?collection=news&amp;id=urn:contentItem:69W7-4SV1-DY2B-S316-00000-00&amp;context=1519360" TargetMode="External" /><Relationship Id="rId520" Type="http://schemas.openxmlformats.org/officeDocument/2006/relationships/header" Target="header198.xml" /><Relationship Id="rId521" Type="http://schemas.openxmlformats.org/officeDocument/2006/relationships/footer" Target="footer198.xml" /><Relationship Id="rId522" Type="http://schemas.openxmlformats.org/officeDocument/2006/relationships/hyperlink" Target="https://advance.lexis.com/api/document?collection=news&amp;id=urn:contentItem:5N5R-TCJ1-F086-F1CD-00000-00&amp;context=1519360" TargetMode="External" /><Relationship Id="rId523" Type="http://schemas.openxmlformats.org/officeDocument/2006/relationships/header" Target="header199.xml" /><Relationship Id="rId524" Type="http://schemas.openxmlformats.org/officeDocument/2006/relationships/header" Target="header200.xml" /><Relationship Id="rId525" Type="http://schemas.openxmlformats.org/officeDocument/2006/relationships/footer" Target="footer199.xml" /><Relationship Id="rId526" Type="http://schemas.openxmlformats.org/officeDocument/2006/relationships/footer" Target="footer200.xml" /><Relationship Id="rId527" Type="http://schemas.openxmlformats.org/officeDocument/2006/relationships/header" Target="header201.xml" /><Relationship Id="rId528" Type="http://schemas.openxmlformats.org/officeDocument/2006/relationships/footer" Target="footer201.xml" /><Relationship Id="rId529" Type="http://schemas.openxmlformats.org/officeDocument/2006/relationships/hyperlink" Target="https://advance.lexis.com/api/document?collection=news&amp;id=urn:contentItem:6B9B-6JW1-DYM1-G0XG-00000-00&amp;context=1519360" TargetMode="External" /><Relationship Id="rId53" Type="http://schemas.openxmlformats.org/officeDocument/2006/relationships/hyperlink" Target="https://www.blick.ch/wirtschaft/ein-viertel-der-mitarbeiter-muss-gehen-massenentlassung-bei-us-robotaxi-firma-id19245758.html" TargetMode="External" /><Relationship Id="rId530" Type="http://schemas.openxmlformats.org/officeDocument/2006/relationships/header" Target="header202.xml" /><Relationship Id="rId531" Type="http://schemas.openxmlformats.org/officeDocument/2006/relationships/header" Target="header203.xml" /><Relationship Id="rId532" Type="http://schemas.openxmlformats.org/officeDocument/2006/relationships/footer" Target="footer202.xml" /><Relationship Id="rId533" Type="http://schemas.openxmlformats.org/officeDocument/2006/relationships/footer" Target="footer203.xml" /><Relationship Id="rId534" Type="http://schemas.openxmlformats.org/officeDocument/2006/relationships/header" Target="header204.xml" /><Relationship Id="rId535" Type="http://schemas.openxmlformats.org/officeDocument/2006/relationships/footer" Target="footer204.xml" /><Relationship Id="rId536" Type="http://schemas.openxmlformats.org/officeDocument/2006/relationships/hyperlink" Target="https://advance.lexis.com/api/document?collection=news&amp;id=urn:contentItem:6B9B-6JW1-DYM1-G146-00000-00&amp;context=1519360" TargetMode="External" /><Relationship Id="rId537" Type="http://schemas.openxmlformats.org/officeDocument/2006/relationships/image" Target="media/image28.jpeg" /><Relationship Id="rId538" Type="http://schemas.openxmlformats.org/officeDocument/2006/relationships/header" Target="header205.xml" /><Relationship Id="rId539" Type="http://schemas.openxmlformats.org/officeDocument/2006/relationships/header" Target="header206.xml" /><Relationship Id="rId54" Type="http://schemas.openxmlformats.org/officeDocument/2006/relationships/header" Target="header16.xml" /><Relationship Id="rId540" Type="http://schemas.openxmlformats.org/officeDocument/2006/relationships/footer" Target="footer205.xml" /><Relationship Id="rId541" Type="http://schemas.openxmlformats.org/officeDocument/2006/relationships/footer" Target="footer206.xml" /><Relationship Id="rId542" Type="http://schemas.openxmlformats.org/officeDocument/2006/relationships/header" Target="header207.xml" /><Relationship Id="rId543" Type="http://schemas.openxmlformats.org/officeDocument/2006/relationships/footer" Target="footer207.xml" /><Relationship Id="rId544" Type="http://schemas.openxmlformats.org/officeDocument/2006/relationships/hyperlink" Target="https://advance.lexis.com/api/document?collection=news&amp;id=urn:contentItem:6C22-MYJ1-JBK9-21NB-00000-00&amp;context=1519360" TargetMode="External" /><Relationship Id="rId545" Type="http://schemas.openxmlformats.org/officeDocument/2006/relationships/hyperlink" Target="https://www.blick.ch/schweiz/10-kilometer-stau-lange-wartezeit-vor-dem-gotthard-strassentunnel-id19748606.html" TargetMode="External" /><Relationship Id="rId546" Type="http://schemas.openxmlformats.org/officeDocument/2006/relationships/header" Target="header208.xml" /><Relationship Id="rId547" Type="http://schemas.openxmlformats.org/officeDocument/2006/relationships/header" Target="header209.xml" /><Relationship Id="rId548" Type="http://schemas.openxmlformats.org/officeDocument/2006/relationships/footer" Target="footer208.xml" /><Relationship Id="rId549" Type="http://schemas.openxmlformats.org/officeDocument/2006/relationships/footer" Target="footer209.xml" /><Relationship Id="rId55" Type="http://schemas.openxmlformats.org/officeDocument/2006/relationships/header" Target="header17.xml" /><Relationship Id="rId550" Type="http://schemas.openxmlformats.org/officeDocument/2006/relationships/header" Target="header210.xml" /><Relationship Id="rId551" Type="http://schemas.openxmlformats.org/officeDocument/2006/relationships/footer" Target="footer210.xml" /><Relationship Id="rId552" Type="http://schemas.openxmlformats.org/officeDocument/2006/relationships/hyperlink" Target="https://advance.lexis.com/api/document?collection=news&amp;id=urn:contentItem:676H-RDN1-JBN9-71P7-00000-00&amp;context=1519360" TargetMode="External" /><Relationship Id="rId553" Type="http://schemas.openxmlformats.org/officeDocument/2006/relationships/image" Target="media/image29.png" /><Relationship Id="rId554" Type="http://schemas.openxmlformats.org/officeDocument/2006/relationships/header" Target="header211.xml" /><Relationship Id="rId555" Type="http://schemas.openxmlformats.org/officeDocument/2006/relationships/header" Target="header212.xml" /><Relationship Id="rId556" Type="http://schemas.openxmlformats.org/officeDocument/2006/relationships/footer" Target="footer211.xml" /><Relationship Id="rId557" Type="http://schemas.openxmlformats.org/officeDocument/2006/relationships/footer" Target="footer212.xml" /><Relationship Id="rId558" Type="http://schemas.openxmlformats.org/officeDocument/2006/relationships/header" Target="header213.xml" /><Relationship Id="rId559" Type="http://schemas.openxmlformats.org/officeDocument/2006/relationships/footer" Target="footer213.xml" /><Relationship Id="rId56" Type="http://schemas.openxmlformats.org/officeDocument/2006/relationships/footer" Target="footer16.xml" /><Relationship Id="rId560" Type="http://schemas.openxmlformats.org/officeDocument/2006/relationships/hyperlink" Target="https://advance.lexis.com/api/document?collection=news&amp;id=urn:contentItem:6C3S-RHS1-JBK9-24HM-00000-00&amp;context=1519360" TargetMode="External" /><Relationship Id="rId561" Type="http://schemas.openxmlformats.org/officeDocument/2006/relationships/hyperlink" Target="https://www.blick.ch/schweiz/wo-wo-wohnige-ueber-1000-personen-demonstrieren-gegen-wohnungsnot-id19775512.html" TargetMode="External" /><Relationship Id="rId562" Type="http://schemas.openxmlformats.org/officeDocument/2006/relationships/header" Target="header214.xml" /><Relationship Id="rId563" Type="http://schemas.openxmlformats.org/officeDocument/2006/relationships/header" Target="header215.xml" /><Relationship Id="rId564" Type="http://schemas.openxmlformats.org/officeDocument/2006/relationships/footer" Target="footer214.xml" /><Relationship Id="rId565" Type="http://schemas.openxmlformats.org/officeDocument/2006/relationships/footer" Target="footer215.xml" /><Relationship Id="rId566" Type="http://schemas.openxmlformats.org/officeDocument/2006/relationships/header" Target="header216.xml" /><Relationship Id="rId567" Type="http://schemas.openxmlformats.org/officeDocument/2006/relationships/footer" Target="footer216.xml" /><Relationship Id="rId568" Type="http://schemas.openxmlformats.org/officeDocument/2006/relationships/hyperlink" Target="https://advance.lexis.com/api/document?collection=news&amp;id=urn:contentItem:6C68-MH11-DYM1-G0FG-00000-00&amp;context=1519360" TargetMode="External" /><Relationship Id="rId569" Type="http://schemas.openxmlformats.org/officeDocument/2006/relationships/header" Target="header217.xml" /><Relationship Id="rId57" Type="http://schemas.openxmlformats.org/officeDocument/2006/relationships/footer" Target="footer17.xml" /><Relationship Id="rId570" Type="http://schemas.openxmlformats.org/officeDocument/2006/relationships/header" Target="header218.xml" /><Relationship Id="rId571" Type="http://schemas.openxmlformats.org/officeDocument/2006/relationships/footer" Target="footer217.xml" /><Relationship Id="rId572" Type="http://schemas.openxmlformats.org/officeDocument/2006/relationships/footer" Target="footer218.xml" /><Relationship Id="rId573" Type="http://schemas.openxmlformats.org/officeDocument/2006/relationships/header" Target="header219.xml" /><Relationship Id="rId574" Type="http://schemas.openxmlformats.org/officeDocument/2006/relationships/footer" Target="footer219.xml" /><Relationship Id="rId575" Type="http://schemas.openxmlformats.org/officeDocument/2006/relationships/hyperlink" Target="https://advance.lexis.com/api/document?collection=news&amp;id=urn:contentItem:5NH1-KD01-JCN5-V1J3-00000-00&amp;context=1519360" TargetMode="External" /><Relationship Id="rId576" Type="http://schemas.openxmlformats.org/officeDocument/2006/relationships/header" Target="header220.xml" /><Relationship Id="rId577" Type="http://schemas.openxmlformats.org/officeDocument/2006/relationships/header" Target="header221.xml" /><Relationship Id="rId578" Type="http://schemas.openxmlformats.org/officeDocument/2006/relationships/footer" Target="footer220.xml" /><Relationship Id="rId579" Type="http://schemas.openxmlformats.org/officeDocument/2006/relationships/footer" Target="footer221.xml" /><Relationship Id="rId58" Type="http://schemas.openxmlformats.org/officeDocument/2006/relationships/header" Target="header18.xml" /><Relationship Id="rId580" Type="http://schemas.openxmlformats.org/officeDocument/2006/relationships/header" Target="header222.xml" /><Relationship Id="rId581" Type="http://schemas.openxmlformats.org/officeDocument/2006/relationships/footer" Target="footer222.xml" /><Relationship Id="rId582" Type="http://schemas.openxmlformats.org/officeDocument/2006/relationships/hyperlink" Target="https://advance.lexis.com/api/document?collection=news&amp;id=urn:contentItem:448V-S060-00MP-H12S-00000-00&amp;context=1519360" TargetMode="External" /><Relationship Id="rId583" Type="http://schemas.openxmlformats.org/officeDocument/2006/relationships/header" Target="header223.xml" /><Relationship Id="rId584" Type="http://schemas.openxmlformats.org/officeDocument/2006/relationships/header" Target="header224.xml" /><Relationship Id="rId585" Type="http://schemas.openxmlformats.org/officeDocument/2006/relationships/footer" Target="footer223.xml" /><Relationship Id="rId586" Type="http://schemas.openxmlformats.org/officeDocument/2006/relationships/footer" Target="footer224.xml" /><Relationship Id="rId587" Type="http://schemas.openxmlformats.org/officeDocument/2006/relationships/header" Target="header225.xml" /><Relationship Id="rId588" Type="http://schemas.openxmlformats.org/officeDocument/2006/relationships/footer" Target="footer225.xml" /><Relationship Id="rId589" Type="http://schemas.openxmlformats.org/officeDocument/2006/relationships/hyperlink" Target="https://advance.lexis.com/api/document?collection=news&amp;id=urn:contentItem:69P8-HY51-DYM1-G0VY-00000-00&amp;context=1519360" TargetMode="External" /><Relationship Id="rId59" Type="http://schemas.openxmlformats.org/officeDocument/2006/relationships/footer" Target="footer18.xml" /><Relationship Id="rId590" Type="http://schemas.openxmlformats.org/officeDocument/2006/relationships/header" Target="header226.xml" /><Relationship Id="rId591" Type="http://schemas.openxmlformats.org/officeDocument/2006/relationships/header" Target="header227.xml" /><Relationship Id="rId592" Type="http://schemas.openxmlformats.org/officeDocument/2006/relationships/footer" Target="footer226.xml" /><Relationship Id="rId593" Type="http://schemas.openxmlformats.org/officeDocument/2006/relationships/footer" Target="footer227.xml" /><Relationship Id="rId594" Type="http://schemas.openxmlformats.org/officeDocument/2006/relationships/header" Target="header228.xml" /><Relationship Id="rId595" Type="http://schemas.openxmlformats.org/officeDocument/2006/relationships/footer" Target="footer228.xml" /><Relationship Id="rId596" Type="http://schemas.openxmlformats.org/officeDocument/2006/relationships/hyperlink" Target="https://advance.lexis.com/api/document?collection=news&amp;id=urn:contentItem:68YC-NN21-DY2B-S4TY-00000-00&amp;context=1519360" TargetMode="External" /><Relationship Id="rId597" Type="http://schemas.openxmlformats.org/officeDocument/2006/relationships/hyperlink" Target="https://www.blick.ch/politik/bund-warnte-schon-2019-haette-unfall-verhindert-werden-koennen-verkehrspolitiker-fordern-lueckenlose-aufklaerung-id18844064.html" TargetMode="External" /><Relationship Id="rId598" Type="http://schemas.openxmlformats.org/officeDocument/2006/relationships/header" Target="header229.xml" /><Relationship Id="rId599" Type="http://schemas.openxmlformats.org/officeDocument/2006/relationships/header" Target="header230.xml" /><Relationship Id="rId6" Type="http://schemas.openxmlformats.org/officeDocument/2006/relationships/hyperlink" Target="schwerst" TargetMode="External" /><Relationship Id="rId60" Type="http://schemas.openxmlformats.org/officeDocument/2006/relationships/hyperlink" Target="https://advance.lexis.com/api/document?collection=news&amp;id=urn:contentItem:6BVX-6NB1-JBK9-24K8-00000-00&amp;context=1519360" TargetMode="External" /><Relationship Id="rId600" Type="http://schemas.openxmlformats.org/officeDocument/2006/relationships/footer" Target="footer229.xml" /><Relationship Id="rId601" Type="http://schemas.openxmlformats.org/officeDocument/2006/relationships/footer" Target="footer230.xml" /><Relationship Id="rId602" Type="http://schemas.openxmlformats.org/officeDocument/2006/relationships/header" Target="header231.xml" /><Relationship Id="rId603" Type="http://schemas.openxmlformats.org/officeDocument/2006/relationships/footer" Target="footer231.xml" /><Relationship Id="rId604" Type="http://schemas.openxmlformats.org/officeDocument/2006/relationships/hyperlink" Target="https://advance.lexis.com/api/document?collection=news&amp;id=urn:contentItem:6979-CBM1-F086-F0B5-00000-00&amp;context=1519360" TargetMode="External" /><Relationship Id="rId605" Type="http://schemas.openxmlformats.org/officeDocument/2006/relationships/header" Target="header232.xml" /><Relationship Id="rId606" Type="http://schemas.openxmlformats.org/officeDocument/2006/relationships/header" Target="header233.xml" /><Relationship Id="rId607" Type="http://schemas.openxmlformats.org/officeDocument/2006/relationships/footer" Target="footer232.xml" /><Relationship Id="rId608" Type="http://schemas.openxmlformats.org/officeDocument/2006/relationships/footer" Target="footer233.xml" /><Relationship Id="rId609" Type="http://schemas.openxmlformats.org/officeDocument/2006/relationships/header" Target="header234.xml" /><Relationship Id="rId61" Type="http://schemas.openxmlformats.org/officeDocument/2006/relationships/hyperlink" Target="https://www.handelszeitung.ch/newsticker/waymo-verteidigt-robotaxi-fahrt-im-gegenverkehr-704977" TargetMode="External" /><Relationship Id="rId610" Type="http://schemas.openxmlformats.org/officeDocument/2006/relationships/footer" Target="footer234.xml" /><Relationship Id="rId611" Type="http://schemas.openxmlformats.org/officeDocument/2006/relationships/hyperlink" Target="https://advance.lexis.com/api/document?collection=news&amp;id=urn:contentItem:69NC-XBC1-JBN9-734T-00000-00&amp;context=1519360" TargetMode="External" /><Relationship Id="rId612" Type="http://schemas.openxmlformats.org/officeDocument/2006/relationships/header" Target="header235.xml" /><Relationship Id="rId613" Type="http://schemas.openxmlformats.org/officeDocument/2006/relationships/header" Target="header236.xml" /><Relationship Id="rId614" Type="http://schemas.openxmlformats.org/officeDocument/2006/relationships/footer" Target="footer235.xml" /><Relationship Id="rId615" Type="http://schemas.openxmlformats.org/officeDocument/2006/relationships/footer" Target="footer236.xml" /><Relationship Id="rId616" Type="http://schemas.openxmlformats.org/officeDocument/2006/relationships/header" Target="header237.xml" /><Relationship Id="rId617" Type="http://schemas.openxmlformats.org/officeDocument/2006/relationships/footer" Target="footer237.xml" /><Relationship Id="rId618" Type="http://schemas.openxmlformats.org/officeDocument/2006/relationships/hyperlink" Target="https://advance.lexis.com/api/document?collection=news&amp;id=urn:contentItem:6D0N-JPT1-F02P-J3NX-00000-00&amp;context=1519360" TargetMode="External" /><Relationship Id="rId619" Type="http://schemas.openxmlformats.org/officeDocument/2006/relationships/header" Target="header238.xml" /><Relationship Id="rId62" Type="http://schemas.openxmlformats.org/officeDocument/2006/relationships/header" Target="header19.xml" /><Relationship Id="rId620" Type="http://schemas.openxmlformats.org/officeDocument/2006/relationships/header" Target="header239.xml" /><Relationship Id="rId621" Type="http://schemas.openxmlformats.org/officeDocument/2006/relationships/footer" Target="footer238.xml" /><Relationship Id="rId622" Type="http://schemas.openxmlformats.org/officeDocument/2006/relationships/footer" Target="footer239.xml" /><Relationship Id="rId623" Type="http://schemas.openxmlformats.org/officeDocument/2006/relationships/header" Target="header240.xml" /><Relationship Id="rId624" Type="http://schemas.openxmlformats.org/officeDocument/2006/relationships/footer" Target="footer240.xml" /><Relationship Id="rId625" Type="http://schemas.openxmlformats.org/officeDocument/2006/relationships/hyperlink" Target="https://advance.lexis.com/api/document?collection=news&amp;id=urn:contentItem:69FW-7W81-JC4Y-S16V-00000-00&amp;context=1519360" TargetMode="External" /><Relationship Id="rId626" Type="http://schemas.openxmlformats.org/officeDocument/2006/relationships/header" Target="header241.xml" /><Relationship Id="rId627" Type="http://schemas.openxmlformats.org/officeDocument/2006/relationships/header" Target="header242.xml" /><Relationship Id="rId628" Type="http://schemas.openxmlformats.org/officeDocument/2006/relationships/footer" Target="footer241.xml" /><Relationship Id="rId629" Type="http://schemas.openxmlformats.org/officeDocument/2006/relationships/footer" Target="footer242.xml" /><Relationship Id="rId63" Type="http://schemas.openxmlformats.org/officeDocument/2006/relationships/header" Target="header20.xml" /><Relationship Id="rId630" Type="http://schemas.openxmlformats.org/officeDocument/2006/relationships/header" Target="header243.xml" /><Relationship Id="rId631" Type="http://schemas.openxmlformats.org/officeDocument/2006/relationships/footer" Target="footer243.xml" /><Relationship Id="rId632" Type="http://schemas.openxmlformats.org/officeDocument/2006/relationships/hyperlink" Target="https://advance.lexis.com/api/document?collection=news&amp;id=urn:contentItem:6CTV-B5M1-DY2B-S29W-00000-00&amp;context=1519360" TargetMode="External" /><Relationship Id="rId633" Type="http://schemas.openxmlformats.org/officeDocument/2006/relationships/hyperlink" Target="https://www.blick.ch/schweiz/zuerich/mutter-verlor-sohn-5-bei-unfall-am-escher-wyss-platz-jetzt-spricht-sie-ueber-ihre-trauer-ich-habe-anderthalb-stunden-nur-geschrien-id20078991.html" TargetMode="External" /><Relationship Id="rId634" Type="http://schemas.openxmlformats.org/officeDocument/2006/relationships/header" Target="header244.xml" /><Relationship Id="rId635" Type="http://schemas.openxmlformats.org/officeDocument/2006/relationships/header" Target="header245.xml" /><Relationship Id="rId636" Type="http://schemas.openxmlformats.org/officeDocument/2006/relationships/footer" Target="footer244.xml" /><Relationship Id="rId637" Type="http://schemas.openxmlformats.org/officeDocument/2006/relationships/footer" Target="footer245.xml" /><Relationship Id="rId638" Type="http://schemas.openxmlformats.org/officeDocument/2006/relationships/header" Target="header246.xml" /><Relationship Id="rId639" Type="http://schemas.openxmlformats.org/officeDocument/2006/relationships/footer" Target="footer246.xml" /><Relationship Id="rId64" Type="http://schemas.openxmlformats.org/officeDocument/2006/relationships/footer" Target="footer19.xml" /><Relationship Id="rId640" Type="http://schemas.openxmlformats.org/officeDocument/2006/relationships/hyperlink" Target="https://advance.lexis.com/api/document?collection=news&amp;id=urn:contentItem:69ND-3FT1-JBN9-755C-00000-00&amp;context=1519360" TargetMode="External" /><Relationship Id="rId641" Type="http://schemas.openxmlformats.org/officeDocument/2006/relationships/header" Target="header247.xml" /><Relationship Id="rId642" Type="http://schemas.openxmlformats.org/officeDocument/2006/relationships/header" Target="header248.xml" /><Relationship Id="rId643" Type="http://schemas.openxmlformats.org/officeDocument/2006/relationships/footer" Target="footer247.xml" /><Relationship Id="rId644" Type="http://schemas.openxmlformats.org/officeDocument/2006/relationships/footer" Target="footer248.xml" /><Relationship Id="rId645" Type="http://schemas.openxmlformats.org/officeDocument/2006/relationships/header" Target="header249.xml" /><Relationship Id="rId646" Type="http://schemas.openxmlformats.org/officeDocument/2006/relationships/footer" Target="footer249.xml" /><Relationship Id="rId647" Type="http://schemas.openxmlformats.org/officeDocument/2006/relationships/hyperlink" Target="https://advance.lexis.com/api/document?collection=news&amp;id=urn:contentItem:69MK-6VT1-DY2B-S2JW-00000-00&amp;context=1519360" TargetMode="External" /><Relationship Id="rId648" Type="http://schemas.openxmlformats.org/officeDocument/2006/relationships/hyperlink" Target="https://www.blick.ch/schweiz/ostschweiz/st-gallen/der-sohn-von-sandra-haeseli-41-hatte-schweren-toeffli-unfall-vergeben-kann-man-vergessen-nicht-id19140815.html" TargetMode="External" /><Relationship Id="rId649" Type="http://schemas.openxmlformats.org/officeDocument/2006/relationships/header" Target="header250.xml" /><Relationship Id="rId65" Type="http://schemas.openxmlformats.org/officeDocument/2006/relationships/footer" Target="footer20.xml" /><Relationship Id="rId650" Type="http://schemas.openxmlformats.org/officeDocument/2006/relationships/header" Target="header251.xml" /><Relationship Id="rId651" Type="http://schemas.openxmlformats.org/officeDocument/2006/relationships/footer" Target="footer250.xml" /><Relationship Id="rId652" Type="http://schemas.openxmlformats.org/officeDocument/2006/relationships/footer" Target="footer251.xml" /><Relationship Id="rId653" Type="http://schemas.openxmlformats.org/officeDocument/2006/relationships/header" Target="header252.xml" /><Relationship Id="rId654" Type="http://schemas.openxmlformats.org/officeDocument/2006/relationships/footer" Target="footer252.xml" /><Relationship Id="rId655" Type="http://schemas.openxmlformats.org/officeDocument/2006/relationships/hyperlink" Target="https://advance.lexis.com/api/document?collection=news&amp;id=urn:contentItem:6C1D-R9R1-DY2B-S3K9-00000-00&amp;context=1519360" TargetMode="External" /><Relationship Id="rId656" Type="http://schemas.openxmlformats.org/officeDocument/2006/relationships/hyperlink" Target="https://www.blick.ch/schweiz/maenner-und-romands-am-haeufigsten-vier-prozent-der-autolenkenden-fahren-unter-alkoholeinfluss-id19736479.html" TargetMode="External" /><Relationship Id="rId657" Type="http://schemas.openxmlformats.org/officeDocument/2006/relationships/header" Target="header253.xml" /><Relationship Id="rId658" Type="http://schemas.openxmlformats.org/officeDocument/2006/relationships/header" Target="header254.xml" /><Relationship Id="rId659" Type="http://schemas.openxmlformats.org/officeDocument/2006/relationships/footer" Target="footer253.xml" /><Relationship Id="rId66" Type="http://schemas.openxmlformats.org/officeDocument/2006/relationships/header" Target="header21.xml" /><Relationship Id="rId660" Type="http://schemas.openxmlformats.org/officeDocument/2006/relationships/footer" Target="footer254.xml" /><Relationship Id="rId661" Type="http://schemas.openxmlformats.org/officeDocument/2006/relationships/header" Target="header255.xml" /><Relationship Id="rId662" Type="http://schemas.openxmlformats.org/officeDocument/2006/relationships/footer" Target="footer255.xml" /><Relationship Id="rId663" Type="http://schemas.openxmlformats.org/officeDocument/2006/relationships/hyperlink" Target="https://advance.lexis.com/api/document?collection=news&amp;id=urn:contentItem:6D5B-KF91-JBN9-70P6-00000-00&amp;context=1519360" TargetMode="External" /><Relationship Id="rId664" Type="http://schemas.openxmlformats.org/officeDocument/2006/relationships/header" Target="header256.xml" /><Relationship Id="rId665" Type="http://schemas.openxmlformats.org/officeDocument/2006/relationships/header" Target="header257.xml" /><Relationship Id="rId666" Type="http://schemas.openxmlformats.org/officeDocument/2006/relationships/footer" Target="footer256.xml" /><Relationship Id="rId667" Type="http://schemas.openxmlformats.org/officeDocument/2006/relationships/footer" Target="footer257.xml" /><Relationship Id="rId668" Type="http://schemas.openxmlformats.org/officeDocument/2006/relationships/header" Target="header258.xml" /><Relationship Id="rId669" Type="http://schemas.openxmlformats.org/officeDocument/2006/relationships/footer" Target="footer258.xml" /><Relationship Id="rId67" Type="http://schemas.openxmlformats.org/officeDocument/2006/relationships/footer" Target="footer21.xml" /><Relationship Id="rId670" Type="http://schemas.openxmlformats.org/officeDocument/2006/relationships/hyperlink" Target="https://advance.lexis.com/api/document?collection=news&amp;id=urn:contentItem:691S-5521-JBK9-20KX-00000-00&amp;context=1519360" TargetMode="External" /><Relationship Id="rId671" Type="http://schemas.openxmlformats.org/officeDocument/2006/relationships/hyperlink" Target="https://www.blick.ch/politik/nach-unfall-im-tunnel-jetzt-flicken-wir-den-gotthard-id18880902.html" TargetMode="External" /><Relationship Id="rId672" Type="http://schemas.openxmlformats.org/officeDocument/2006/relationships/header" Target="header259.xml" /><Relationship Id="rId673" Type="http://schemas.openxmlformats.org/officeDocument/2006/relationships/header" Target="header260.xml" /><Relationship Id="rId674" Type="http://schemas.openxmlformats.org/officeDocument/2006/relationships/footer" Target="footer259.xml" /><Relationship Id="rId675" Type="http://schemas.openxmlformats.org/officeDocument/2006/relationships/footer" Target="footer260.xml" /><Relationship Id="rId676" Type="http://schemas.openxmlformats.org/officeDocument/2006/relationships/header" Target="header261.xml" /><Relationship Id="rId677" Type="http://schemas.openxmlformats.org/officeDocument/2006/relationships/footer" Target="footer261.xml" /><Relationship Id="rId678" Type="http://schemas.openxmlformats.org/officeDocument/2006/relationships/hyperlink" Target="https://advance.lexis.com/api/document?collection=news&amp;id=urn:contentItem:6D5B-KF91-JBN9-70JH-00000-00&amp;context=1519360" TargetMode="External" /><Relationship Id="rId679" Type="http://schemas.openxmlformats.org/officeDocument/2006/relationships/header" Target="header262.xml" /><Relationship Id="rId68" Type="http://schemas.openxmlformats.org/officeDocument/2006/relationships/hyperlink" Target="https://advance.lexis.com/api/document?collection=news&amp;id=urn:contentItem:69CY-H9C1-JC4Y-S0BR-00000-00&amp;context=1519360" TargetMode="External" /><Relationship Id="rId680" Type="http://schemas.openxmlformats.org/officeDocument/2006/relationships/header" Target="header263.xml" /><Relationship Id="rId681" Type="http://schemas.openxmlformats.org/officeDocument/2006/relationships/footer" Target="footer262.xml" /><Relationship Id="rId682" Type="http://schemas.openxmlformats.org/officeDocument/2006/relationships/footer" Target="footer263.xml" /><Relationship Id="rId683" Type="http://schemas.openxmlformats.org/officeDocument/2006/relationships/header" Target="header264.xml" /><Relationship Id="rId684" Type="http://schemas.openxmlformats.org/officeDocument/2006/relationships/footer" Target="footer264.xml" /><Relationship Id="rId685" Type="http://schemas.openxmlformats.org/officeDocument/2006/relationships/hyperlink" Target="https://advance.lexis.com/api/document?collection=news&amp;id=urn:contentItem:6CR0-2CH1-JBN9-715K-00000-00&amp;context=1519360" TargetMode="External" /><Relationship Id="rId686" Type="http://schemas.openxmlformats.org/officeDocument/2006/relationships/header" Target="header265.xml" /><Relationship Id="rId687" Type="http://schemas.openxmlformats.org/officeDocument/2006/relationships/header" Target="header266.xml" /><Relationship Id="rId688" Type="http://schemas.openxmlformats.org/officeDocument/2006/relationships/footer" Target="footer265.xml" /><Relationship Id="rId689" Type="http://schemas.openxmlformats.org/officeDocument/2006/relationships/footer" Target="footer266.xml" /><Relationship Id="rId69" Type="http://schemas.openxmlformats.org/officeDocument/2006/relationships/image" Target="media/image7.jpeg" /><Relationship Id="rId690" Type="http://schemas.openxmlformats.org/officeDocument/2006/relationships/header" Target="header267.xml" /><Relationship Id="rId691" Type="http://schemas.openxmlformats.org/officeDocument/2006/relationships/footer" Target="footer267.xml" /><Relationship Id="rId692" Type="http://schemas.openxmlformats.org/officeDocument/2006/relationships/hyperlink" Target="https://advance.lexis.com/api/document?collection=news&amp;id=urn:contentItem:69XF-P2G1-DYM1-G084-00000-00&amp;context=1519360" TargetMode="External" /><Relationship Id="rId693" Type="http://schemas.openxmlformats.org/officeDocument/2006/relationships/header" Target="header268.xml" /><Relationship Id="rId694" Type="http://schemas.openxmlformats.org/officeDocument/2006/relationships/header" Target="header269.xml" /><Relationship Id="rId695" Type="http://schemas.openxmlformats.org/officeDocument/2006/relationships/footer" Target="footer268.xml" /><Relationship Id="rId696" Type="http://schemas.openxmlformats.org/officeDocument/2006/relationships/footer" Target="footer269.xml" /><Relationship Id="rId697" Type="http://schemas.openxmlformats.org/officeDocument/2006/relationships/header" Target="header270.xml" /><Relationship Id="rId698" Type="http://schemas.openxmlformats.org/officeDocument/2006/relationships/footer" Target="footer270.xml" /><Relationship Id="rId699" Type="http://schemas.openxmlformats.org/officeDocument/2006/relationships/hyperlink" Target="https://advance.lexis.com/api/document?collection=news&amp;id=urn:contentItem:69XF-P2G1-DYM1-G0DY-00000-00&amp;context=1519360" TargetMode="External" /><Relationship Id="rId7" Type="http://schemas.openxmlformats.org/officeDocument/2006/relationships/hyperlink" Target="Kopfnuss" TargetMode="External" /><Relationship Id="rId70" Type="http://schemas.openxmlformats.org/officeDocument/2006/relationships/header" Target="header22.xml" /><Relationship Id="rId700" Type="http://schemas.openxmlformats.org/officeDocument/2006/relationships/image" Target="media/image30.jpeg" /><Relationship Id="rId701" Type="http://schemas.openxmlformats.org/officeDocument/2006/relationships/header" Target="header271.xml" /><Relationship Id="rId702" Type="http://schemas.openxmlformats.org/officeDocument/2006/relationships/header" Target="header272.xml" /><Relationship Id="rId703" Type="http://schemas.openxmlformats.org/officeDocument/2006/relationships/footer" Target="footer271.xml" /><Relationship Id="rId704" Type="http://schemas.openxmlformats.org/officeDocument/2006/relationships/footer" Target="footer272.xml" /><Relationship Id="rId705" Type="http://schemas.openxmlformats.org/officeDocument/2006/relationships/header" Target="header273.xml" /><Relationship Id="rId706" Type="http://schemas.openxmlformats.org/officeDocument/2006/relationships/footer" Target="footer273.xml" /><Relationship Id="rId707" Type="http://schemas.openxmlformats.org/officeDocument/2006/relationships/hyperlink" Target="https://advance.lexis.com/api/document?collection=news&amp;id=urn:contentItem:68JH-58X1-DY2B-S05M-00000-00&amp;context=1519360" TargetMode="External" /><Relationship Id="rId708" Type="http://schemas.openxmlformats.org/officeDocument/2006/relationships/hyperlink" Target="https://www.blick.ch/schweiz/unfall-in-langrickenbach-tg-auto-knallt-in-hausfassade-drei-schwerverletzte-id18697949.html" TargetMode="External" /><Relationship Id="rId709" Type="http://schemas.openxmlformats.org/officeDocument/2006/relationships/header" Target="header274.xml" /><Relationship Id="rId71" Type="http://schemas.openxmlformats.org/officeDocument/2006/relationships/header" Target="header23.xml" /><Relationship Id="rId710" Type="http://schemas.openxmlformats.org/officeDocument/2006/relationships/header" Target="header275.xml" /><Relationship Id="rId711" Type="http://schemas.openxmlformats.org/officeDocument/2006/relationships/footer" Target="footer274.xml" /><Relationship Id="rId712" Type="http://schemas.openxmlformats.org/officeDocument/2006/relationships/footer" Target="footer275.xml" /><Relationship Id="rId713" Type="http://schemas.openxmlformats.org/officeDocument/2006/relationships/header" Target="header276.xml" /><Relationship Id="rId714" Type="http://schemas.openxmlformats.org/officeDocument/2006/relationships/footer" Target="footer276.xml" /><Relationship Id="rId715" Type="http://schemas.openxmlformats.org/officeDocument/2006/relationships/hyperlink" Target="https://advance.lexis.com/api/document?collection=news&amp;id=urn:contentItem:69XF-P2G1-DYM1-G037-00000-00&amp;context=1519360" TargetMode="External" /><Relationship Id="rId716" Type="http://schemas.openxmlformats.org/officeDocument/2006/relationships/header" Target="header277.xml" /><Relationship Id="rId717" Type="http://schemas.openxmlformats.org/officeDocument/2006/relationships/header" Target="header278.xml" /><Relationship Id="rId718" Type="http://schemas.openxmlformats.org/officeDocument/2006/relationships/footer" Target="footer277.xml" /><Relationship Id="rId719" Type="http://schemas.openxmlformats.org/officeDocument/2006/relationships/footer" Target="footer278.xml" /><Relationship Id="rId72" Type="http://schemas.openxmlformats.org/officeDocument/2006/relationships/footer" Target="footer22.xml" /><Relationship Id="rId720" Type="http://schemas.openxmlformats.org/officeDocument/2006/relationships/header" Target="header279.xml" /><Relationship Id="rId721" Type="http://schemas.openxmlformats.org/officeDocument/2006/relationships/footer" Target="footer279.xml" /><Relationship Id="rId722" Type="http://schemas.openxmlformats.org/officeDocument/2006/relationships/hyperlink" Target="https://advance.lexis.com/api/document?collection=news&amp;id=urn:contentItem:69XF-P2G1-DYM1-G0KX-00000-00&amp;context=1519360" TargetMode="External" /><Relationship Id="rId723" Type="http://schemas.openxmlformats.org/officeDocument/2006/relationships/header" Target="header280.xml" /><Relationship Id="rId724" Type="http://schemas.openxmlformats.org/officeDocument/2006/relationships/header" Target="header281.xml" /><Relationship Id="rId725" Type="http://schemas.openxmlformats.org/officeDocument/2006/relationships/footer" Target="footer280.xml" /><Relationship Id="rId726" Type="http://schemas.openxmlformats.org/officeDocument/2006/relationships/footer" Target="footer281.xml" /><Relationship Id="rId727" Type="http://schemas.openxmlformats.org/officeDocument/2006/relationships/header" Target="header282.xml" /><Relationship Id="rId728" Type="http://schemas.openxmlformats.org/officeDocument/2006/relationships/footer" Target="footer282.xml" /><Relationship Id="rId729" Type="http://schemas.openxmlformats.org/officeDocument/2006/relationships/hyperlink" Target="https://advance.lexis.com/api/document?collection=news&amp;id=urn:contentItem:67XF-R591-JCT4-R014-00000-00&amp;context=1519360" TargetMode="External" /><Relationship Id="rId73" Type="http://schemas.openxmlformats.org/officeDocument/2006/relationships/footer" Target="footer23.xml" /><Relationship Id="rId730" Type="http://schemas.openxmlformats.org/officeDocument/2006/relationships/header" Target="header283.xml" /><Relationship Id="rId731" Type="http://schemas.openxmlformats.org/officeDocument/2006/relationships/header" Target="header284.xml" /><Relationship Id="rId732" Type="http://schemas.openxmlformats.org/officeDocument/2006/relationships/footer" Target="footer283.xml" /><Relationship Id="rId733" Type="http://schemas.openxmlformats.org/officeDocument/2006/relationships/footer" Target="footer284.xml" /><Relationship Id="rId734" Type="http://schemas.openxmlformats.org/officeDocument/2006/relationships/header" Target="header285.xml" /><Relationship Id="rId735" Type="http://schemas.openxmlformats.org/officeDocument/2006/relationships/footer" Target="footer285.xml" /><Relationship Id="rId736" Type="http://schemas.openxmlformats.org/officeDocument/2006/relationships/hyperlink" Target="https://advance.lexis.com/api/document?collection=news&amp;id=urn:contentItem:69GX-C071-DY4B-Y1D9-00000-00&amp;context=1519360" TargetMode="External" /><Relationship Id="rId737" Type="http://schemas.openxmlformats.org/officeDocument/2006/relationships/header" Target="header286.xml" /><Relationship Id="rId738" Type="http://schemas.openxmlformats.org/officeDocument/2006/relationships/header" Target="header287.xml" /><Relationship Id="rId739" Type="http://schemas.openxmlformats.org/officeDocument/2006/relationships/footer" Target="footer286.xml" /><Relationship Id="rId74" Type="http://schemas.openxmlformats.org/officeDocument/2006/relationships/header" Target="header24.xml" /><Relationship Id="rId740" Type="http://schemas.openxmlformats.org/officeDocument/2006/relationships/footer" Target="footer287.xml" /><Relationship Id="rId741" Type="http://schemas.openxmlformats.org/officeDocument/2006/relationships/header" Target="header288.xml" /><Relationship Id="rId742" Type="http://schemas.openxmlformats.org/officeDocument/2006/relationships/footer" Target="footer288.xml" /><Relationship Id="rId743" Type="http://schemas.openxmlformats.org/officeDocument/2006/relationships/hyperlink" Target="https://advance.lexis.com/api/document?collection=news&amp;id=urn:contentItem:6CXN-0D31-DY4B-Y3X4-00000-00&amp;context=1519360" TargetMode="External" /><Relationship Id="rId744" Type="http://schemas.openxmlformats.org/officeDocument/2006/relationships/header" Target="header289.xml" /><Relationship Id="rId745" Type="http://schemas.openxmlformats.org/officeDocument/2006/relationships/header" Target="header290.xml" /><Relationship Id="rId746" Type="http://schemas.openxmlformats.org/officeDocument/2006/relationships/footer" Target="footer289.xml" /><Relationship Id="rId747" Type="http://schemas.openxmlformats.org/officeDocument/2006/relationships/footer" Target="footer290.xml" /><Relationship Id="rId748" Type="http://schemas.openxmlformats.org/officeDocument/2006/relationships/header" Target="header291.xml" /><Relationship Id="rId749" Type="http://schemas.openxmlformats.org/officeDocument/2006/relationships/footer" Target="footer291.xml" /><Relationship Id="rId75" Type="http://schemas.openxmlformats.org/officeDocument/2006/relationships/footer" Target="footer24.xml" /><Relationship Id="rId750" Type="http://schemas.openxmlformats.org/officeDocument/2006/relationships/hyperlink" Target="https://advance.lexis.com/api/document?collection=news&amp;id=urn:contentItem:68XX-HYP1-DY4B-Y291-00000-00&amp;context=1519360" TargetMode="External" /><Relationship Id="rId751" Type="http://schemas.openxmlformats.org/officeDocument/2006/relationships/header" Target="header292.xml" /><Relationship Id="rId752" Type="http://schemas.openxmlformats.org/officeDocument/2006/relationships/header" Target="header293.xml" /><Relationship Id="rId753" Type="http://schemas.openxmlformats.org/officeDocument/2006/relationships/footer" Target="footer292.xml" /><Relationship Id="rId754" Type="http://schemas.openxmlformats.org/officeDocument/2006/relationships/footer" Target="footer293.xml" /><Relationship Id="rId755" Type="http://schemas.openxmlformats.org/officeDocument/2006/relationships/header" Target="header294.xml" /><Relationship Id="rId756" Type="http://schemas.openxmlformats.org/officeDocument/2006/relationships/footer" Target="footer294.xml" /><Relationship Id="rId757" Type="http://schemas.openxmlformats.org/officeDocument/2006/relationships/hyperlink" Target="https://advance.lexis.com/api/document?collection=news&amp;id=urn:contentItem:69GV-8TM1-JBN9-70P6-00000-00&amp;context=1519360" TargetMode="External" /><Relationship Id="rId758" Type="http://schemas.openxmlformats.org/officeDocument/2006/relationships/header" Target="header295.xml" /><Relationship Id="rId759" Type="http://schemas.openxmlformats.org/officeDocument/2006/relationships/header" Target="header296.xml" /><Relationship Id="rId76" Type="http://schemas.openxmlformats.org/officeDocument/2006/relationships/hyperlink" Target="https://advance.lexis.com/api/document?collection=news&amp;id=urn:contentItem:6BVY-BFJ1-DY2B-S4RJ-00000-00&amp;context=1519360" TargetMode="External" /><Relationship Id="rId760" Type="http://schemas.openxmlformats.org/officeDocument/2006/relationships/footer" Target="footer295.xml" /><Relationship Id="rId761" Type="http://schemas.openxmlformats.org/officeDocument/2006/relationships/footer" Target="footer296.xml" /><Relationship Id="rId762" Type="http://schemas.openxmlformats.org/officeDocument/2006/relationships/header" Target="header297.xml" /><Relationship Id="rId763" Type="http://schemas.openxmlformats.org/officeDocument/2006/relationships/footer" Target="footer297.xml" /><Relationship Id="rId764" Type="http://schemas.openxmlformats.org/officeDocument/2006/relationships/hyperlink" Target="https://advance.lexis.com/api/document?collection=news&amp;id=urn:contentItem:69GV-7421-JBN9-7409-00000-00&amp;context=1519360" TargetMode="External" /><Relationship Id="rId765" Type="http://schemas.openxmlformats.org/officeDocument/2006/relationships/header" Target="header298.xml" /><Relationship Id="rId766" Type="http://schemas.openxmlformats.org/officeDocument/2006/relationships/header" Target="header299.xml" /><Relationship Id="rId767" Type="http://schemas.openxmlformats.org/officeDocument/2006/relationships/footer" Target="footer298.xml" /><Relationship Id="rId768" Type="http://schemas.openxmlformats.org/officeDocument/2006/relationships/footer" Target="footer299.xml" /><Relationship Id="rId769" Type="http://schemas.openxmlformats.org/officeDocument/2006/relationships/header" Target="header300.xml" /><Relationship Id="rId77" Type="http://schemas.openxmlformats.org/officeDocument/2006/relationships/hyperlink" Target="https://www.handelszeitung.ch/newsticker/waymo-verteidigt-robotaxi-fahrt-im-gegenverkehr-704977-1" TargetMode="External" /><Relationship Id="rId770" Type="http://schemas.openxmlformats.org/officeDocument/2006/relationships/footer" Target="footer300.xml" /><Relationship Id="rId771" Type="http://schemas.openxmlformats.org/officeDocument/2006/relationships/hyperlink" Target="https://advance.lexis.com/api/document?collection=news&amp;id=urn:contentItem:69GV-93K1-DY4B-Y0S4-00000-00&amp;context=1519360" TargetMode="External" /><Relationship Id="rId772" Type="http://schemas.openxmlformats.org/officeDocument/2006/relationships/header" Target="header301.xml" /><Relationship Id="rId773" Type="http://schemas.openxmlformats.org/officeDocument/2006/relationships/header" Target="header302.xml" /><Relationship Id="rId774" Type="http://schemas.openxmlformats.org/officeDocument/2006/relationships/footer" Target="footer301.xml" /><Relationship Id="rId775" Type="http://schemas.openxmlformats.org/officeDocument/2006/relationships/footer" Target="footer302.xml" /><Relationship Id="rId776" Type="http://schemas.openxmlformats.org/officeDocument/2006/relationships/header" Target="header303.xml" /><Relationship Id="rId777" Type="http://schemas.openxmlformats.org/officeDocument/2006/relationships/footer" Target="footer303.xml" /><Relationship Id="rId778" Type="http://schemas.openxmlformats.org/officeDocument/2006/relationships/hyperlink" Target="https://advance.lexis.com/api/document?collection=news&amp;id=urn:contentItem:6CXN-09Y1-JBN9-727T-00000-00&amp;context=1519360" TargetMode="External" /><Relationship Id="rId779" Type="http://schemas.openxmlformats.org/officeDocument/2006/relationships/header" Target="header304.xml" /><Relationship Id="rId78" Type="http://schemas.openxmlformats.org/officeDocument/2006/relationships/header" Target="header25.xml" /><Relationship Id="rId780" Type="http://schemas.openxmlformats.org/officeDocument/2006/relationships/header" Target="header305.xml" /><Relationship Id="rId781" Type="http://schemas.openxmlformats.org/officeDocument/2006/relationships/footer" Target="footer304.xml" /><Relationship Id="rId782" Type="http://schemas.openxmlformats.org/officeDocument/2006/relationships/footer" Target="footer305.xml" /><Relationship Id="rId783" Type="http://schemas.openxmlformats.org/officeDocument/2006/relationships/header" Target="header306.xml" /><Relationship Id="rId784" Type="http://schemas.openxmlformats.org/officeDocument/2006/relationships/footer" Target="footer306.xml" /><Relationship Id="rId785" Type="http://schemas.openxmlformats.org/officeDocument/2006/relationships/hyperlink" Target="https://advance.lexis.com/api/document?collection=news&amp;id=urn:contentItem:69GV-7JD1-DY4B-Y04H-00000-00&amp;context=1519360" TargetMode="External" /><Relationship Id="rId786" Type="http://schemas.openxmlformats.org/officeDocument/2006/relationships/header" Target="header307.xml" /><Relationship Id="rId787" Type="http://schemas.openxmlformats.org/officeDocument/2006/relationships/header" Target="header308.xml" /><Relationship Id="rId788" Type="http://schemas.openxmlformats.org/officeDocument/2006/relationships/footer" Target="footer307.xml" /><Relationship Id="rId789" Type="http://schemas.openxmlformats.org/officeDocument/2006/relationships/footer" Target="footer308.xml" /><Relationship Id="rId79" Type="http://schemas.openxmlformats.org/officeDocument/2006/relationships/header" Target="header26.xml" /><Relationship Id="rId790" Type="http://schemas.openxmlformats.org/officeDocument/2006/relationships/header" Target="header309.xml" /><Relationship Id="rId791" Type="http://schemas.openxmlformats.org/officeDocument/2006/relationships/footer" Target="footer309.xml" /><Relationship Id="rId792" Type="http://schemas.openxmlformats.org/officeDocument/2006/relationships/hyperlink" Target="https://advance.lexis.com/api/document?collection=news&amp;id=urn:contentItem:6CXM-XS61-JBN9-70YT-00000-00&amp;context=1519360" TargetMode="External" /><Relationship Id="rId793" Type="http://schemas.openxmlformats.org/officeDocument/2006/relationships/header" Target="header310.xml" /><Relationship Id="rId794" Type="http://schemas.openxmlformats.org/officeDocument/2006/relationships/header" Target="header311.xml" /><Relationship Id="rId795" Type="http://schemas.openxmlformats.org/officeDocument/2006/relationships/footer" Target="footer310.xml" /><Relationship Id="rId796" Type="http://schemas.openxmlformats.org/officeDocument/2006/relationships/footer" Target="footer311.xml" /><Relationship Id="rId797" Type="http://schemas.openxmlformats.org/officeDocument/2006/relationships/header" Target="header312.xml" /><Relationship Id="rId798" Type="http://schemas.openxmlformats.org/officeDocument/2006/relationships/footer" Target="footer312.xml" /><Relationship Id="rId799" Type="http://schemas.openxmlformats.org/officeDocument/2006/relationships/hyperlink" Target="https://advance.lexis.com/api/document?collection=news&amp;id=urn:contentItem:6B12-M701-DY2B-S0K4-00000-00&amp;context=1519360" TargetMode="External" /><Relationship Id="rId8" Type="http://schemas.openxmlformats.org/officeDocument/2006/relationships/hyperlink" Target="Ich" TargetMode="External" /><Relationship Id="rId80" Type="http://schemas.openxmlformats.org/officeDocument/2006/relationships/footer" Target="footer25.xml" /><Relationship Id="rId800" Type="http://schemas.openxmlformats.org/officeDocument/2006/relationships/hyperlink" Target="https://www.blick.ch/ausland/flieger-von-japan-airlines-flugzeug-brennt-am-flughafen-haneda-in-tokio-id19292662.html" TargetMode="External" /><Relationship Id="rId801" Type="http://schemas.openxmlformats.org/officeDocument/2006/relationships/header" Target="header313.xml" /><Relationship Id="rId802" Type="http://schemas.openxmlformats.org/officeDocument/2006/relationships/header" Target="header314.xml" /><Relationship Id="rId803" Type="http://schemas.openxmlformats.org/officeDocument/2006/relationships/footer" Target="footer313.xml" /><Relationship Id="rId804" Type="http://schemas.openxmlformats.org/officeDocument/2006/relationships/footer" Target="footer314.xml" /><Relationship Id="rId805" Type="http://schemas.openxmlformats.org/officeDocument/2006/relationships/header" Target="header315.xml" /><Relationship Id="rId806" Type="http://schemas.openxmlformats.org/officeDocument/2006/relationships/footer" Target="footer315.xml" /><Relationship Id="rId807" Type="http://schemas.openxmlformats.org/officeDocument/2006/relationships/hyperlink" Target="https://advance.lexis.com/api/document?collection=news&amp;id=urn:contentItem:6CNT-XT51-DY4B-Y3D9-00000-00&amp;context=1519360" TargetMode="External" /><Relationship Id="rId808" Type="http://schemas.openxmlformats.org/officeDocument/2006/relationships/header" Target="header316.xml" /><Relationship Id="rId809" Type="http://schemas.openxmlformats.org/officeDocument/2006/relationships/header" Target="header317.xml" /><Relationship Id="rId81" Type="http://schemas.openxmlformats.org/officeDocument/2006/relationships/footer" Target="footer26.xml" /><Relationship Id="rId810" Type="http://schemas.openxmlformats.org/officeDocument/2006/relationships/footer" Target="footer316.xml" /><Relationship Id="rId811" Type="http://schemas.openxmlformats.org/officeDocument/2006/relationships/footer" Target="footer317.xml" /><Relationship Id="rId812" Type="http://schemas.openxmlformats.org/officeDocument/2006/relationships/header" Target="header318.xml" /><Relationship Id="rId813" Type="http://schemas.openxmlformats.org/officeDocument/2006/relationships/footer" Target="footer318.xml" /><Relationship Id="rId814" Type="http://schemas.openxmlformats.org/officeDocument/2006/relationships/hyperlink" Target="https://advance.lexis.com/api/document?collection=news&amp;id=urn:contentItem:6CNK-Y9W1-DY4B-Y1C1-00000-00&amp;context=1519360" TargetMode="External" /><Relationship Id="rId815" Type="http://schemas.openxmlformats.org/officeDocument/2006/relationships/header" Target="header319.xml" /><Relationship Id="rId816" Type="http://schemas.openxmlformats.org/officeDocument/2006/relationships/header" Target="header320.xml" /><Relationship Id="rId817" Type="http://schemas.openxmlformats.org/officeDocument/2006/relationships/footer" Target="footer319.xml" /><Relationship Id="rId818" Type="http://schemas.openxmlformats.org/officeDocument/2006/relationships/footer" Target="footer320.xml" /><Relationship Id="rId819" Type="http://schemas.openxmlformats.org/officeDocument/2006/relationships/header" Target="header321.xml" /><Relationship Id="rId82" Type="http://schemas.openxmlformats.org/officeDocument/2006/relationships/header" Target="header27.xml" /><Relationship Id="rId820" Type="http://schemas.openxmlformats.org/officeDocument/2006/relationships/footer" Target="footer321.xml" /><Relationship Id="rId821" Type="http://schemas.openxmlformats.org/officeDocument/2006/relationships/hyperlink" Target="https://advance.lexis.com/api/document?collection=news&amp;id=urn:contentItem:6CXM-YXJ1-DY4B-Y3DT-00000-00&amp;context=1519360" TargetMode="External" /><Relationship Id="rId822" Type="http://schemas.openxmlformats.org/officeDocument/2006/relationships/header" Target="header322.xml" /><Relationship Id="rId823" Type="http://schemas.openxmlformats.org/officeDocument/2006/relationships/header" Target="header323.xml" /><Relationship Id="rId824" Type="http://schemas.openxmlformats.org/officeDocument/2006/relationships/footer" Target="footer322.xml" /><Relationship Id="rId825" Type="http://schemas.openxmlformats.org/officeDocument/2006/relationships/footer" Target="footer323.xml" /><Relationship Id="rId826" Type="http://schemas.openxmlformats.org/officeDocument/2006/relationships/header" Target="header324.xml" /><Relationship Id="rId827" Type="http://schemas.openxmlformats.org/officeDocument/2006/relationships/footer" Target="footer324.xml" /><Relationship Id="rId828" Type="http://schemas.openxmlformats.org/officeDocument/2006/relationships/hyperlink" Target="https://advance.lexis.com/api/document?collection=news&amp;id=urn:contentItem:68PY-C1K1-DY4B-Y3TS-00000-00&amp;context=1519360" TargetMode="External" /><Relationship Id="rId829" Type="http://schemas.openxmlformats.org/officeDocument/2006/relationships/header" Target="header325.xml" /><Relationship Id="rId83" Type="http://schemas.openxmlformats.org/officeDocument/2006/relationships/footer" Target="footer27.xml" /><Relationship Id="rId830" Type="http://schemas.openxmlformats.org/officeDocument/2006/relationships/header" Target="header326.xml" /><Relationship Id="rId831" Type="http://schemas.openxmlformats.org/officeDocument/2006/relationships/footer" Target="footer325.xml" /><Relationship Id="rId832" Type="http://schemas.openxmlformats.org/officeDocument/2006/relationships/footer" Target="footer326.xml" /><Relationship Id="rId833" Type="http://schemas.openxmlformats.org/officeDocument/2006/relationships/header" Target="header327.xml" /><Relationship Id="rId834" Type="http://schemas.openxmlformats.org/officeDocument/2006/relationships/footer" Target="footer327.xml" /><Relationship Id="rId835" Type="http://schemas.openxmlformats.org/officeDocument/2006/relationships/hyperlink" Target="https://advance.lexis.com/api/document?collection=news&amp;id=urn:contentItem:6CXR-3MX1-JBN9-73H4-00000-00&amp;context=1519360" TargetMode="External" /><Relationship Id="rId836" Type="http://schemas.openxmlformats.org/officeDocument/2006/relationships/header" Target="header328.xml" /><Relationship Id="rId837" Type="http://schemas.openxmlformats.org/officeDocument/2006/relationships/header" Target="header329.xml" /><Relationship Id="rId838" Type="http://schemas.openxmlformats.org/officeDocument/2006/relationships/footer" Target="footer328.xml" /><Relationship Id="rId839" Type="http://schemas.openxmlformats.org/officeDocument/2006/relationships/footer" Target="footer329.xml" /><Relationship Id="rId84" Type="http://schemas.openxmlformats.org/officeDocument/2006/relationships/hyperlink" Target="https://advance.lexis.com/api/document?collection=news&amp;id=urn:contentItem:6BVX-HDN1-JBK9-24B2-00000-00&amp;context=1519360" TargetMode="External" /><Relationship Id="rId840" Type="http://schemas.openxmlformats.org/officeDocument/2006/relationships/header" Target="header330.xml" /><Relationship Id="rId841" Type="http://schemas.openxmlformats.org/officeDocument/2006/relationships/footer" Target="footer330.xml" /><Relationship Id="rId842" Type="http://schemas.openxmlformats.org/officeDocument/2006/relationships/hyperlink" Target="https://advance.lexis.com/api/document?collection=news&amp;id=urn:contentItem:6CFP-WHM1-DY4B-Y4YK-00000-00&amp;context=1519360" TargetMode="External" /><Relationship Id="rId843" Type="http://schemas.openxmlformats.org/officeDocument/2006/relationships/header" Target="header331.xml" /><Relationship Id="rId844" Type="http://schemas.openxmlformats.org/officeDocument/2006/relationships/header" Target="header332.xml" /><Relationship Id="rId845" Type="http://schemas.openxmlformats.org/officeDocument/2006/relationships/footer" Target="footer331.xml" /><Relationship Id="rId846" Type="http://schemas.openxmlformats.org/officeDocument/2006/relationships/footer" Target="footer332.xml" /><Relationship Id="rId847" Type="http://schemas.openxmlformats.org/officeDocument/2006/relationships/header" Target="header333.xml" /><Relationship Id="rId848" Type="http://schemas.openxmlformats.org/officeDocument/2006/relationships/footer" Target="footer333.xml" /><Relationship Id="rId849" Type="http://schemas.openxmlformats.org/officeDocument/2006/relationships/hyperlink" Target="https://advance.lexis.com/api/document?collection=news&amp;id=urn:contentItem:6CNP-28C1-DY4B-Y2TC-00000-00&amp;context=1519360" TargetMode="External" /><Relationship Id="rId85" Type="http://schemas.openxmlformats.org/officeDocument/2006/relationships/hyperlink" Target="https://www.handelszeitung.ch/newsticker/waymo-verteidigt-robotaxi-fahrt-im-gegenverkehr-704977-0" TargetMode="External" /><Relationship Id="rId850" Type="http://schemas.openxmlformats.org/officeDocument/2006/relationships/header" Target="header334.xml" /><Relationship Id="rId851" Type="http://schemas.openxmlformats.org/officeDocument/2006/relationships/header" Target="header335.xml" /><Relationship Id="rId852" Type="http://schemas.openxmlformats.org/officeDocument/2006/relationships/footer" Target="footer334.xml" /><Relationship Id="rId853" Type="http://schemas.openxmlformats.org/officeDocument/2006/relationships/footer" Target="footer335.xml" /><Relationship Id="rId854" Type="http://schemas.openxmlformats.org/officeDocument/2006/relationships/header" Target="header336.xml" /><Relationship Id="rId855" Type="http://schemas.openxmlformats.org/officeDocument/2006/relationships/footer" Target="footer336.xml" /><Relationship Id="rId856" Type="http://schemas.openxmlformats.org/officeDocument/2006/relationships/hyperlink" Target="https://advance.lexis.com/api/document?collection=news&amp;id=urn:contentItem:693X-8KT1-DY2B-S2BN-00000-00&amp;context=1519360" TargetMode="External" /><Relationship Id="rId857" Type="http://schemas.openxmlformats.org/officeDocument/2006/relationships/hyperlink" Target="https://www.blick.ch/schweiz/arbeiten-im-gotthard-tunnel-laufen-weiter-bergung-des-unfall-zugs-dauert-bis-ende-september-id18915809.html" TargetMode="External" /><Relationship Id="rId858" Type="http://schemas.openxmlformats.org/officeDocument/2006/relationships/header" Target="header337.xml" /><Relationship Id="rId859" Type="http://schemas.openxmlformats.org/officeDocument/2006/relationships/header" Target="header338.xml" /><Relationship Id="rId86" Type="http://schemas.openxmlformats.org/officeDocument/2006/relationships/header" Target="header28.xml" /><Relationship Id="rId860" Type="http://schemas.openxmlformats.org/officeDocument/2006/relationships/footer" Target="footer337.xml" /><Relationship Id="rId861" Type="http://schemas.openxmlformats.org/officeDocument/2006/relationships/footer" Target="footer338.xml" /><Relationship Id="rId862" Type="http://schemas.openxmlformats.org/officeDocument/2006/relationships/header" Target="header339.xml" /><Relationship Id="rId863" Type="http://schemas.openxmlformats.org/officeDocument/2006/relationships/footer" Target="footer339.xml" /><Relationship Id="rId864" Type="http://schemas.openxmlformats.org/officeDocument/2006/relationships/hyperlink" Target="https://advance.lexis.com/api/document?collection=news&amp;id=urn:contentItem:6900-HRT1-JBN9-71TS-00000-00&amp;context=1519360" TargetMode="External" /><Relationship Id="rId865" Type="http://schemas.openxmlformats.org/officeDocument/2006/relationships/header" Target="header340.xml" /><Relationship Id="rId866" Type="http://schemas.openxmlformats.org/officeDocument/2006/relationships/header" Target="header341.xml" /><Relationship Id="rId867" Type="http://schemas.openxmlformats.org/officeDocument/2006/relationships/footer" Target="footer340.xml" /><Relationship Id="rId868" Type="http://schemas.openxmlformats.org/officeDocument/2006/relationships/footer" Target="footer341.xml" /><Relationship Id="rId869" Type="http://schemas.openxmlformats.org/officeDocument/2006/relationships/header" Target="header342.xml" /><Relationship Id="rId87" Type="http://schemas.openxmlformats.org/officeDocument/2006/relationships/header" Target="header29.xml" /><Relationship Id="rId870" Type="http://schemas.openxmlformats.org/officeDocument/2006/relationships/footer" Target="footer342.xml" /><Relationship Id="rId871" Type="http://schemas.openxmlformats.org/officeDocument/2006/relationships/hyperlink" Target="https://advance.lexis.com/api/document?collection=news&amp;id=urn:contentItem:69CY-H9C1-JC4Y-S16J-00000-00&amp;context=1519360" TargetMode="External" /><Relationship Id="rId872" Type="http://schemas.openxmlformats.org/officeDocument/2006/relationships/header" Target="header343.xml" /><Relationship Id="rId873" Type="http://schemas.openxmlformats.org/officeDocument/2006/relationships/header" Target="header344.xml" /><Relationship Id="rId874" Type="http://schemas.openxmlformats.org/officeDocument/2006/relationships/footer" Target="footer343.xml" /><Relationship Id="rId875" Type="http://schemas.openxmlformats.org/officeDocument/2006/relationships/footer" Target="footer344.xml" /><Relationship Id="rId876" Type="http://schemas.openxmlformats.org/officeDocument/2006/relationships/header" Target="header345.xml" /><Relationship Id="rId877" Type="http://schemas.openxmlformats.org/officeDocument/2006/relationships/footer" Target="footer345.xml" /><Relationship Id="rId878" Type="http://schemas.openxmlformats.org/officeDocument/2006/relationships/hyperlink" Target="https://advance.lexis.com/api/document?collection=news&amp;id=urn:contentItem:64PJ-WD91-DY4B-Y2J1-00000-00&amp;context=1519360" TargetMode="External" /><Relationship Id="rId879" Type="http://schemas.openxmlformats.org/officeDocument/2006/relationships/header" Target="header346.xml" /><Relationship Id="rId88" Type="http://schemas.openxmlformats.org/officeDocument/2006/relationships/footer" Target="footer28.xml" /><Relationship Id="rId880" Type="http://schemas.openxmlformats.org/officeDocument/2006/relationships/header" Target="header347.xml" /><Relationship Id="rId881" Type="http://schemas.openxmlformats.org/officeDocument/2006/relationships/footer" Target="footer346.xml" /><Relationship Id="rId882" Type="http://schemas.openxmlformats.org/officeDocument/2006/relationships/footer" Target="footer347.xml" /><Relationship Id="rId883" Type="http://schemas.openxmlformats.org/officeDocument/2006/relationships/header" Target="header348.xml" /><Relationship Id="rId884" Type="http://schemas.openxmlformats.org/officeDocument/2006/relationships/footer" Target="footer348.xml" /><Relationship Id="rId885" Type="http://schemas.openxmlformats.org/officeDocument/2006/relationships/hyperlink" Target="https://advance.lexis.com/api/document?collection=news&amp;id=urn:contentItem:68YX-8WR1-JBN9-74GP-00000-00&amp;context=1519360" TargetMode="External" /><Relationship Id="rId886" Type="http://schemas.openxmlformats.org/officeDocument/2006/relationships/header" Target="header349.xml" /><Relationship Id="rId887" Type="http://schemas.openxmlformats.org/officeDocument/2006/relationships/header" Target="header350.xml" /><Relationship Id="rId888" Type="http://schemas.openxmlformats.org/officeDocument/2006/relationships/footer" Target="footer349.xml" /><Relationship Id="rId889" Type="http://schemas.openxmlformats.org/officeDocument/2006/relationships/footer" Target="footer350.xml" /><Relationship Id="rId89" Type="http://schemas.openxmlformats.org/officeDocument/2006/relationships/footer" Target="footer29.xml" /><Relationship Id="rId890" Type="http://schemas.openxmlformats.org/officeDocument/2006/relationships/header" Target="header351.xml" /><Relationship Id="rId891" Type="http://schemas.openxmlformats.org/officeDocument/2006/relationships/footer" Target="footer351.xml" /><Relationship Id="rId892" Type="http://schemas.openxmlformats.org/officeDocument/2006/relationships/hyperlink" Target="https://advance.lexis.com/api/document?collection=news&amp;id=urn:contentItem:665J-8PK1-DY2B-S1G3-00000-00&amp;context=1519360" TargetMode="External" /><Relationship Id="rId893" Type="http://schemas.openxmlformats.org/officeDocument/2006/relationships/header" Target="header352.xml" /><Relationship Id="rId894" Type="http://schemas.openxmlformats.org/officeDocument/2006/relationships/header" Target="header353.xml" /><Relationship Id="rId895" Type="http://schemas.openxmlformats.org/officeDocument/2006/relationships/footer" Target="footer352.xml" /><Relationship Id="rId896" Type="http://schemas.openxmlformats.org/officeDocument/2006/relationships/footer" Target="footer353.xml" /><Relationship Id="rId897" Type="http://schemas.openxmlformats.org/officeDocument/2006/relationships/header" Target="header354.xml" /><Relationship Id="rId898" Type="http://schemas.openxmlformats.org/officeDocument/2006/relationships/footer" Target="footer354.xml" /><Relationship Id="rId899" Type="http://schemas.openxmlformats.org/officeDocument/2006/relationships/hyperlink" Target="https://advance.lexis.com/api/document?collection=news&amp;id=urn:contentItem:6900-KD01-JBN9-72F8-00000-00&amp;context=1519360" TargetMode="External" /><Relationship Id="rId9" Type="http://schemas.openxmlformats.org/officeDocument/2006/relationships/hyperlink" Target="Unterwalden" TargetMode="External" /><Relationship Id="rId90" Type="http://schemas.openxmlformats.org/officeDocument/2006/relationships/header" Target="header30.xml" /><Relationship Id="rId900" Type="http://schemas.openxmlformats.org/officeDocument/2006/relationships/header" Target="header355.xml" /><Relationship Id="rId901" Type="http://schemas.openxmlformats.org/officeDocument/2006/relationships/header" Target="header356.xml" /><Relationship Id="rId902" Type="http://schemas.openxmlformats.org/officeDocument/2006/relationships/footer" Target="footer355.xml" /><Relationship Id="rId903" Type="http://schemas.openxmlformats.org/officeDocument/2006/relationships/footer" Target="footer356.xml" /><Relationship Id="rId904" Type="http://schemas.openxmlformats.org/officeDocument/2006/relationships/header" Target="header357.xml" /><Relationship Id="rId905" Type="http://schemas.openxmlformats.org/officeDocument/2006/relationships/footer" Target="footer357.xml" /><Relationship Id="rId906" Type="http://schemas.openxmlformats.org/officeDocument/2006/relationships/hyperlink" Target="https://advance.lexis.com/api/document?collection=news&amp;id=urn:contentItem:68YX-9RV1-JBN9-70K1-00000-00&amp;context=1519360" TargetMode="External" /><Relationship Id="rId907" Type="http://schemas.openxmlformats.org/officeDocument/2006/relationships/header" Target="header358.xml" /><Relationship Id="rId908" Type="http://schemas.openxmlformats.org/officeDocument/2006/relationships/header" Target="header359.xml" /><Relationship Id="rId909" Type="http://schemas.openxmlformats.org/officeDocument/2006/relationships/footer" Target="footer358.xml" /><Relationship Id="rId91" Type="http://schemas.openxmlformats.org/officeDocument/2006/relationships/footer" Target="footer30.xml" /><Relationship Id="rId910" Type="http://schemas.openxmlformats.org/officeDocument/2006/relationships/footer" Target="footer359.xml" /><Relationship Id="rId911" Type="http://schemas.openxmlformats.org/officeDocument/2006/relationships/header" Target="header360.xml" /><Relationship Id="rId912" Type="http://schemas.openxmlformats.org/officeDocument/2006/relationships/footer" Target="footer360.xml" /><Relationship Id="rId913" Type="http://schemas.openxmlformats.org/officeDocument/2006/relationships/hyperlink" Target="https://advance.lexis.com/api/document?collection=news&amp;id=urn:contentItem:6942-YS81-JBK9-2431-00000-00&amp;context=1519360" TargetMode="External" /><Relationship Id="rId914" Type="http://schemas.openxmlformats.org/officeDocument/2006/relationships/header" Target="header361.xml" /><Relationship Id="rId915" Type="http://schemas.openxmlformats.org/officeDocument/2006/relationships/header" Target="header362.xml" /><Relationship Id="rId916" Type="http://schemas.openxmlformats.org/officeDocument/2006/relationships/footer" Target="footer361.xml" /><Relationship Id="rId917" Type="http://schemas.openxmlformats.org/officeDocument/2006/relationships/footer" Target="footer362.xml" /><Relationship Id="rId918" Type="http://schemas.openxmlformats.org/officeDocument/2006/relationships/header" Target="header363.xml" /><Relationship Id="rId919" Type="http://schemas.openxmlformats.org/officeDocument/2006/relationships/footer" Target="footer363.xml" /><Relationship Id="rId92" Type="http://schemas.openxmlformats.org/officeDocument/2006/relationships/hyperlink" Target="https://advance.lexis.com/api/document?collection=news&amp;id=urn:contentItem:6CY7-W7V1-DY2B-S150-00000-00&amp;context=1519360" TargetMode="External" /><Relationship Id="rId920" Type="http://schemas.openxmlformats.org/officeDocument/2006/relationships/hyperlink" Target="https://advance.lexis.com/api/document?collection=news&amp;id=urn:contentItem:69MW-0FG1-JBK9-253X-00000-00&amp;context=1519360" TargetMode="External" /><Relationship Id="rId921" Type="http://schemas.openxmlformats.org/officeDocument/2006/relationships/hyperlink" Target="https://www.blick.ch/auto/news_n_trends/bei-einer-autopanne-so-schleppst-du-dein-auto-richtig-ab-id19146654.html" TargetMode="External" /><Relationship Id="rId922" Type="http://schemas.openxmlformats.org/officeDocument/2006/relationships/header" Target="header364.xml" /><Relationship Id="rId923" Type="http://schemas.openxmlformats.org/officeDocument/2006/relationships/header" Target="header365.xml" /><Relationship Id="rId924" Type="http://schemas.openxmlformats.org/officeDocument/2006/relationships/footer" Target="footer364.xml" /><Relationship Id="rId925" Type="http://schemas.openxmlformats.org/officeDocument/2006/relationships/footer" Target="footer365.xml" /><Relationship Id="rId926" Type="http://schemas.openxmlformats.org/officeDocument/2006/relationships/header" Target="header366.xml" /><Relationship Id="rId927" Type="http://schemas.openxmlformats.org/officeDocument/2006/relationships/footer" Target="footer366.xml" /><Relationship Id="rId928" Type="http://schemas.openxmlformats.org/officeDocument/2006/relationships/hyperlink" Target="https://advance.lexis.com/api/document?collection=news&amp;id=urn:contentItem:6900-D5N1-DY4B-Y195-00000-00&amp;context=1519360" TargetMode="External" /><Relationship Id="rId929" Type="http://schemas.openxmlformats.org/officeDocument/2006/relationships/header" Target="header367.xml" /><Relationship Id="rId93" Type="http://schemas.openxmlformats.org/officeDocument/2006/relationships/hyperlink" Target="https://www.blick.ch/wirtschaft/mega-rueckruf-bei-bmw-blick-leser-erlebte-horror-fahrt-mit-seinem-x7-meine-ganze-familie-hatte-todesangst-id20131700.html" TargetMode="External" /><Relationship Id="rId930" Type="http://schemas.openxmlformats.org/officeDocument/2006/relationships/header" Target="header368.xml" /><Relationship Id="rId931" Type="http://schemas.openxmlformats.org/officeDocument/2006/relationships/footer" Target="footer367.xml" /><Relationship Id="rId932" Type="http://schemas.openxmlformats.org/officeDocument/2006/relationships/footer" Target="footer368.xml" /><Relationship Id="rId933" Type="http://schemas.openxmlformats.org/officeDocument/2006/relationships/header" Target="header369.xml" /><Relationship Id="rId934" Type="http://schemas.openxmlformats.org/officeDocument/2006/relationships/footer" Target="footer369.xml" /><Relationship Id="rId935" Type="http://schemas.openxmlformats.org/officeDocument/2006/relationships/hyperlink" Target="https://advance.lexis.com/api/document?collection=news&amp;id=urn:contentItem:68YX-B5F1-DY4B-Y02V-00000-00&amp;context=1519360" TargetMode="External" /><Relationship Id="rId936" Type="http://schemas.openxmlformats.org/officeDocument/2006/relationships/header" Target="header370.xml" /><Relationship Id="rId937" Type="http://schemas.openxmlformats.org/officeDocument/2006/relationships/header" Target="header371.xml" /><Relationship Id="rId938" Type="http://schemas.openxmlformats.org/officeDocument/2006/relationships/footer" Target="footer370.xml" /><Relationship Id="rId939" Type="http://schemas.openxmlformats.org/officeDocument/2006/relationships/footer" Target="footer371.xml" /><Relationship Id="rId94" Type="http://schemas.openxmlformats.org/officeDocument/2006/relationships/header" Target="header31.xml" /><Relationship Id="rId940" Type="http://schemas.openxmlformats.org/officeDocument/2006/relationships/header" Target="header372.xml" /><Relationship Id="rId941" Type="http://schemas.openxmlformats.org/officeDocument/2006/relationships/footer" Target="footer372.xml" /><Relationship Id="rId942" Type="http://schemas.openxmlformats.org/officeDocument/2006/relationships/hyperlink" Target="https://advance.lexis.com/api/document?collection=news&amp;id=urn:contentItem:6900-D5J1-DY4B-Y0JP-00000-00&amp;context=1519360" TargetMode="External" /><Relationship Id="rId943" Type="http://schemas.openxmlformats.org/officeDocument/2006/relationships/header" Target="header373.xml" /><Relationship Id="rId944" Type="http://schemas.openxmlformats.org/officeDocument/2006/relationships/header" Target="header374.xml" /><Relationship Id="rId945" Type="http://schemas.openxmlformats.org/officeDocument/2006/relationships/footer" Target="footer373.xml" /><Relationship Id="rId946" Type="http://schemas.openxmlformats.org/officeDocument/2006/relationships/footer" Target="footer374.xml" /><Relationship Id="rId947" Type="http://schemas.openxmlformats.org/officeDocument/2006/relationships/header" Target="header375.xml" /><Relationship Id="rId948" Type="http://schemas.openxmlformats.org/officeDocument/2006/relationships/footer" Target="footer375.xml" /><Relationship Id="rId949" Type="http://schemas.openxmlformats.org/officeDocument/2006/relationships/hyperlink" Target="https://advance.lexis.com/api/document?collection=news&amp;id=urn:contentItem:68YX-8FC1-DY4B-Y4N7-00000-00&amp;context=1519360" TargetMode="External" /><Relationship Id="rId95" Type="http://schemas.openxmlformats.org/officeDocument/2006/relationships/header" Target="header32.xml" /><Relationship Id="rId950" Type="http://schemas.openxmlformats.org/officeDocument/2006/relationships/header" Target="header376.xml" /><Relationship Id="rId951" Type="http://schemas.openxmlformats.org/officeDocument/2006/relationships/header" Target="header377.xml" /><Relationship Id="rId952" Type="http://schemas.openxmlformats.org/officeDocument/2006/relationships/footer" Target="footer376.xml" /><Relationship Id="rId953" Type="http://schemas.openxmlformats.org/officeDocument/2006/relationships/footer" Target="footer377.xml" /><Relationship Id="rId954" Type="http://schemas.openxmlformats.org/officeDocument/2006/relationships/header" Target="header378.xml" /><Relationship Id="rId955" Type="http://schemas.openxmlformats.org/officeDocument/2006/relationships/footer" Target="footer378.xml" /><Relationship Id="rId956" Type="http://schemas.openxmlformats.org/officeDocument/2006/relationships/hyperlink" Target="https://advance.lexis.com/api/document?collection=news&amp;id=urn:contentItem:68YX-95F1-JBN9-754D-00000-00&amp;context=1519360" TargetMode="External" /><Relationship Id="rId957" Type="http://schemas.openxmlformats.org/officeDocument/2006/relationships/header" Target="header379.xml" /><Relationship Id="rId958" Type="http://schemas.openxmlformats.org/officeDocument/2006/relationships/header" Target="header380.xml" /><Relationship Id="rId959" Type="http://schemas.openxmlformats.org/officeDocument/2006/relationships/footer" Target="footer379.xml" /><Relationship Id="rId96" Type="http://schemas.openxmlformats.org/officeDocument/2006/relationships/footer" Target="footer31.xml" /><Relationship Id="rId960" Type="http://schemas.openxmlformats.org/officeDocument/2006/relationships/footer" Target="footer380.xml" /><Relationship Id="rId961" Type="http://schemas.openxmlformats.org/officeDocument/2006/relationships/header" Target="header381.xml" /><Relationship Id="rId962" Type="http://schemas.openxmlformats.org/officeDocument/2006/relationships/footer" Target="footer381.xml" /><Relationship Id="rId963" Type="http://schemas.openxmlformats.org/officeDocument/2006/relationships/hyperlink" Target="https://advance.lexis.com/api/document?collection=news&amp;id=urn:contentItem:68YX-8F71-DY4B-Y41B-00000-00&amp;context=1519360" TargetMode="External" /><Relationship Id="rId964" Type="http://schemas.openxmlformats.org/officeDocument/2006/relationships/header" Target="header382.xml" /><Relationship Id="rId965" Type="http://schemas.openxmlformats.org/officeDocument/2006/relationships/header" Target="header383.xml" /><Relationship Id="rId966" Type="http://schemas.openxmlformats.org/officeDocument/2006/relationships/footer" Target="footer382.xml" /><Relationship Id="rId967" Type="http://schemas.openxmlformats.org/officeDocument/2006/relationships/footer" Target="footer383.xml" /><Relationship Id="rId968" Type="http://schemas.openxmlformats.org/officeDocument/2006/relationships/header" Target="header384.xml" /><Relationship Id="rId969" Type="http://schemas.openxmlformats.org/officeDocument/2006/relationships/footer" Target="footer384.xml" /><Relationship Id="rId97" Type="http://schemas.openxmlformats.org/officeDocument/2006/relationships/footer" Target="footer32.xml" /><Relationship Id="rId970" Type="http://schemas.openxmlformats.org/officeDocument/2006/relationships/hyperlink" Target="https://advance.lexis.com/api/document?collection=news&amp;id=urn:contentItem:68YX-7D91-DY4B-Y3BD-00000-00&amp;context=1519360" TargetMode="External" /><Relationship Id="rId971" Type="http://schemas.openxmlformats.org/officeDocument/2006/relationships/header" Target="header385.xml" /><Relationship Id="rId972" Type="http://schemas.openxmlformats.org/officeDocument/2006/relationships/header" Target="header386.xml" /><Relationship Id="rId973" Type="http://schemas.openxmlformats.org/officeDocument/2006/relationships/footer" Target="footer385.xml" /><Relationship Id="rId974" Type="http://schemas.openxmlformats.org/officeDocument/2006/relationships/footer" Target="footer386.xml" /><Relationship Id="rId975" Type="http://schemas.openxmlformats.org/officeDocument/2006/relationships/header" Target="header387.xml" /><Relationship Id="rId976" Type="http://schemas.openxmlformats.org/officeDocument/2006/relationships/footer" Target="footer387.xml" /><Relationship Id="rId977" Type="http://schemas.openxmlformats.org/officeDocument/2006/relationships/hyperlink" Target="https://advance.lexis.com/api/document?collection=news&amp;id=urn:contentItem:68B3-KFG1-JC4Y-S24W-00000-00&amp;context=1519360" TargetMode="External" /><Relationship Id="rId978" Type="http://schemas.openxmlformats.org/officeDocument/2006/relationships/header" Target="header388.xml" /><Relationship Id="rId979" Type="http://schemas.openxmlformats.org/officeDocument/2006/relationships/header" Target="header389.xml" /><Relationship Id="rId98" Type="http://schemas.openxmlformats.org/officeDocument/2006/relationships/header" Target="header33.xml" /><Relationship Id="rId980" Type="http://schemas.openxmlformats.org/officeDocument/2006/relationships/footer" Target="footer388.xml" /><Relationship Id="rId981" Type="http://schemas.openxmlformats.org/officeDocument/2006/relationships/footer" Target="footer389.xml" /><Relationship Id="rId982" Type="http://schemas.openxmlformats.org/officeDocument/2006/relationships/header" Target="header390.xml" /><Relationship Id="rId983" Type="http://schemas.openxmlformats.org/officeDocument/2006/relationships/footer" Target="footer390.xml" /><Relationship Id="rId984" Type="http://schemas.openxmlformats.org/officeDocument/2006/relationships/hyperlink" Target="https://advance.lexis.com/api/document?collection=news&amp;id=urn:contentItem:67TF-9RD1-JBK9-221P-00000-00&amp;context=1519360" TargetMode="External" /><Relationship Id="rId985" Type="http://schemas.openxmlformats.org/officeDocument/2006/relationships/hyperlink" Target="https://www.blick.ch/schweiz/zuerich/unfall-in-waedenswil-zh-autofahrer-19-kracht-in-velo-mann-28-schwerverletzt-id18411653.html" TargetMode="External" /><Relationship Id="rId986" Type="http://schemas.openxmlformats.org/officeDocument/2006/relationships/header" Target="header391.xml" /><Relationship Id="rId987" Type="http://schemas.openxmlformats.org/officeDocument/2006/relationships/header" Target="header392.xml" /><Relationship Id="rId988" Type="http://schemas.openxmlformats.org/officeDocument/2006/relationships/footer" Target="footer391.xml" /><Relationship Id="rId989" Type="http://schemas.openxmlformats.org/officeDocument/2006/relationships/footer" Target="footer392.xml" /><Relationship Id="rId99" Type="http://schemas.openxmlformats.org/officeDocument/2006/relationships/footer" Target="footer33.xml" /><Relationship Id="rId990" Type="http://schemas.openxmlformats.org/officeDocument/2006/relationships/header" Target="header393.xml" /><Relationship Id="rId991" Type="http://schemas.openxmlformats.org/officeDocument/2006/relationships/footer" Target="footer393.xml" /><Relationship Id="rId992" Type="http://schemas.openxmlformats.org/officeDocument/2006/relationships/hyperlink" Target="https://advance.lexis.com/api/document?collection=news&amp;id=urn:contentItem:6900-CVT1-JBN9-7173-00000-00&amp;context=1519360" TargetMode="External" /><Relationship Id="rId993" Type="http://schemas.openxmlformats.org/officeDocument/2006/relationships/header" Target="header394.xml" /><Relationship Id="rId994" Type="http://schemas.openxmlformats.org/officeDocument/2006/relationships/header" Target="header395.xml" /><Relationship Id="rId995" Type="http://schemas.openxmlformats.org/officeDocument/2006/relationships/footer" Target="footer394.xml" /><Relationship Id="rId996" Type="http://schemas.openxmlformats.org/officeDocument/2006/relationships/footer" Target="footer395.xml" /><Relationship Id="rId997" Type="http://schemas.openxmlformats.org/officeDocument/2006/relationships/header" Target="header396.xml" /><Relationship Id="rId998" Type="http://schemas.openxmlformats.org/officeDocument/2006/relationships/footer" Target="footer396.xml" /><Relationship Id="rId999" Type="http://schemas.openxmlformats.org/officeDocument/2006/relationships/hyperlink" Target="https://advance.lexis.com/api/document?collection=news&amp;id=urn:contentItem:6BVX-6NB1-JBK9-24JD-00000-00&amp;context=1519360"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239060334</vt:lpwstr>
  </property>
  <property fmtid="{D5CDD505-2E9C-101B-9397-08002B2CF9AE}" pid="3" name="LADocCount">
    <vt:i4>252</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6">
    <vt:lpwstr>Doc::urn:hlct:16|contextualFeaturePermID::1519360</vt:lpwstr>
  </property>
  <property fmtid="{D5CDD505-2E9C-101B-9397-08002B2CF9AE}" pid="175" name="LADocumentID:27">
    <vt:lpwstr>Doc::urn:hlct:16|contextualFeaturePermID::1519360</vt:lpwstr>
  </property>
  <property fmtid="{D5CDD505-2E9C-101B-9397-08002B2CF9AE}" pid="176" name="LADocumentID:28">
    <vt:lpwstr>Doc::urn:hlct:16|contextualFeaturePermID::1519360</vt:lpwstr>
  </property>
  <property fmtid="{D5CDD505-2E9C-101B-9397-08002B2CF9AE}" pid="177" name="LADocumentID:29">
    <vt:lpwstr>Doc::urn:hlct:16|contextualFeaturePermID::1519360</vt:lpwstr>
  </property>
  <property fmtid="{D5CDD505-2E9C-101B-9397-08002B2CF9AE}" pid="178" name="LADocumentID:3">
    <vt:lpwstr>Doc::urn:hlct:16|contextualFeaturePermID::1519360</vt:lpwstr>
  </property>
  <property fmtid="{D5CDD505-2E9C-101B-9397-08002B2CF9AE}" pid="179" name="LADocumentID:30">
    <vt:lpwstr>Doc::urn:hlct:16|contextualFeaturePermID::1519360</vt:lpwstr>
  </property>
  <property fmtid="{D5CDD505-2E9C-101B-9397-08002B2CF9AE}" pid="180" name="LADocumentID:31">
    <vt:lpwstr>Doc::urn:hlct:16|contextualFeaturePermID::1519360</vt:lpwstr>
  </property>
  <property fmtid="{D5CDD505-2E9C-101B-9397-08002B2CF9AE}" pid="181" name="LADocumentID:32">
    <vt:lpwstr>Doc::urn:hlct:16|contextualFeaturePermID::1519360</vt:lpwstr>
  </property>
  <property fmtid="{D5CDD505-2E9C-101B-9397-08002B2CF9AE}" pid="182" name="LADocumentID:33">
    <vt:lpwstr>Doc::urn:hlct:16|contextualFeaturePermID::1519360</vt:lpwstr>
  </property>
  <property fmtid="{D5CDD505-2E9C-101B-9397-08002B2CF9AE}" pid="183" name="LADocumentID:34">
    <vt:lpwstr>Doc::urn:hlct:16|contextualFeaturePermID::1519360</vt:lpwstr>
  </property>
  <property fmtid="{D5CDD505-2E9C-101B-9397-08002B2CF9AE}" pid="184" name="LADocumentID:35">
    <vt:lpwstr>Doc::urn:hlct:16|contextualFeaturePermID::1519360</vt:lpwstr>
  </property>
  <property fmtid="{D5CDD505-2E9C-101B-9397-08002B2CF9AE}" pid="185" name="LADocumentID:36">
    <vt:lpwstr>Doc::urn:hlct:16|contextualFeaturePermID::1519360</vt:lpwstr>
  </property>
  <property fmtid="{D5CDD505-2E9C-101B-9397-08002B2CF9AE}" pid="186" name="LADocumentID:37">
    <vt:lpwstr>Doc::urn:hlct:16|contextualFeaturePermID::1519360</vt:lpwstr>
  </property>
  <property fmtid="{D5CDD505-2E9C-101B-9397-08002B2CF9AE}" pid="187" name="LADocumentID:38">
    <vt:lpwstr>Doc::urn:hlct:16|contextualFeaturePermID::1519360</vt:lpwstr>
  </property>
  <property fmtid="{D5CDD505-2E9C-101B-9397-08002B2CF9AE}" pid="188" name="LADocumentID:39">
    <vt:lpwstr>Doc::urn:hlct:16|contextualFeaturePermID::1519360</vt:lpwstr>
  </property>
  <property fmtid="{D5CDD505-2E9C-101B-9397-08002B2CF9AE}" pid="189" name="LADocumentID:4">
    <vt:lpwstr>Doc::urn:hlct:16|contextualFeaturePermID::1519360</vt:lpwstr>
  </property>
  <property fmtid="{D5CDD505-2E9C-101B-9397-08002B2CF9AE}" pid="190" name="LADocumentID:40">
    <vt:lpwstr>Doc::urn:hlct:16|contextualFeaturePermID::1519360</vt:lpwstr>
  </property>
  <property fmtid="{D5CDD505-2E9C-101B-9397-08002B2CF9AE}" pid="191" name="LADocumentID:41">
    <vt:lpwstr>Doc::urn:hlct:16|contextualFeaturePermID::1519360</vt:lpwstr>
  </property>
  <property fmtid="{D5CDD505-2E9C-101B-9397-08002B2CF9AE}" pid="192" name="LADocumentID:42">
    <vt:lpwstr>Doc::urn:hlct:16|contextualFeaturePermID::1519360</vt:lpwstr>
  </property>
  <property fmtid="{D5CDD505-2E9C-101B-9397-08002B2CF9AE}" pid="193" name="LADocumentID:43">
    <vt:lpwstr>Doc::urn:hlct:16|contextualFeaturePermID::1519360</vt:lpwstr>
  </property>
  <property fmtid="{D5CDD505-2E9C-101B-9397-08002B2CF9AE}" pid="194" name="LADocumentID:44">
    <vt:lpwstr>Doc::urn:hlct:16|contextualFeaturePermID::1519360</vt:lpwstr>
  </property>
  <property fmtid="{D5CDD505-2E9C-101B-9397-08002B2CF9AE}" pid="195" name="LADocumentID:45">
    <vt:lpwstr>Doc::urn:hlct:16|contextualFeaturePermID::1519360</vt:lpwstr>
  </property>
  <property fmtid="{D5CDD505-2E9C-101B-9397-08002B2CF9AE}" pid="196" name="LADocumentID:46">
    <vt:lpwstr>Doc::urn:hlct:16|contextualFeaturePermID::1519360</vt:lpwstr>
  </property>
  <property fmtid="{D5CDD505-2E9C-101B-9397-08002B2CF9AE}" pid="197" name="LADocumentID:47">
    <vt:lpwstr>Doc::urn:hlct:16|contextualFeaturePermID::1519360</vt:lpwstr>
  </property>
  <property fmtid="{D5CDD505-2E9C-101B-9397-08002B2CF9AE}" pid="198" name="LADocumentID:48">
    <vt:lpwstr>Doc::urn:hlct:16|contextualFeaturePermID::1519360</vt:lpwstr>
  </property>
  <property fmtid="{D5CDD505-2E9C-101B-9397-08002B2CF9AE}" pid="199" name="LADocumentID:49">
    <vt:lpwstr>Doc::urn:hlct:16|contextualFeaturePermID::1519360</vt:lpwstr>
  </property>
  <property fmtid="{D5CDD505-2E9C-101B-9397-08002B2CF9AE}" pid="200" name="LADocumentID:5">
    <vt:lpwstr>Doc::urn:hlct:16|contextualFeaturePermID::1519360</vt:lpwstr>
  </property>
  <property fmtid="{D5CDD505-2E9C-101B-9397-08002B2CF9AE}" pid="201" name="LADocumentID:50">
    <vt:lpwstr>Doc::urn:hlct:16|contextualFeaturePermID::1519360</vt:lpwstr>
  </property>
  <property fmtid="{D5CDD505-2E9C-101B-9397-08002B2CF9AE}" pid="202" name="LADocumentID:51">
    <vt:lpwstr>Doc::urn:hlct:16|contextualFeaturePermID::1519360</vt:lpwstr>
  </property>
  <property fmtid="{D5CDD505-2E9C-101B-9397-08002B2CF9AE}" pid="203" name="LADocumentID:52">
    <vt:lpwstr>Doc::urn:hlct:16|contextualFeaturePermID::1519360</vt:lpwstr>
  </property>
  <property fmtid="{D5CDD505-2E9C-101B-9397-08002B2CF9AE}" pid="204" name="LADocumentID:53">
    <vt:lpwstr>Doc::urn:hlct:16|contextualFeaturePermID::1519360</vt:lpwstr>
  </property>
  <property fmtid="{D5CDD505-2E9C-101B-9397-08002B2CF9AE}" pid="205" name="LADocumentID:54">
    <vt:lpwstr>Doc::urn:hlct:16|contextualFeaturePermID::1519360</vt:lpwstr>
  </property>
  <property fmtid="{D5CDD505-2E9C-101B-9397-08002B2CF9AE}" pid="206" name="LADocumentID:55">
    <vt:lpwstr>Doc::urn:hlct:16|contextualFeaturePermID::1519360</vt:lpwstr>
  </property>
  <property fmtid="{D5CDD505-2E9C-101B-9397-08002B2CF9AE}" pid="207" name="LADocumentID:56">
    <vt:lpwstr>Doc::urn:hlct:16|contextualFeaturePermID::1519360</vt:lpwstr>
  </property>
  <property fmtid="{D5CDD505-2E9C-101B-9397-08002B2CF9AE}" pid="208" name="LADocumentID:57">
    <vt:lpwstr>Doc::urn:hlct:16|contextualFeaturePermID::1519360</vt:lpwstr>
  </property>
  <property fmtid="{D5CDD505-2E9C-101B-9397-08002B2CF9AE}" pid="209" name="LADocumentID:58">
    <vt:lpwstr>Doc::urn:hlct:16|contextualFeaturePermID::1519360</vt:lpwstr>
  </property>
  <property fmtid="{D5CDD505-2E9C-101B-9397-08002B2CF9AE}" pid="210" name="LADocumentID:59">
    <vt:lpwstr>Doc::urn:hlct:16|contextualFeaturePermID::1519360</vt:lpwstr>
  </property>
  <property fmtid="{D5CDD505-2E9C-101B-9397-08002B2CF9AE}" pid="211" name="LADocumentID:6">
    <vt:lpwstr>Doc::urn:hlct:16|contextualFeaturePermID::1519360</vt:lpwstr>
  </property>
  <property fmtid="{D5CDD505-2E9C-101B-9397-08002B2CF9AE}" pid="212" name="LADocumentID:60">
    <vt:lpwstr>Doc::urn:hlct:16|contextualFeaturePermID::1519360</vt:lpwstr>
  </property>
  <property fmtid="{D5CDD505-2E9C-101B-9397-08002B2CF9AE}" pid="213" name="LADocumentID:61">
    <vt:lpwstr>Doc::urn:hlct:16|contextualFeaturePermID::1519360</vt:lpwstr>
  </property>
  <property fmtid="{D5CDD505-2E9C-101B-9397-08002B2CF9AE}" pid="214" name="LADocumentID:62">
    <vt:lpwstr>Doc::urn:hlct:16|contextualFeaturePermID::1519360</vt:lpwstr>
  </property>
  <property fmtid="{D5CDD505-2E9C-101B-9397-08002B2CF9AE}" pid="215" name="LADocumentID:63">
    <vt:lpwstr>Doc::urn:hlct:16|contextualFeaturePermID::1519360</vt:lpwstr>
  </property>
  <property fmtid="{D5CDD505-2E9C-101B-9397-08002B2CF9AE}" pid="216" name="LADocumentID:64">
    <vt:lpwstr>Doc::urn:hlct:16|contextualFeaturePermID::1519360</vt:lpwstr>
  </property>
  <property fmtid="{D5CDD505-2E9C-101B-9397-08002B2CF9AE}" pid="217" name="LADocumentID:65">
    <vt:lpwstr>Doc::urn:hlct:16|contextualFeaturePermID::1519360</vt:lpwstr>
  </property>
  <property fmtid="{D5CDD505-2E9C-101B-9397-08002B2CF9AE}" pid="218" name="LADocumentID:66">
    <vt:lpwstr>Doc::urn:hlct:16|contextualFeaturePermID::1519360</vt:lpwstr>
  </property>
  <property fmtid="{D5CDD505-2E9C-101B-9397-08002B2CF9AE}" pid="219" name="LADocumentID:67">
    <vt:lpwstr>Doc::urn:hlct:16|contextualFeaturePermID::1519360</vt:lpwstr>
  </property>
  <property fmtid="{D5CDD505-2E9C-101B-9397-08002B2CF9AE}" pid="220" name="LADocumentID:68">
    <vt:lpwstr>Doc::urn:hlct:16|contextualFeaturePermID::1519360</vt:lpwstr>
  </property>
  <property fmtid="{D5CDD505-2E9C-101B-9397-08002B2CF9AE}" pid="221" name="LADocumentID:69">
    <vt:lpwstr>Doc::urn:hlct:16|contextualFeaturePermID::1519360</vt:lpwstr>
  </property>
  <property fmtid="{D5CDD505-2E9C-101B-9397-08002B2CF9AE}" pid="222" name="LADocumentID:7">
    <vt:lpwstr>Doc::urn:hlct:16|contextualFeaturePermID::1519360</vt:lpwstr>
  </property>
  <property fmtid="{D5CDD505-2E9C-101B-9397-08002B2CF9AE}" pid="223" name="LADocumentID:70">
    <vt:lpwstr>Doc::urn:hlct:16|contextualFeaturePermID::1519360</vt:lpwstr>
  </property>
  <property fmtid="{D5CDD505-2E9C-101B-9397-08002B2CF9AE}" pid="224" name="LADocumentID:71">
    <vt:lpwstr>Doc::urn:hlct:16|contextualFeaturePermID::1519360</vt:lpwstr>
  </property>
  <property fmtid="{D5CDD505-2E9C-101B-9397-08002B2CF9AE}" pid="225" name="LADocumentID:72">
    <vt:lpwstr>Doc::urn:hlct:16|contextualFeaturePermID::1519360</vt:lpwstr>
  </property>
  <property fmtid="{D5CDD505-2E9C-101B-9397-08002B2CF9AE}" pid="226" name="LADocumentID:73">
    <vt:lpwstr>Doc::urn:hlct:16|contextualFeaturePermID::1519360</vt:lpwstr>
  </property>
  <property fmtid="{D5CDD505-2E9C-101B-9397-08002B2CF9AE}" pid="227" name="LADocumentID:74">
    <vt:lpwstr>Doc::urn:hlct:16|contextualFeaturePermID::1519360</vt:lpwstr>
  </property>
  <property fmtid="{D5CDD505-2E9C-101B-9397-08002B2CF9AE}" pid="228" name="LADocumentID:75">
    <vt:lpwstr>Doc::urn:hlct:16|contextualFeaturePermID::1519360</vt:lpwstr>
  </property>
  <property fmtid="{D5CDD505-2E9C-101B-9397-08002B2CF9AE}" pid="229" name="LADocumentID:76">
    <vt:lpwstr>Doc::urn:hlct:16|contextualFeaturePermID::1519360</vt:lpwstr>
  </property>
  <property fmtid="{D5CDD505-2E9C-101B-9397-08002B2CF9AE}" pid="230" name="LADocumentID:77">
    <vt:lpwstr>Doc::urn:hlct:16|contextualFeaturePermID::1519360</vt:lpwstr>
  </property>
  <property fmtid="{D5CDD505-2E9C-101B-9397-08002B2CF9AE}" pid="231" name="LADocumentID:78">
    <vt:lpwstr>Doc::urn:hlct:16|contextualFeaturePermID::1519360</vt:lpwstr>
  </property>
  <property fmtid="{D5CDD505-2E9C-101B-9397-08002B2CF9AE}" pid="232" name="LADocumentID:79">
    <vt:lpwstr>Doc::urn:hlct:16|contextualFeaturePermID::1519360</vt:lpwstr>
  </property>
  <property fmtid="{D5CDD505-2E9C-101B-9397-08002B2CF9AE}" pid="233" name="LADocumentID:8">
    <vt:lpwstr>Doc::urn:hlct:16|contextualFeaturePermID::1519360</vt:lpwstr>
  </property>
  <property fmtid="{D5CDD505-2E9C-101B-9397-08002B2CF9AE}" pid="234" name="LADocumentID:80">
    <vt:lpwstr>Doc::urn:hlct:16|contextualFeaturePermID::1519360</vt:lpwstr>
  </property>
  <property fmtid="{D5CDD505-2E9C-101B-9397-08002B2CF9AE}" pid="235" name="LADocumentID:81">
    <vt:lpwstr>Doc::urn:hlct:16|contextualFeaturePermID::1519360</vt:lpwstr>
  </property>
  <property fmtid="{D5CDD505-2E9C-101B-9397-08002B2CF9AE}" pid="236" name="LADocumentID:82">
    <vt:lpwstr>Doc::urn:hlct:16|contextualFeaturePermID::1519360</vt:lpwstr>
  </property>
  <property fmtid="{D5CDD505-2E9C-101B-9397-08002B2CF9AE}" pid="237" name="LADocumentID:83">
    <vt:lpwstr>Doc::urn:hlct:16|contextualFeaturePermID::1519360</vt:lpwstr>
  </property>
  <property fmtid="{D5CDD505-2E9C-101B-9397-08002B2CF9AE}" pid="238" name="LADocumentID:84">
    <vt:lpwstr>Doc::urn:hlct:16|contextualFeaturePermID::1519360</vt:lpwstr>
  </property>
  <property fmtid="{D5CDD505-2E9C-101B-9397-08002B2CF9AE}" pid="239" name="LADocumentID:85">
    <vt:lpwstr>Doc::urn:hlct:16|contextualFeaturePermID::1519360</vt:lpwstr>
  </property>
  <property fmtid="{D5CDD505-2E9C-101B-9397-08002B2CF9AE}" pid="240" name="LADocumentID:86">
    <vt:lpwstr>Doc::urn:hlct:16|contextualFeaturePermID::1519360</vt:lpwstr>
  </property>
  <property fmtid="{D5CDD505-2E9C-101B-9397-08002B2CF9AE}" pid="241" name="LADocumentID:87">
    <vt:lpwstr>Doc::urn:hlct:16|contextualFeaturePermID::1519360</vt:lpwstr>
  </property>
  <property fmtid="{D5CDD505-2E9C-101B-9397-08002B2CF9AE}" pid="242" name="LADocumentID:88">
    <vt:lpwstr>Doc::urn:hlct:16|contextualFeaturePermID::1519360</vt:lpwstr>
  </property>
  <property fmtid="{D5CDD505-2E9C-101B-9397-08002B2CF9AE}" pid="243" name="LADocumentID:89">
    <vt:lpwstr>Doc::urn:hlct:16|contextualFeaturePermID::1519360</vt:lpwstr>
  </property>
  <property fmtid="{D5CDD505-2E9C-101B-9397-08002B2CF9AE}" pid="244" name="LADocumentID:9">
    <vt:lpwstr>Doc::urn:hlct:16|contextualFeaturePermID::1519360</vt:lpwstr>
  </property>
  <property fmtid="{D5CDD505-2E9C-101B-9397-08002B2CF9AE}" pid="245" name="LADocumentID:90">
    <vt:lpwstr>Doc::urn:hlct:16|contextualFeaturePermID::1519360</vt:lpwstr>
  </property>
  <property fmtid="{D5CDD505-2E9C-101B-9397-08002B2CF9AE}" pid="246" name="LADocumentID:91">
    <vt:lpwstr>Doc::urn:hlct:16|contextualFeaturePermID::1519360</vt:lpwstr>
  </property>
  <property fmtid="{D5CDD505-2E9C-101B-9397-08002B2CF9AE}" pid="247" name="LADocumentID:92">
    <vt:lpwstr>Doc::urn:hlct:16|contextualFeaturePermID::1519360</vt:lpwstr>
  </property>
  <property fmtid="{D5CDD505-2E9C-101B-9397-08002B2CF9AE}" pid="248" name="LADocumentID:93">
    <vt:lpwstr>Doc::urn:hlct:16|contextualFeaturePermID::1519360</vt:lpwstr>
  </property>
  <property fmtid="{D5CDD505-2E9C-101B-9397-08002B2CF9AE}" pid="249" name="LADocumentID:94">
    <vt:lpwstr>Doc::urn:hlct:16|contextualFeaturePermID::1519360</vt:lpwstr>
  </property>
  <property fmtid="{D5CDD505-2E9C-101B-9397-08002B2CF9AE}" pid="250" name="LADocumentID:95">
    <vt:lpwstr>Doc::urn:hlct:16|contextualFeaturePermID::1519360</vt:lpwstr>
  </property>
  <property fmtid="{D5CDD505-2E9C-101B-9397-08002B2CF9AE}" pid="251" name="LADocumentID:96">
    <vt:lpwstr>Doc::urn:hlct:16|contextualFeaturePermID::1519360</vt:lpwstr>
  </property>
  <property fmtid="{D5CDD505-2E9C-101B-9397-08002B2CF9AE}" pid="252" name="LADocumentID:97">
    <vt:lpwstr>Doc::urn:hlct:16|contextualFeaturePermID::1519360</vt:lpwstr>
  </property>
  <property fmtid="{D5CDD505-2E9C-101B-9397-08002B2CF9AE}" pid="253" name="LADocumentID:98">
    <vt:lpwstr>Doc::urn:hlct:16|contextualFeaturePermID::1519360</vt:lpwstr>
  </property>
  <property fmtid="{D5CDD505-2E9C-101B-9397-08002B2CF9AE}" pid="254" name="LADocumentID:99">
    <vt:lpwstr>Doc::urn:hlct:16|contextualFeaturePermID::1519360</vt:lpwstr>
  </property>
  <property fmtid="{D5CDD505-2E9C-101B-9397-08002B2CF9AE}" pid="255" name="UserPermID">
    <vt:lpwstr>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 urn:user:PA192152249</vt:lpwstr>
  </property>
</Properties>
</file>